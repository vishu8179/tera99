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49CE" w:rsidRPr="0015604E" w:rsidRDefault="000F49CE">
      <w:pPr>
        <w:pStyle w:val="Header"/>
        <w:tabs>
          <w:tab w:val="clear" w:pos="4153"/>
          <w:tab w:val="clear" w:pos="8306"/>
        </w:tabs>
      </w:pPr>
      <w:bookmarkStart w:id="0" w:name="_Toc14513027"/>
    </w:p>
    <w:p w:rsidR="000F49CE" w:rsidRPr="0015604E" w:rsidRDefault="000F49CE"/>
    <w:p w:rsidR="000F49CE" w:rsidRPr="0015604E" w:rsidRDefault="000F49CE"/>
    <w:p w:rsidR="000F49CE" w:rsidRPr="0015604E" w:rsidRDefault="008F0C8A" w:rsidP="0018651A">
      <w:pPr>
        <w:pStyle w:val="Title"/>
        <w:jc w:val="center"/>
      </w:pPr>
      <w:r>
        <w:t xml:space="preserve">MMFA - </w:t>
      </w:r>
      <w:r w:rsidR="00A17C3C">
        <w:t>STANDARD OPERATING PROCEDURE (SOP)</w:t>
      </w:r>
    </w:p>
    <w:p w:rsidR="00104381" w:rsidRDefault="00104381" w:rsidP="0018651A">
      <w:pPr>
        <w:pStyle w:val="Title"/>
        <w:jc w:val="center"/>
      </w:pPr>
    </w:p>
    <w:p w:rsidR="000F49CE" w:rsidRDefault="00B85808" w:rsidP="0018651A">
      <w:pPr>
        <w:pStyle w:val="Title"/>
        <w:jc w:val="center"/>
      </w:pPr>
      <w:r>
        <w:t>Vodafone Business Intelligence</w:t>
      </w:r>
    </w:p>
    <w:p w:rsidR="00B85808" w:rsidRDefault="00B85808" w:rsidP="0018651A">
      <w:pPr>
        <w:pStyle w:val="Title"/>
        <w:jc w:val="center"/>
      </w:pPr>
      <w:r>
        <w:t>Enterprise Data Warehouse</w:t>
      </w:r>
    </w:p>
    <w:p w:rsidR="008B361F" w:rsidRDefault="008B361F" w:rsidP="0018651A">
      <w:pPr>
        <w:pStyle w:val="Title"/>
        <w:jc w:val="center"/>
      </w:pPr>
    </w:p>
    <w:tbl>
      <w:tblPr>
        <w:tblStyle w:val="TableGrid"/>
        <w:tblW w:w="0" w:type="auto"/>
        <w:tblInd w:w="2880" w:type="dxa"/>
        <w:tblLook w:val="04A0" w:firstRow="1" w:lastRow="0" w:firstColumn="1" w:lastColumn="0" w:noHBand="0" w:noVBand="1"/>
      </w:tblPr>
      <w:tblGrid>
        <w:gridCol w:w="483"/>
        <w:gridCol w:w="4215"/>
      </w:tblGrid>
      <w:tr w:rsidR="00B85808" w:rsidRPr="008B361F" w:rsidTr="008B361F">
        <w:tc>
          <w:tcPr>
            <w:tcW w:w="483" w:type="dxa"/>
          </w:tcPr>
          <w:p w:rsidR="00B85808" w:rsidRPr="008B361F" w:rsidRDefault="00B85808" w:rsidP="008B361F">
            <w:pPr>
              <w:pStyle w:val="Title"/>
              <w:spacing w:after="0"/>
              <w:jc w:val="center"/>
              <w:rPr>
                <w:sz w:val="24"/>
                <w:szCs w:val="24"/>
              </w:rPr>
            </w:pPr>
          </w:p>
        </w:tc>
        <w:tc>
          <w:tcPr>
            <w:tcW w:w="4215" w:type="dxa"/>
          </w:tcPr>
          <w:p w:rsidR="00B85808" w:rsidRPr="008B361F" w:rsidRDefault="00B85808" w:rsidP="00B85808">
            <w:pPr>
              <w:pStyle w:val="Title"/>
              <w:spacing w:after="0"/>
              <w:rPr>
                <w:sz w:val="24"/>
                <w:szCs w:val="24"/>
              </w:rPr>
            </w:pPr>
            <w:r w:rsidRPr="008B361F">
              <w:rPr>
                <w:sz w:val="24"/>
                <w:szCs w:val="24"/>
              </w:rPr>
              <w:t>Application Name</w:t>
            </w:r>
          </w:p>
        </w:tc>
      </w:tr>
      <w:tr w:rsidR="00B85808" w:rsidRPr="008B361F" w:rsidTr="008B361F">
        <w:tc>
          <w:tcPr>
            <w:tcW w:w="483" w:type="dxa"/>
          </w:tcPr>
          <w:p w:rsidR="00B85808" w:rsidRPr="008B361F" w:rsidRDefault="00B85808" w:rsidP="008B361F">
            <w:pPr>
              <w:pStyle w:val="Title"/>
              <w:spacing w:after="0"/>
              <w:jc w:val="center"/>
              <w:rPr>
                <w:b w:val="0"/>
                <w:sz w:val="24"/>
                <w:szCs w:val="24"/>
              </w:rPr>
            </w:pPr>
            <w:r w:rsidRPr="008B361F">
              <w:rPr>
                <w:b w:val="0"/>
                <w:sz w:val="24"/>
                <w:szCs w:val="24"/>
              </w:rPr>
              <w:t>1</w:t>
            </w:r>
          </w:p>
        </w:tc>
        <w:tc>
          <w:tcPr>
            <w:tcW w:w="4215" w:type="dxa"/>
          </w:tcPr>
          <w:p w:rsidR="00B85808" w:rsidRPr="008B361F" w:rsidRDefault="008F0C8A" w:rsidP="00B85808">
            <w:pPr>
              <w:pStyle w:val="Title"/>
              <w:spacing w:after="0"/>
              <w:rPr>
                <w:b w:val="0"/>
                <w:sz w:val="24"/>
                <w:szCs w:val="24"/>
              </w:rPr>
            </w:pPr>
            <w:r>
              <w:rPr>
                <w:rFonts w:cs="Arial"/>
                <w:bCs/>
                <w:color w:val="E36C0A"/>
                <w:sz w:val="20"/>
              </w:rPr>
              <w:t xml:space="preserve">MMFA </w:t>
            </w:r>
            <w:r>
              <w:rPr>
                <w:rFonts w:cs="Arial"/>
                <w:bCs/>
                <w:color w:val="E36C0A"/>
                <w:sz w:val="20"/>
              </w:rPr>
              <w:t>ETL Operations Manual</w:t>
            </w:r>
          </w:p>
        </w:tc>
      </w:tr>
      <w:tr w:rsidR="00B85808" w:rsidRPr="008B361F" w:rsidTr="008B361F">
        <w:tc>
          <w:tcPr>
            <w:tcW w:w="483" w:type="dxa"/>
          </w:tcPr>
          <w:p w:rsidR="00B85808" w:rsidRPr="008B361F" w:rsidRDefault="00B85808" w:rsidP="008B361F">
            <w:pPr>
              <w:pStyle w:val="Title"/>
              <w:spacing w:after="0"/>
              <w:jc w:val="center"/>
              <w:rPr>
                <w:b w:val="0"/>
                <w:sz w:val="24"/>
                <w:szCs w:val="24"/>
              </w:rPr>
            </w:pPr>
            <w:r w:rsidRPr="008B361F">
              <w:rPr>
                <w:b w:val="0"/>
                <w:sz w:val="24"/>
                <w:szCs w:val="24"/>
              </w:rPr>
              <w:t>2</w:t>
            </w:r>
          </w:p>
        </w:tc>
        <w:tc>
          <w:tcPr>
            <w:tcW w:w="4215" w:type="dxa"/>
          </w:tcPr>
          <w:p w:rsidR="00B85808" w:rsidRPr="008B361F" w:rsidRDefault="00B85808" w:rsidP="00B85808">
            <w:pPr>
              <w:pStyle w:val="Title"/>
              <w:spacing w:after="0"/>
              <w:rPr>
                <w:b w:val="0"/>
                <w:sz w:val="24"/>
                <w:szCs w:val="24"/>
              </w:rPr>
            </w:pPr>
          </w:p>
        </w:tc>
      </w:tr>
      <w:tr w:rsidR="00B85808" w:rsidRPr="008B361F" w:rsidTr="008B361F">
        <w:tc>
          <w:tcPr>
            <w:tcW w:w="483" w:type="dxa"/>
          </w:tcPr>
          <w:p w:rsidR="00B85808" w:rsidRPr="008B361F" w:rsidRDefault="00B85808" w:rsidP="008B361F">
            <w:pPr>
              <w:pStyle w:val="Title"/>
              <w:spacing w:after="0"/>
              <w:jc w:val="center"/>
              <w:rPr>
                <w:b w:val="0"/>
                <w:sz w:val="24"/>
                <w:szCs w:val="24"/>
              </w:rPr>
            </w:pPr>
            <w:r w:rsidRPr="008B361F">
              <w:rPr>
                <w:b w:val="0"/>
                <w:sz w:val="24"/>
                <w:szCs w:val="24"/>
              </w:rPr>
              <w:t>3</w:t>
            </w:r>
          </w:p>
        </w:tc>
        <w:tc>
          <w:tcPr>
            <w:tcW w:w="4215" w:type="dxa"/>
          </w:tcPr>
          <w:p w:rsidR="00B85808" w:rsidRPr="008B361F" w:rsidRDefault="00B85808" w:rsidP="00B85808">
            <w:pPr>
              <w:pStyle w:val="Title"/>
              <w:spacing w:after="0"/>
              <w:rPr>
                <w:b w:val="0"/>
                <w:sz w:val="24"/>
                <w:szCs w:val="24"/>
              </w:rPr>
            </w:pPr>
          </w:p>
        </w:tc>
      </w:tr>
      <w:tr w:rsidR="00B85808" w:rsidRPr="008B361F" w:rsidTr="008B361F">
        <w:tc>
          <w:tcPr>
            <w:tcW w:w="483" w:type="dxa"/>
          </w:tcPr>
          <w:p w:rsidR="00B85808" w:rsidRPr="008B361F" w:rsidRDefault="00B85808" w:rsidP="008B361F">
            <w:pPr>
              <w:pStyle w:val="Title"/>
              <w:spacing w:after="0"/>
              <w:jc w:val="center"/>
              <w:rPr>
                <w:b w:val="0"/>
                <w:sz w:val="24"/>
                <w:szCs w:val="24"/>
              </w:rPr>
            </w:pPr>
            <w:r w:rsidRPr="008B361F">
              <w:rPr>
                <w:b w:val="0"/>
                <w:sz w:val="24"/>
                <w:szCs w:val="24"/>
              </w:rPr>
              <w:t>4</w:t>
            </w:r>
          </w:p>
        </w:tc>
        <w:tc>
          <w:tcPr>
            <w:tcW w:w="4215" w:type="dxa"/>
          </w:tcPr>
          <w:p w:rsidR="00B85808" w:rsidRPr="008B361F" w:rsidRDefault="00B85808" w:rsidP="00B85808">
            <w:pPr>
              <w:pStyle w:val="Title"/>
              <w:spacing w:after="0"/>
              <w:rPr>
                <w:b w:val="0"/>
                <w:sz w:val="24"/>
                <w:szCs w:val="24"/>
              </w:rPr>
            </w:pPr>
          </w:p>
        </w:tc>
      </w:tr>
      <w:tr w:rsidR="00B85808" w:rsidRPr="008B361F" w:rsidTr="008B361F">
        <w:tc>
          <w:tcPr>
            <w:tcW w:w="483" w:type="dxa"/>
          </w:tcPr>
          <w:p w:rsidR="00B85808" w:rsidRPr="008B361F" w:rsidRDefault="00B85808" w:rsidP="008B361F">
            <w:pPr>
              <w:pStyle w:val="Title"/>
              <w:spacing w:after="0"/>
              <w:jc w:val="center"/>
              <w:rPr>
                <w:b w:val="0"/>
                <w:sz w:val="24"/>
                <w:szCs w:val="24"/>
              </w:rPr>
            </w:pPr>
            <w:r w:rsidRPr="008B361F">
              <w:rPr>
                <w:b w:val="0"/>
                <w:sz w:val="24"/>
                <w:szCs w:val="24"/>
              </w:rPr>
              <w:t>5</w:t>
            </w:r>
          </w:p>
        </w:tc>
        <w:tc>
          <w:tcPr>
            <w:tcW w:w="4215" w:type="dxa"/>
          </w:tcPr>
          <w:p w:rsidR="00B85808" w:rsidRPr="008B361F" w:rsidRDefault="00B85808" w:rsidP="00B85808">
            <w:pPr>
              <w:pStyle w:val="Title"/>
              <w:spacing w:after="0"/>
              <w:rPr>
                <w:b w:val="0"/>
                <w:sz w:val="24"/>
                <w:szCs w:val="24"/>
              </w:rPr>
            </w:pPr>
          </w:p>
        </w:tc>
      </w:tr>
    </w:tbl>
    <w:p w:rsidR="000F49CE" w:rsidRPr="0015604E" w:rsidRDefault="000F49CE" w:rsidP="0018651A">
      <w:r>
        <w:t>`</w:t>
      </w:r>
    </w:p>
    <w:p w:rsidR="000F49CE" w:rsidRPr="0015604E" w:rsidRDefault="000F49CE" w:rsidP="0018651A"/>
    <w:p w:rsidR="000F49CE" w:rsidRPr="0015604E" w:rsidRDefault="000F49CE" w:rsidP="0018651A"/>
    <w:tbl>
      <w:tblPr>
        <w:tblW w:w="0" w:type="auto"/>
        <w:tblInd w:w="184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250"/>
        <w:gridCol w:w="4741"/>
      </w:tblGrid>
      <w:tr w:rsidR="000F49CE" w:rsidRPr="0015604E" w:rsidTr="00A17C3C">
        <w:trPr>
          <w:cantSplit/>
        </w:trPr>
        <w:tc>
          <w:tcPr>
            <w:tcW w:w="2250" w:type="dxa"/>
            <w:shd w:val="pct12" w:color="000000" w:fill="FFFFFF"/>
          </w:tcPr>
          <w:p w:rsidR="000F49CE" w:rsidRPr="0015604E" w:rsidRDefault="000F49CE" w:rsidP="0018651A">
            <w:pPr>
              <w:pStyle w:val="Column-RowHeading"/>
            </w:pPr>
            <w:r w:rsidRPr="0015604E">
              <w:t>Published date</w:t>
            </w:r>
          </w:p>
        </w:tc>
        <w:tc>
          <w:tcPr>
            <w:tcW w:w="4741" w:type="dxa"/>
          </w:tcPr>
          <w:p w:rsidR="000F49CE" w:rsidRPr="0015604E" w:rsidRDefault="00A17C3C" w:rsidP="00A17C3C">
            <w:pPr>
              <w:pStyle w:val="TableText"/>
            </w:pPr>
            <w:r>
              <w:t>01/02/14</w:t>
            </w:r>
          </w:p>
        </w:tc>
      </w:tr>
      <w:tr w:rsidR="000F49CE" w:rsidRPr="0015604E" w:rsidTr="00A17C3C">
        <w:trPr>
          <w:cantSplit/>
        </w:trPr>
        <w:tc>
          <w:tcPr>
            <w:tcW w:w="2250" w:type="dxa"/>
            <w:shd w:val="pct12" w:color="000000" w:fill="FFFFFF"/>
          </w:tcPr>
          <w:p w:rsidR="000F49CE" w:rsidRPr="0015604E" w:rsidRDefault="000F49CE" w:rsidP="0018651A">
            <w:pPr>
              <w:pStyle w:val="Column-RowHeading"/>
            </w:pPr>
            <w:r w:rsidRPr="0015604E">
              <w:t>Version</w:t>
            </w:r>
          </w:p>
        </w:tc>
        <w:tc>
          <w:tcPr>
            <w:tcW w:w="4741" w:type="dxa"/>
          </w:tcPr>
          <w:p w:rsidR="000F49CE" w:rsidRPr="0015604E" w:rsidRDefault="008F0C8A" w:rsidP="0018651A">
            <w:pPr>
              <w:pStyle w:val="TableText"/>
            </w:pPr>
            <w:r>
              <w:t>Version 1.0</w:t>
            </w:r>
          </w:p>
        </w:tc>
      </w:tr>
      <w:tr w:rsidR="000F49CE" w:rsidRPr="0015604E" w:rsidTr="00A17C3C">
        <w:trPr>
          <w:cantSplit/>
        </w:trPr>
        <w:tc>
          <w:tcPr>
            <w:tcW w:w="2250" w:type="dxa"/>
            <w:shd w:val="pct12" w:color="000000" w:fill="FFFFFF"/>
          </w:tcPr>
          <w:p w:rsidR="000F49CE" w:rsidRPr="0015604E" w:rsidRDefault="000F49CE" w:rsidP="0018651A">
            <w:pPr>
              <w:pStyle w:val="Column-RowHeading"/>
            </w:pPr>
            <w:r w:rsidRPr="0015604E">
              <w:t>Author</w:t>
            </w:r>
          </w:p>
        </w:tc>
        <w:tc>
          <w:tcPr>
            <w:tcW w:w="4741" w:type="dxa"/>
          </w:tcPr>
          <w:p w:rsidR="000F49CE" w:rsidRPr="0015604E" w:rsidRDefault="000F49CE" w:rsidP="0018651A">
            <w:pPr>
              <w:pStyle w:val="TableText"/>
            </w:pPr>
          </w:p>
        </w:tc>
      </w:tr>
      <w:tr w:rsidR="00A17C3C" w:rsidRPr="0015604E" w:rsidTr="00A17C3C">
        <w:trPr>
          <w:cantSplit/>
        </w:trPr>
        <w:tc>
          <w:tcPr>
            <w:tcW w:w="2250" w:type="dxa"/>
            <w:shd w:val="pct12" w:color="000000" w:fill="FFFFFF"/>
          </w:tcPr>
          <w:p w:rsidR="00A17C3C" w:rsidRPr="0015604E" w:rsidRDefault="00A17C3C" w:rsidP="0018651A">
            <w:pPr>
              <w:pStyle w:val="Column-RowHeading"/>
            </w:pPr>
            <w:r>
              <w:t>Operations Team</w:t>
            </w:r>
          </w:p>
        </w:tc>
        <w:tc>
          <w:tcPr>
            <w:tcW w:w="4741" w:type="dxa"/>
          </w:tcPr>
          <w:p w:rsidR="00A17C3C" w:rsidRDefault="008F0C8A" w:rsidP="0018651A">
            <w:pPr>
              <w:pStyle w:val="TableText"/>
            </w:pPr>
            <w:r>
              <w:t>MMFA</w:t>
            </w:r>
          </w:p>
        </w:tc>
      </w:tr>
    </w:tbl>
    <w:p w:rsidR="000F49CE" w:rsidRPr="0015604E" w:rsidRDefault="000F49CE" w:rsidP="0018651A"/>
    <w:p w:rsidR="000F49CE" w:rsidRPr="0015604E" w:rsidRDefault="000F49CE" w:rsidP="0018651A"/>
    <w:tbl>
      <w:tblPr>
        <w:tblW w:w="9639" w:type="dxa"/>
        <w:tblInd w:w="675" w:type="dxa"/>
        <w:tblBorders>
          <w:top w:val="single" w:sz="4" w:space="0" w:color="808080"/>
          <w:left w:val="single" w:sz="4" w:space="0" w:color="808080"/>
          <w:bottom w:val="single" w:sz="4" w:space="0" w:color="808080"/>
          <w:right w:val="single" w:sz="4" w:space="0" w:color="808080"/>
        </w:tblBorders>
        <w:tblLayout w:type="fixed"/>
        <w:tblLook w:val="0000" w:firstRow="0" w:lastRow="0" w:firstColumn="0" w:lastColumn="0" w:noHBand="0" w:noVBand="0"/>
      </w:tblPr>
      <w:tblGrid>
        <w:gridCol w:w="9639"/>
      </w:tblGrid>
      <w:tr w:rsidR="000F49CE" w:rsidRPr="0015604E" w:rsidTr="0018651A">
        <w:trPr>
          <w:trHeight w:val="1924"/>
        </w:trPr>
        <w:tc>
          <w:tcPr>
            <w:tcW w:w="9639" w:type="dxa"/>
            <w:tcBorders>
              <w:top w:val="single" w:sz="4" w:space="0" w:color="808080"/>
              <w:bottom w:val="single" w:sz="4" w:space="0" w:color="808080"/>
            </w:tcBorders>
          </w:tcPr>
          <w:p w:rsidR="000F49CE" w:rsidRPr="0015604E" w:rsidRDefault="000F49CE" w:rsidP="0018651A">
            <w:pPr>
              <w:pStyle w:val="Heading-notinTOC"/>
              <w:rPr>
                <w:i/>
              </w:rPr>
            </w:pPr>
            <w:r w:rsidRPr="0015604E">
              <w:rPr>
                <w:i/>
              </w:rPr>
              <w:t>&lt;Notes on Tailoring This Document</w:t>
            </w:r>
          </w:p>
          <w:p w:rsidR="000F49CE" w:rsidRPr="0015604E" w:rsidRDefault="000F49CE" w:rsidP="00134860">
            <w:pPr>
              <w:pStyle w:val="BodyText"/>
              <w:ind w:left="0"/>
              <w:jc w:val="both"/>
              <w:rPr>
                <w:i/>
              </w:rPr>
            </w:pPr>
            <w:r w:rsidRPr="0015604E">
              <w:rPr>
                <w:i/>
              </w:rPr>
              <w:t xml:space="preserve">As with all deliverables in the </w:t>
            </w:r>
            <w:r w:rsidR="00A17C3C">
              <w:rPr>
                <w:i/>
              </w:rPr>
              <w:t xml:space="preserve">Vodafone </w:t>
            </w:r>
            <w:r w:rsidRPr="0015604E">
              <w:rPr>
                <w:i/>
              </w:rPr>
              <w:t xml:space="preserve">Change Framework this document can be tailored to suit the needs of the project.  </w:t>
            </w:r>
            <w:r w:rsidRPr="0015604E">
              <w:rPr>
                <w:b/>
                <w:i/>
                <w:color w:val="FF0000"/>
              </w:rPr>
              <w:t xml:space="preserve">You may </w:t>
            </w:r>
            <w:r w:rsidR="00134860">
              <w:rPr>
                <w:b/>
                <w:i/>
                <w:color w:val="FF0000"/>
              </w:rPr>
              <w:t xml:space="preserve">put Not-applicable and / or </w:t>
            </w:r>
            <w:r w:rsidRPr="0015604E">
              <w:rPr>
                <w:b/>
                <w:i/>
                <w:color w:val="FF0000"/>
              </w:rPr>
              <w:t xml:space="preserve">add details as required so that it is fit for purpose. </w:t>
            </w:r>
            <w:r w:rsidRPr="0015604E">
              <w:rPr>
                <w:i/>
              </w:rPr>
              <w:t xml:space="preserve"> However, if you do so then insert a note explaining why – a short explanation may save challenges later.  This may also help to avoid the problem of copying it for a subsequent project and leaving something out which could be relevant to that project.  Also, depending on the audience refer to existing information rather than repeat it.&gt;</w:t>
            </w:r>
          </w:p>
        </w:tc>
      </w:tr>
    </w:tbl>
    <w:p w:rsidR="000F49CE" w:rsidRPr="0015604E" w:rsidRDefault="000F49CE" w:rsidP="0018651A"/>
    <w:p w:rsidR="000F49CE" w:rsidRPr="0015604E" w:rsidRDefault="000F49CE" w:rsidP="000664F0">
      <w:pPr>
        <w:jc w:val="center"/>
      </w:pPr>
    </w:p>
    <w:p w:rsidR="000F49CE" w:rsidRPr="0015604E" w:rsidRDefault="000F49CE" w:rsidP="000664F0">
      <w:pPr>
        <w:jc w:val="center"/>
        <w:sectPr w:rsidR="000F49CE" w:rsidRPr="0015604E" w:rsidSect="008F71AC">
          <w:headerReference w:type="default" r:id="rId8"/>
          <w:footerReference w:type="default" r:id="rId9"/>
          <w:footerReference w:type="first" r:id="rId10"/>
          <w:pgSz w:w="11906" w:h="16838" w:code="9"/>
          <w:pgMar w:top="965" w:right="850" w:bottom="994" w:left="850" w:header="1138" w:footer="850" w:gutter="0"/>
          <w:cols w:space="720"/>
        </w:sectPr>
      </w:pPr>
    </w:p>
    <w:p w:rsidR="000F49CE" w:rsidRPr="0015604E" w:rsidRDefault="000F49CE" w:rsidP="006F1EF5">
      <w:pPr>
        <w:pStyle w:val="Heading-notinTOC"/>
        <w:jc w:val="center"/>
      </w:pPr>
      <w:r w:rsidRPr="0015604E">
        <w:lastRenderedPageBreak/>
        <w:t>What’s changed since the previous version (</w:t>
      </w:r>
      <w:r w:rsidR="008F0C8A">
        <w:rPr>
          <w:b w:val="0"/>
        </w:rPr>
        <w:t xml:space="preserve">0.1) </w:t>
      </w:r>
      <w:r w:rsidRPr="0015604E">
        <w:t xml:space="preserve">of this </w:t>
      </w:r>
      <w:r w:rsidR="006A11C8">
        <w:t>Template</w:t>
      </w:r>
      <w:r w:rsidRPr="0015604E">
        <w:t xml:space="preserve"> and this version (</w:t>
      </w:r>
      <w:r w:rsidR="008F0C8A">
        <w:rPr>
          <w:b w:val="0"/>
        </w:rPr>
        <w:t>1.0</w:t>
      </w:r>
      <w:r w:rsidRPr="0015604E">
        <w:t>)</w:t>
      </w:r>
      <w:proofErr w:type="gramStart"/>
      <w:r w:rsidRPr="0015604E">
        <w:t>.</w:t>
      </w:r>
      <w:proofErr w:type="gramEnd"/>
    </w:p>
    <w:p w:rsidR="000F49CE" w:rsidRPr="0015604E" w:rsidRDefault="000F49CE" w:rsidP="006F1EF5">
      <w:pPr>
        <w:pStyle w:val="BodyText"/>
        <w:rPr>
          <w:i/>
        </w:rPr>
      </w:pPr>
    </w:p>
    <w:tbl>
      <w:tblPr>
        <w:tblW w:w="0" w:type="auto"/>
        <w:tblInd w:w="46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1"/>
        <w:gridCol w:w="2340"/>
        <w:gridCol w:w="2006"/>
        <w:gridCol w:w="3573"/>
      </w:tblGrid>
      <w:tr w:rsidR="00B46F23" w:rsidRPr="0015604E" w:rsidTr="00B46F23">
        <w:trPr>
          <w:cantSplit/>
          <w:tblHeader/>
        </w:trPr>
        <w:tc>
          <w:tcPr>
            <w:tcW w:w="1261" w:type="dxa"/>
            <w:shd w:val="pct12" w:color="auto" w:fill="auto"/>
          </w:tcPr>
          <w:p w:rsidR="00B46F23" w:rsidRDefault="00B46F23" w:rsidP="00B46F23">
            <w:pPr>
              <w:pStyle w:val="Column-RowHeading"/>
              <w:spacing w:before="0" w:after="0"/>
            </w:pPr>
            <w:r>
              <w:t xml:space="preserve">Template </w:t>
            </w:r>
          </w:p>
          <w:p w:rsidR="00B46F23" w:rsidRPr="0015604E" w:rsidRDefault="00B46F23" w:rsidP="00B46F23">
            <w:pPr>
              <w:pStyle w:val="Column-RowHeading"/>
              <w:spacing w:before="0" w:after="0"/>
            </w:pPr>
            <w:r>
              <w:t>Version</w:t>
            </w:r>
          </w:p>
        </w:tc>
        <w:tc>
          <w:tcPr>
            <w:tcW w:w="2340" w:type="dxa"/>
            <w:shd w:val="pct12" w:color="auto" w:fill="auto"/>
          </w:tcPr>
          <w:p w:rsidR="00B46F23" w:rsidRPr="0015604E" w:rsidRDefault="00B46F23" w:rsidP="00B46F23">
            <w:pPr>
              <w:pStyle w:val="Column-RowHeading"/>
              <w:spacing w:before="0" w:after="0"/>
            </w:pPr>
            <w:r w:rsidRPr="0015604E">
              <w:t>Section</w:t>
            </w:r>
          </w:p>
        </w:tc>
        <w:tc>
          <w:tcPr>
            <w:tcW w:w="2006" w:type="dxa"/>
            <w:shd w:val="pct12" w:color="auto" w:fill="auto"/>
          </w:tcPr>
          <w:p w:rsidR="00B46F23" w:rsidRPr="0015604E" w:rsidRDefault="00B46F23" w:rsidP="00B46F23">
            <w:pPr>
              <w:pStyle w:val="Column-RowHeading"/>
              <w:spacing w:before="0" w:after="0"/>
            </w:pPr>
            <w:r w:rsidRPr="0015604E">
              <w:t>Interested Parties</w:t>
            </w:r>
          </w:p>
        </w:tc>
        <w:tc>
          <w:tcPr>
            <w:tcW w:w="3573" w:type="dxa"/>
            <w:shd w:val="pct12" w:color="auto" w:fill="auto"/>
          </w:tcPr>
          <w:p w:rsidR="00B46F23" w:rsidRPr="0015604E" w:rsidRDefault="00B46F23" w:rsidP="00B46F23">
            <w:pPr>
              <w:pStyle w:val="Column-RowHeading"/>
              <w:spacing w:before="0" w:after="0"/>
            </w:pPr>
            <w:r w:rsidRPr="0015604E">
              <w:t>Comments</w:t>
            </w:r>
          </w:p>
        </w:tc>
      </w:tr>
      <w:tr w:rsidR="008F0C8A" w:rsidRPr="0015604E" w:rsidTr="00B46F23">
        <w:trPr>
          <w:cantSplit/>
        </w:trPr>
        <w:tc>
          <w:tcPr>
            <w:tcW w:w="1261" w:type="dxa"/>
          </w:tcPr>
          <w:p w:rsidR="008F0C8A" w:rsidRDefault="008F0C8A" w:rsidP="008F0C8A">
            <w:pPr>
              <w:pStyle w:val="TableText"/>
              <w:snapToGrid w:val="0"/>
              <w:spacing w:before="0" w:after="0"/>
              <w:jc w:val="center"/>
            </w:pPr>
            <w:r>
              <w:t>V0.1</w:t>
            </w:r>
          </w:p>
        </w:tc>
        <w:tc>
          <w:tcPr>
            <w:tcW w:w="2340" w:type="dxa"/>
          </w:tcPr>
          <w:p w:rsidR="008F0C8A" w:rsidRDefault="008F0C8A" w:rsidP="008F0C8A">
            <w:pPr>
              <w:pStyle w:val="TableText"/>
              <w:snapToGrid w:val="0"/>
              <w:spacing w:before="0" w:after="0"/>
              <w:jc w:val="center"/>
            </w:pPr>
            <w:r>
              <w:t>Initial Draft</w:t>
            </w:r>
          </w:p>
        </w:tc>
        <w:tc>
          <w:tcPr>
            <w:tcW w:w="2006" w:type="dxa"/>
          </w:tcPr>
          <w:p w:rsidR="008F0C8A" w:rsidRDefault="008F0C8A" w:rsidP="008F0C8A">
            <w:pPr>
              <w:pStyle w:val="TableText"/>
              <w:snapToGrid w:val="0"/>
              <w:spacing w:before="0" w:after="0"/>
              <w:jc w:val="center"/>
            </w:pPr>
            <w:r>
              <w:t>NA</w:t>
            </w:r>
          </w:p>
        </w:tc>
        <w:tc>
          <w:tcPr>
            <w:tcW w:w="3573" w:type="dxa"/>
          </w:tcPr>
          <w:p w:rsidR="008F0C8A" w:rsidRDefault="008F0C8A" w:rsidP="008F0C8A">
            <w:pPr>
              <w:pStyle w:val="TableText"/>
              <w:snapToGrid w:val="0"/>
              <w:spacing w:before="0" w:after="0"/>
              <w:jc w:val="center"/>
            </w:pPr>
            <w:r>
              <w:t>NA</w:t>
            </w:r>
          </w:p>
        </w:tc>
      </w:tr>
      <w:tr w:rsidR="008F0C8A" w:rsidRPr="0015604E" w:rsidTr="00B46F23">
        <w:trPr>
          <w:cantSplit/>
        </w:trPr>
        <w:tc>
          <w:tcPr>
            <w:tcW w:w="1261" w:type="dxa"/>
          </w:tcPr>
          <w:p w:rsidR="008F0C8A" w:rsidRDefault="008F0C8A" w:rsidP="008F0C8A">
            <w:pPr>
              <w:pStyle w:val="TableText"/>
              <w:snapToGrid w:val="0"/>
              <w:spacing w:before="0" w:after="0"/>
              <w:jc w:val="center"/>
            </w:pPr>
            <w:r>
              <w:t>V1.0</w:t>
            </w:r>
          </w:p>
        </w:tc>
        <w:tc>
          <w:tcPr>
            <w:tcW w:w="2340" w:type="dxa"/>
          </w:tcPr>
          <w:p w:rsidR="008F0C8A" w:rsidRDefault="008F0C8A" w:rsidP="008F0C8A">
            <w:pPr>
              <w:pStyle w:val="TableText"/>
              <w:snapToGrid w:val="0"/>
              <w:spacing w:before="0" w:after="0"/>
              <w:jc w:val="center"/>
            </w:pPr>
            <w:r>
              <w:t>Review Draft</w:t>
            </w:r>
          </w:p>
        </w:tc>
        <w:tc>
          <w:tcPr>
            <w:tcW w:w="2006" w:type="dxa"/>
          </w:tcPr>
          <w:p w:rsidR="008F0C8A" w:rsidRDefault="008F0C8A" w:rsidP="008F0C8A">
            <w:pPr>
              <w:pStyle w:val="TableText"/>
              <w:snapToGrid w:val="0"/>
              <w:spacing w:before="0" w:after="0"/>
              <w:jc w:val="center"/>
            </w:pPr>
            <w:r>
              <w:t>Alignment Changes</w:t>
            </w:r>
          </w:p>
        </w:tc>
        <w:tc>
          <w:tcPr>
            <w:tcW w:w="3573" w:type="dxa"/>
          </w:tcPr>
          <w:p w:rsidR="008F0C8A" w:rsidRDefault="008F0C8A" w:rsidP="008F0C8A">
            <w:pPr>
              <w:pStyle w:val="TableText"/>
              <w:snapToGrid w:val="0"/>
              <w:spacing w:before="0" w:after="0"/>
              <w:jc w:val="center"/>
            </w:pPr>
            <w:r>
              <w:t>Format Changes</w:t>
            </w:r>
          </w:p>
        </w:tc>
      </w:tr>
      <w:tr w:rsidR="008F0C8A" w:rsidRPr="0015604E" w:rsidTr="00B46F23">
        <w:trPr>
          <w:cantSplit/>
        </w:trPr>
        <w:tc>
          <w:tcPr>
            <w:tcW w:w="1261" w:type="dxa"/>
          </w:tcPr>
          <w:p w:rsidR="008F0C8A" w:rsidRDefault="008F0C8A" w:rsidP="008F0C8A">
            <w:pPr>
              <w:pStyle w:val="TableText"/>
              <w:snapToGrid w:val="0"/>
              <w:spacing w:before="0" w:after="0"/>
            </w:pPr>
          </w:p>
        </w:tc>
        <w:tc>
          <w:tcPr>
            <w:tcW w:w="2340" w:type="dxa"/>
          </w:tcPr>
          <w:p w:rsidR="008F0C8A" w:rsidRDefault="008F0C8A" w:rsidP="008F0C8A">
            <w:pPr>
              <w:pStyle w:val="TableText"/>
              <w:snapToGrid w:val="0"/>
              <w:spacing w:before="0" w:after="0"/>
              <w:jc w:val="center"/>
            </w:pPr>
            <w:r>
              <w:t>Review Draft</w:t>
            </w:r>
          </w:p>
        </w:tc>
        <w:tc>
          <w:tcPr>
            <w:tcW w:w="2006" w:type="dxa"/>
          </w:tcPr>
          <w:p w:rsidR="008F0C8A" w:rsidRDefault="008F0C8A" w:rsidP="008F0C8A">
            <w:pPr>
              <w:pStyle w:val="TableText"/>
              <w:snapToGrid w:val="0"/>
              <w:spacing w:before="0" w:after="0"/>
              <w:jc w:val="center"/>
            </w:pPr>
            <w:r>
              <w:t>More Standardize</w:t>
            </w:r>
          </w:p>
        </w:tc>
        <w:tc>
          <w:tcPr>
            <w:tcW w:w="3573" w:type="dxa"/>
          </w:tcPr>
          <w:p w:rsidR="008F0C8A" w:rsidRDefault="008F0C8A" w:rsidP="008F0C8A">
            <w:pPr>
              <w:pStyle w:val="TableText"/>
              <w:snapToGrid w:val="0"/>
              <w:spacing w:before="0" w:after="0"/>
              <w:jc w:val="center"/>
            </w:pPr>
          </w:p>
        </w:tc>
      </w:tr>
      <w:tr w:rsidR="008F0C8A" w:rsidRPr="0015604E" w:rsidTr="00B46F23">
        <w:trPr>
          <w:cantSplit/>
        </w:trPr>
        <w:tc>
          <w:tcPr>
            <w:tcW w:w="1261" w:type="dxa"/>
          </w:tcPr>
          <w:p w:rsidR="008F0C8A" w:rsidRPr="0015604E" w:rsidRDefault="008F0C8A" w:rsidP="008F0C8A">
            <w:pPr>
              <w:pStyle w:val="TableText"/>
              <w:spacing w:before="0" w:after="0"/>
            </w:pPr>
          </w:p>
        </w:tc>
        <w:tc>
          <w:tcPr>
            <w:tcW w:w="2340" w:type="dxa"/>
          </w:tcPr>
          <w:p w:rsidR="008F0C8A" w:rsidRPr="0015604E" w:rsidRDefault="008F0C8A" w:rsidP="008F0C8A">
            <w:pPr>
              <w:pStyle w:val="TableText"/>
              <w:spacing w:before="0" w:after="0"/>
            </w:pPr>
          </w:p>
        </w:tc>
        <w:tc>
          <w:tcPr>
            <w:tcW w:w="2006" w:type="dxa"/>
          </w:tcPr>
          <w:p w:rsidR="008F0C8A" w:rsidRPr="0015604E" w:rsidRDefault="008F0C8A" w:rsidP="008F0C8A">
            <w:pPr>
              <w:pStyle w:val="TableText"/>
              <w:spacing w:before="0" w:after="0"/>
            </w:pPr>
          </w:p>
        </w:tc>
        <w:tc>
          <w:tcPr>
            <w:tcW w:w="3573" w:type="dxa"/>
          </w:tcPr>
          <w:p w:rsidR="008F0C8A" w:rsidRPr="0015604E" w:rsidRDefault="008F0C8A" w:rsidP="008F0C8A">
            <w:pPr>
              <w:pStyle w:val="TableText"/>
              <w:spacing w:before="0" w:after="0"/>
            </w:pPr>
          </w:p>
        </w:tc>
      </w:tr>
      <w:tr w:rsidR="008F0C8A" w:rsidRPr="0015604E" w:rsidTr="00B46F23">
        <w:trPr>
          <w:cantSplit/>
        </w:trPr>
        <w:tc>
          <w:tcPr>
            <w:tcW w:w="1261" w:type="dxa"/>
          </w:tcPr>
          <w:p w:rsidR="008F0C8A" w:rsidRPr="0015604E" w:rsidRDefault="008F0C8A" w:rsidP="008F0C8A">
            <w:pPr>
              <w:pStyle w:val="TableText"/>
              <w:spacing w:before="0" w:after="0"/>
            </w:pPr>
          </w:p>
        </w:tc>
        <w:tc>
          <w:tcPr>
            <w:tcW w:w="2340" w:type="dxa"/>
          </w:tcPr>
          <w:p w:rsidR="008F0C8A" w:rsidRPr="0015604E" w:rsidRDefault="008F0C8A" w:rsidP="008F0C8A">
            <w:pPr>
              <w:pStyle w:val="TableText"/>
              <w:spacing w:before="0" w:after="0"/>
            </w:pPr>
          </w:p>
        </w:tc>
        <w:tc>
          <w:tcPr>
            <w:tcW w:w="2006" w:type="dxa"/>
          </w:tcPr>
          <w:p w:rsidR="008F0C8A" w:rsidRPr="0015604E" w:rsidRDefault="008F0C8A" w:rsidP="008F0C8A">
            <w:pPr>
              <w:pStyle w:val="TableText"/>
              <w:spacing w:before="0" w:after="0"/>
            </w:pPr>
          </w:p>
        </w:tc>
        <w:tc>
          <w:tcPr>
            <w:tcW w:w="3573" w:type="dxa"/>
          </w:tcPr>
          <w:p w:rsidR="008F0C8A" w:rsidRPr="0015604E" w:rsidRDefault="008F0C8A" w:rsidP="008F0C8A">
            <w:pPr>
              <w:pStyle w:val="TableText"/>
              <w:spacing w:before="0" w:after="0"/>
            </w:pPr>
          </w:p>
        </w:tc>
      </w:tr>
      <w:tr w:rsidR="008F0C8A" w:rsidRPr="0015604E" w:rsidTr="00B46F23">
        <w:trPr>
          <w:cantSplit/>
        </w:trPr>
        <w:tc>
          <w:tcPr>
            <w:tcW w:w="1261" w:type="dxa"/>
          </w:tcPr>
          <w:p w:rsidR="008F0C8A" w:rsidRPr="0015604E" w:rsidRDefault="008F0C8A" w:rsidP="008F0C8A">
            <w:pPr>
              <w:pStyle w:val="TableText"/>
              <w:spacing w:before="0" w:after="0"/>
            </w:pPr>
          </w:p>
        </w:tc>
        <w:tc>
          <w:tcPr>
            <w:tcW w:w="2340" w:type="dxa"/>
          </w:tcPr>
          <w:p w:rsidR="008F0C8A" w:rsidRPr="0015604E" w:rsidRDefault="008F0C8A" w:rsidP="008F0C8A">
            <w:pPr>
              <w:pStyle w:val="TableText"/>
              <w:spacing w:before="0" w:after="0"/>
            </w:pPr>
          </w:p>
        </w:tc>
        <w:tc>
          <w:tcPr>
            <w:tcW w:w="2006" w:type="dxa"/>
          </w:tcPr>
          <w:p w:rsidR="008F0C8A" w:rsidRPr="0015604E" w:rsidRDefault="008F0C8A" w:rsidP="008F0C8A">
            <w:pPr>
              <w:pStyle w:val="TableText"/>
              <w:spacing w:before="0" w:after="0"/>
            </w:pPr>
          </w:p>
        </w:tc>
        <w:tc>
          <w:tcPr>
            <w:tcW w:w="3573" w:type="dxa"/>
          </w:tcPr>
          <w:p w:rsidR="008F0C8A" w:rsidRPr="0015604E" w:rsidRDefault="008F0C8A" w:rsidP="008F0C8A">
            <w:pPr>
              <w:pStyle w:val="TableText"/>
              <w:spacing w:before="0" w:after="0"/>
            </w:pPr>
          </w:p>
        </w:tc>
      </w:tr>
      <w:tr w:rsidR="008F0C8A" w:rsidRPr="0015604E" w:rsidTr="00B46F23">
        <w:trPr>
          <w:cantSplit/>
        </w:trPr>
        <w:tc>
          <w:tcPr>
            <w:tcW w:w="1261" w:type="dxa"/>
          </w:tcPr>
          <w:p w:rsidR="008F0C8A" w:rsidRPr="0015604E" w:rsidRDefault="008F0C8A" w:rsidP="008F0C8A">
            <w:pPr>
              <w:pStyle w:val="TableText"/>
              <w:spacing w:before="0" w:after="0"/>
            </w:pPr>
          </w:p>
        </w:tc>
        <w:tc>
          <w:tcPr>
            <w:tcW w:w="2340" w:type="dxa"/>
          </w:tcPr>
          <w:p w:rsidR="008F0C8A" w:rsidRPr="0015604E" w:rsidRDefault="008F0C8A" w:rsidP="008F0C8A">
            <w:pPr>
              <w:pStyle w:val="TableText"/>
              <w:spacing w:before="0" w:after="0"/>
            </w:pPr>
          </w:p>
        </w:tc>
        <w:tc>
          <w:tcPr>
            <w:tcW w:w="2006" w:type="dxa"/>
          </w:tcPr>
          <w:p w:rsidR="008F0C8A" w:rsidRPr="0015604E" w:rsidRDefault="008F0C8A" w:rsidP="008F0C8A">
            <w:pPr>
              <w:pStyle w:val="TableText"/>
              <w:spacing w:before="0" w:after="0"/>
            </w:pPr>
          </w:p>
        </w:tc>
        <w:tc>
          <w:tcPr>
            <w:tcW w:w="3573" w:type="dxa"/>
          </w:tcPr>
          <w:p w:rsidR="008F0C8A" w:rsidRPr="0015604E" w:rsidRDefault="008F0C8A" w:rsidP="008F0C8A">
            <w:pPr>
              <w:pStyle w:val="TableText"/>
              <w:spacing w:before="0" w:after="0"/>
            </w:pPr>
          </w:p>
        </w:tc>
      </w:tr>
    </w:tbl>
    <w:p w:rsidR="006A11C8" w:rsidRDefault="006A11C8" w:rsidP="00AF6344">
      <w:pPr>
        <w:pStyle w:val="Heading-notinTOC"/>
        <w:jc w:val="both"/>
      </w:pPr>
    </w:p>
    <w:p w:rsidR="006A11C8" w:rsidRDefault="006A11C8" w:rsidP="00AF6344">
      <w:pPr>
        <w:pStyle w:val="Heading-notinTOC"/>
        <w:jc w:val="both"/>
      </w:pPr>
    </w:p>
    <w:p w:rsidR="00B46F23" w:rsidRDefault="00B46F23" w:rsidP="00AF6344">
      <w:pPr>
        <w:pStyle w:val="Heading-notinTOC"/>
        <w:jc w:val="both"/>
      </w:pPr>
    </w:p>
    <w:p w:rsidR="006A11C8" w:rsidRPr="0015604E" w:rsidRDefault="006A11C8" w:rsidP="006A11C8">
      <w:pPr>
        <w:pStyle w:val="Heading-notinTOC"/>
      </w:pPr>
      <w:r w:rsidRPr="0015604E">
        <w:t>What’s changed since the previous version (</w:t>
      </w:r>
      <w:r w:rsidR="008F0C8A">
        <w:rPr>
          <w:b w:val="0"/>
        </w:rPr>
        <w:t>0.1</w:t>
      </w:r>
      <w:r w:rsidRPr="0015604E">
        <w:t xml:space="preserve">) of this </w:t>
      </w:r>
      <w:r>
        <w:t>SOP Document</w:t>
      </w:r>
      <w:r w:rsidRPr="0015604E">
        <w:t xml:space="preserve"> and this version (</w:t>
      </w:r>
      <w:r w:rsidR="008F0C8A">
        <w:rPr>
          <w:b w:val="0"/>
        </w:rPr>
        <w:t>1.0</w:t>
      </w:r>
      <w:r w:rsidRPr="0015604E">
        <w:t>)</w:t>
      </w:r>
      <w:proofErr w:type="gramStart"/>
      <w:r w:rsidRPr="0015604E">
        <w:t>.</w:t>
      </w:r>
      <w:proofErr w:type="gramEnd"/>
    </w:p>
    <w:p w:rsidR="006A11C8" w:rsidRDefault="006A11C8" w:rsidP="00AF6344">
      <w:pPr>
        <w:pStyle w:val="Heading-notinTOC"/>
        <w:jc w:val="both"/>
      </w:pPr>
    </w:p>
    <w:tbl>
      <w:tblPr>
        <w:tblW w:w="4829" w:type="pct"/>
        <w:tblInd w:w="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80" w:type="dxa"/>
          <w:right w:w="80" w:type="dxa"/>
        </w:tblCellMar>
        <w:tblLook w:val="00A0" w:firstRow="1" w:lastRow="0" w:firstColumn="1" w:lastColumn="0" w:noHBand="0" w:noVBand="0"/>
      </w:tblPr>
      <w:tblGrid>
        <w:gridCol w:w="1399"/>
        <w:gridCol w:w="1197"/>
        <w:gridCol w:w="3594"/>
        <w:gridCol w:w="1825"/>
        <w:gridCol w:w="1827"/>
      </w:tblGrid>
      <w:tr w:rsidR="006A11C8" w:rsidRPr="00E3783C" w:rsidTr="008F0C8A">
        <w:trPr>
          <w:cantSplit/>
          <w:trHeight w:val="622"/>
        </w:trPr>
        <w:tc>
          <w:tcPr>
            <w:tcW w:w="711" w:type="pct"/>
            <w:shd w:val="solid" w:color="000000" w:fill="FFFFFF"/>
          </w:tcPr>
          <w:p w:rsidR="006A11C8" w:rsidRPr="00E3783C" w:rsidRDefault="006A11C8" w:rsidP="00B46F23">
            <w:pPr>
              <w:pStyle w:val="Contact"/>
              <w:keepNext w:val="0"/>
              <w:tabs>
                <w:tab w:val="clear" w:pos="8640"/>
              </w:tabs>
              <w:spacing w:before="0"/>
              <w:jc w:val="left"/>
              <w:rPr>
                <w:rFonts w:ascii="Vodafone Rg" w:hAnsi="Vodafone Rg" w:cs="Arial"/>
                <w:szCs w:val="24"/>
              </w:rPr>
            </w:pPr>
            <w:r w:rsidRPr="00E3783C">
              <w:rPr>
                <w:rFonts w:ascii="Vodafone Rg" w:hAnsi="Vodafone Rg" w:cs="Arial"/>
                <w:szCs w:val="24"/>
              </w:rPr>
              <w:t>Document Version</w:t>
            </w:r>
            <w:r w:rsidRPr="00E3783C">
              <w:rPr>
                <w:rFonts w:ascii="Vodafone Rg" w:hAnsi="Vodafone Rg" w:cs="Arial"/>
                <w:szCs w:val="24"/>
              </w:rPr>
              <w:br/>
              <w:t>No</w:t>
            </w:r>
          </w:p>
        </w:tc>
        <w:tc>
          <w:tcPr>
            <w:tcW w:w="608" w:type="pct"/>
            <w:shd w:val="solid" w:color="000000" w:fill="FFFFFF"/>
          </w:tcPr>
          <w:p w:rsidR="006A11C8" w:rsidRPr="00E3783C" w:rsidRDefault="006A11C8" w:rsidP="00B46F23">
            <w:pPr>
              <w:rPr>
                <w:rFonts w:ascii="Vodafone Rg" w:hAnsi="Vodafone Rg" w:cs="Arial"/>
                <w:b/>
                <w:bCs/>
              </w:rPr>
            </w:pPr>
            <w:r w:rsidRPr="00E3783C">
              <w:rPr>
                <w:rFonts w:ascii="Vodafone Rg" w:hAnsi="Vodafone Rg" w:cs="Arial"/>
                <w:b/>
                <w:bCs/>
              </w:rPr>
              <w:t>Date</w:t>
            </w:r>
          </w:p>
        </w:tc>
        <w:tc>
          <w:tcPr>
            <w:tcW w:w="1826" w:type="pct"/>
            <w:shd w:val="solid" w:color="000000" w:fill="FFFFFF"/>
          </w:tcPr>
          <w:p w:rsidR="006A11C8" w:rsidRPr="00E3783C" w:rsidRDefault="006A11C8" w:rsidP="00B46F23">
            <w:pPr>
              <w:rPr>
                <w:rFonts w:ascii="Vodafone Rg" w:hAnsi="Vodafone Rg" w:cs="Arial"/>
                <w:b/>
                <w:bCs/>
              </w:rPr>
            </w:pPr>
            <w:r w:rsidRPr="00E3783C">
              <w:rPr>
                <w:rFonts w:ascii="Vodafone Rg" w:hAnsi="Vodafone Rg" w:cs="Arial"/>
                <w:b/>
                <w:bCs/>
              </w:rPr>
              <w:t xml:space="preserve">Title or Brief Description </w:t>
            </w:r>
            <w:r w:rsidRPr="00E3783C">
              <w:rPr>
                <w:rFonts w:ascii="Vodafone Rg" w:hAnsi="Vodafone Rg" w:cs="Arial"/>
                <w:b/>
                <w:bCs/>
              </w:rPr>
              <w:br/>
              <w:t>of Changes</w:t>
            </w:r>
          </w:p>
        </w:tc>
        <w:tc>
          <w:tcPr>
            <w:tcW w:w="927" w:type="pct"/>
            <w:shd w:val="solid" w:color="000000" w:fill="FFFFFF"/>
          </w:tcPr>
          <w:p w:rsidR="006A11C8" w:rsidRPr="00E3783C" w:rsidRDefault="006A11C8" w:rsidP="00B46F23">
            <w:pPr>
              <w:rPr>
                <w:rFonts w:ascii="Vodafone Rg" w:hAnsi="Vodafone Rg" w:cs="Arial"/>
                <w:b/>
                <w:bCs/>
              </w:rPr>
            </w:pPr>
            <w:r w:rsidRPr="00E3783C">
              <w:rPr>
                <w:rFonts w:ascii="Vodafone Rg" w:hAnsi="Vodafone Rg" w:cs="Arial"/>
                <w:b/>
                <w:bCs/>
              </w:rPr>
              <w:t>Changed Done By</w:t>
            </w:r>
          </w:p>
        </w:tc>
        <w:tc>
          <w:tcPr>
            <w:tcW w:w="928" w:type="pct"/>
            <w:shd w:val="solid" w:color="000000" w:fill="FFFFFF"/>
          </w:tcPr>
          <w:p w:rsidR="006A11C8" w:rsidRPr="00E3783C" w:rsidRDefault="006A11C8" w:rsidP="00B46F23">
            <w:pPr>
              <w:rPr>
                <w:rFonts w:ascii="Vodafone Rg" w:hAnsi="Vodafone Rg" w:cs="Arial"/>
                <w:b/>
                <w:bCs/>
              </w:rPr>
            </w:pPr>
            <w:r w:rsidRPr="00E3783C">
              <w:rPr>
                <w:rFonts w:ascii="Vodafone Rg" w:hAnsi="Vodafone Rg" w:cs="Arial"/>
                <w:b/>
                <w:bCs/>
              </w:rPr>
              <w:t>Reviewed by</w:t>
            </w:r>
          </w:p>
        </w:tc>
      </w:tr>
      <w:tr w:rsidR="008F0C8A" w:rsidRPr="00E3783C" w:rsidTr="008F0C8A">
        <w:trPr>
          <w:cantSplit/>
          <w:trHeight w:val="465"/>
        </w:trPr>
        <w:tc>
          <w:tcPr>
            <w:tcW w:w="711" w:type="pct"/>
            <w:vAlign w:val="center"/>
          </w:tcPr>
          <w:p w:rsidR="008F0C8A" w:rsidRDefault="008F0C8A" w:rsidP="008F0C8A">
            <w:pPr>
              <w:snapToGrid w:val="0"/>
              <w:jc w:val="center"/>
              <w:rPr>
                <w:rFonts w:ascii="Vodafone Rg" w:hAnsi="Vodafone Rg" w:cs="Arial"/>
              </w:rPr>
            </w:pPr>
            <w:r>
              <w:rPr>
                <w:rFonts w:ascii="Vodafone Rg" w:hAnsi="Vodafone Rg" w:cs="Arial"/>
              </w:rPr>
              <w:t>0.1</w:t>
            </w:r>
          </w:p>
        </w:tc>
        <w:tc>
          <w:tcPr>
            <w:tcW w:w="608" w:type="pct"/>
            <w:vAlign w:val="center"/>
          </w:tcPr>
          <w:p w:rsidR="008F0C8A" w:rsidRDefault="008F0C8A" w:rsidP="008F0C8A">
            <w:pPr>
              <w:snapToGrid w:val="0"/>
              <w:jc w:val="center"/>
              <w:rPr>
                <w:rFonts w:ascii="Vodafone Rg" w:hAnsi="Vodafone Rg" w:cs="Arial"/>
              </w:rPr>
            </w:pPr>
          </w:p>
        </w:tc>
        <w:tc>
          <w:tcPr>
            <w:tcW w:w="1826" w:type="pct"/>
            <w:vAlign w:val="center"/>
          </w:tcPr>
          <w:p w:rsidR="008F0C8A" w:rsidRDefault="008F0C8A" w:rsidP="008F0C8A">
            <w:pPr>
              <w:snapToGrid w:val="0"/>
              <w:jc w:val="center"/>
              <w:rPr>
                <w:rFonts w:ascii="Vodafone Rg" w:hAnsi="Vodafone Rg" w:cs="Arial"/>
              </w:rPr>
            </w:pPr>
            <w:r>
              <w:rPr>
                <w:rFonts w:ascii="Vodafone Rg" w:hAnsi="Vodafone Rg" w:cs="Arial"/>
              </w:rPr>
              <w:t>Initial Draft Creation</w:t>
            </w:r>
          </w:p>
        </w:tc>
        <w:tc>
          <w:tcPr>
            <w:tcW w:w="927" w:type="pct"/>
            <w:vAlign w:val="center"/>
          </w:tcPr>
          <w:p w:rsidR="008F0C8A" w:rsidRDefault="008F0C8A" w:rsidP="008F0C8A">
            <w:pPr>
              <w:snapToGrid w:val="0"/>
              <w:jc w:val="center"/>
              <w:rPr>
                <w:rFonts w:ascii="Vodafone Rg" w:hAnsi="Vodafone Rg" w:cs="Arial"/>
              </w:rPr>
            </w:pPr>
          </w:p>
        </w:tc>
        <w:tc>
          <w:tcPr>
            <w:tcW w:w="928" w:type="pct"/>
            <w:vAlign w:val="center"/>
          </w:tcPr>
          <w:p w:rsidR="008F0C8A" w:rsidRDefault="008F0C8A" w:rsidP="008F0C8A">
            <w:pPr>
              <w:snapToGrid w:val="0"/>
              <w:jc w:val="center"/>
              <w:rPr>
                <w:rFonts w:ascii="Vodafone Rg" w:hAnsi="Vodafone Rg" w:cs="Arial"/>
              </w:rPr>
            </w:pPr>
            <w:proofErr w:type="spellStart"/>
            <w:r>
              <w:rPr>
                <w:rFonts w:ascii="Vodafone Rg" w:hAnsi="Vodafone Rg" w:cs="Arial"/>
              </w:rPr>
              <w:t>Bhuwnesh</w:t>
            </w:r>
            <w:proofErr w:type="spellEnd"/>
            <w:r>
              <w:rPr>
                <w:rFonts w:ascii="Vodafone Rg" w:hAnsi="Vodafone Rg" w:cs="Arial"/>
              </w:rPr>
              <w:t xml:space="preserve"> Kumar</w:t>
            </w:r>
          </w:p>
        </w:tc>
      </w:tr>
      <w:tr w:rsidR="008F0C8A" w:rsidRPr="00E3783C" w:rsidTr="008F0C8A">
        <w:trPr>
          <w:cantSplit/>
          <w:trHeight w:val="465"/>
        </w:trPr>
        <w:tc>
          <w:tcPr>
            <w:tcW w:w="711" w:type="pct"/>
            <w:vAlign w:val="center"/>
          </w:tcPr>
          <w:p w:rsidR="008F0C8A" w:rsidRDefault="008F0C8A" w:rsidP="008F0C8A">
            <w:pPr>
              <w:snapToGrid w:val="0"/>
              <w:jc w:val="center"/>
              <w:rPr>
                <w:rFonts w:ascii="Vodafone Rg" w:hAnsi="Vodafone Rg" w:cs="Arial"/>
              </w:rPr>
            </w:pPr>
            <w:r>
              <w:rPr>
                <w:rFonts w:ascii="Vodafone Rg" w:hAnsi="Vodafone Rg" w:cs="Arial"/>
              </w:rPr>
              <w:t>1.0</w:t>
            </w:r>
          </w:p>
        </w:tc>
        <w:tc>
          <w:tcPr>
            <w:tcW w:w="608" w:type="pct"/>
            <w:vAlign w:val="center"/>
          </w:tcPr>
          <w:p w:rsidR="008F0C8A" w:rsidRDefault="008F0C8A" w:rsidP="008F0C8A">
            <w:pPr>
              <w:snapToGrid w:val="0"/>
              <w:jc w:val="center"/>
              <w:rPr>
                <w:rFonts w:ascii="Vodafone Rg" w:hAnsi="Vodafone Rg" w:cs="Arial"/>
              </w:rPr>
            </w:pPr>
          </w:p>
        </w:tc>
        <w:tc>
          <w:tcPr>
            <w:tcW w:w="1826" w:type="pct"/>
            <w:vAlign w:val="center"/>
          </w:tcPr>
          <w:p w:rsidR="008F0C8A" w:rsidRDefault="008F0C8A" w:rsidP="008F0C8A">
            <w:pPr>
              <w:snapToGrid w:val="0"/>
              <w:jc w:val="center"/>
              <w:rPr>
                <w:rFonts w:ascii="Vodafone Rg" w:hAnsi="Vodafone Rg" w:cs="Arial"/>
              </w:rPr>
            </w:pPr>
            <w:r>
              <w:rPr>
                <w:rFonts w:ascii="Vodafone Rg" w:hAnsi="Vodafone Rg" w:cs="Arial"/>
              </w:rPr>
              <w:t>Initial Draft Creation</w:t>
            </w:r>
          </w:p>
        </w:tc>
        <w:tc>
          <w:tcPr>
            <w:tcW w:w="927" w:type="pct"/>
            <w:vAlign w:val="center"/>
          </w:tcPr>
          <w:p w:rsidR="008F0C8A" w:rsidRDefault="008F0C8A" w:rsidP="008F0C8A">
            <w:pPr>
              <w:snapToGrid w:val="0"/>
              <w:jc w:val="center"/>
              <w:rPr>
                <w:rFonts w:ascii="Vodafone Rg" w:hAnsi="Vodafone Rg" w:cs="Arial"/>
              </w:rPr>
            </w:pPr>
          </w:p>
        </w:tc>
        <w:tc>
          <w:tcPr>
            <w:tcW w:w="928" w:type="pct"/>
            <w:vAlign w:val="center"/>
          </w:tcPr>
          <w:p w:rsidR="008F0C8A" w:rsidRDefault="008F0C8A" w:rsidP="00222942">
            <w:pPr>
              <w:snapToGrid w:val="0"/>
              <w:rPr>
                <w:rFonts w:ascii="Vodafone Rg" w:hAnsi="Vodafone Rg" w:cs="Arial"/>
              </w:rPr>
            </w:pPr>
            <w:proofErr w:type="spellStart"/>
            <w:r>
              <w:rPr>
                <w:rFonts w:ascii="Vodafone Rg" w:hAnsi="Vodafone Rg" w:cs="Arial"/>
              </w:rPr>
              <w:t>Rajender</w:t>
            </w:r>
            <w:proofErr w:type="spellEnd"/>
            <w:r>
              <w:rPr>
                <w:rFonts w:ascii="Vodafone Rg" w:hAnsi="Vodafone Rg" w:cs="Arial"/>
              </w:rPr>
              <w:t xml:space="preserve"> </w:t>
            </w:r>
            <w:proofErr w:type="spellStart"/>
            <w:r>
              <w:rPr>
                <w:rFonts w:ascii="Vodafone Rg" w:hAnsi="Vodafone Rg" w:cs="Arial"/>
              </w:rPr>
              <w:t>She</w:t>
            </w:r>
            <w:r>
              <w:rPr>
                <w:rFonts w:ascii="Vodafone Rg" w:hAnsi="Vodafone Rg" w:cs="Arial"/>
              </w:rPr>
              <w:t>k</w:t>
            </w:r>
            <w:r>
              <w:rPr>
                <w:rFonts w:ascii="Vodafone Rg" w:hAnsi="Vodafone Rg" w:cs="Arial"/>
              </w:rPr>
              <w:t>hawat</w:t>
            </w:r>
            <w:proofErr w:type="spellEnd"/>
            <w:r>
              <w:rPr>
                <w:rFonts w:ascii="Vodafone Rg" w:hAnsi="Vodafone Rg" w:cs="Arial"/>
              </w:rPr>
              <w:t xml:space="preserve"> (COR)</w:t>
            </w:r>
          </w:p>
        </w:tc>
      </w:tr>
      <w:tr w:rsidR="008F0C8A" w:rsidRPr="00E3783C" w:rsidTr="008F0C8A">
        <w:trPr>
          <w:cantSplit/>
          <w:trHeight w:val="465"/>
        </w:trPr>
        <w:tc>
          <w:tcPr>
            <w:tcW w:w="711" w:type="pct"/>
          </w:tcPr>
          <w:p w:rsidR="008F0C8A" w:rsidRPr="00223BC3" w:rsidRDefault="008F0C8A" w:rsidP="008F0C8A">
            <w:pPr>
              <w:jc w:val="center"/>
              <w:rPr>
                <w:rFonts w:ascii="Vodafone Rg" w:hAnsi="Vodafone Rg" w:cs="Arial"/>
              </w:rPr>
            </w:pPr>
          </w:p>
        </w:tc>
        <w:tc>
          <w:tcPr>
            <w:tcW w:w="608" w:type="pct"/>
          </w:tcPr>
          <w:p w:rsidR="008F0C8A" w:rsidRPr="00223BC3" w:rsidRDefault="008F0C8A" w:rsidP="008F0C8A">
            <w:pPr>
              <w:rPr>
                <w:rFonts w:ascii="Vodafone Rg" w:hAnsi="Vodafone Rg" w:cs="Arial"/>
              </w:rPr>
            </w:pPr>
          </w:p>
        </w:tc>
        <w:tc>
          <w:tcPr>
            <w:tcW w:w="1826" w:type="pct"/>
          </w:tcPr>
          <w:p w:rsidR="008F0C8A" w:rsidRPr="00223BC3" w:rsidRDefault="008F0C8A" w:rsidP="008F0C8A">
            <w:pPr>
              <w:rPr>
                <w:rFonts w:ascii="Vodafone Rg" w:hAnsi="Vodafone Rg" w:cs="Arial"/>
              </w:rPr>
            </w:pPr>
          </w:p>
        </w:tc>
        <w:tc>
          <w:tcPr>
            <w:tcW w:w="927" w:type="pct"/>
          </w:tcPr>
          <w:p w:rsidR="008F0C8A" w:rsidRPr="00223BC3" w:rsidRDefault="008F0C8A" w:rsidP="008F0C8A">
            <w:pPr>
              <w:jc w:val="center"/>
              <w:rPr>
                <w:rFonts w:ascii="Vodafone Rg" w:hAnsi="Vodafone Rg" w:cs="Arial"/>
              </w:rPr>
            </w:pPr>
          </w:p>
        </w:tc>
        <w:tc>
          <w:tcPr>
            <w:tcW w:w="928" w:type="pct"/>
          </w:tcPr>
          <w:p w:rsidR="008F0C8A" w:rsidRPr="00223BC3" w:rsidRDefault="008F0C8A" w:rsidP="008F0C8A">
            <w:pPr>
              <w:jc w:val="center"/>
              <w:rPr>
                <w:rFonts w:ascii="Vodafone Rg" w:hAnsi="Vodafone Rg" w:cs="Arial"/>
              </w:rPr>
            </w:pPr>
          </w:p>
        </w:tc>
      </w:tr>
      <w:tr w:rsidR="008F0C8A" w:rsidRPr="00E3783C" w:rsidTr="008F0C8A">
        <w:trPr>
          <w:cantSplit/>
          <w:trHeight w:val="465"/>
        </w:trPr>
        <w:tc>
          <w:tcPr>
            <w:tcW w:w="711" w:type="pct"/>
          </w:tcPr>
          <w:p w:rsidR="008F0C8A" w:rsidRPr="00E3783C" w:rsidRDefault="008F0C8A" w:rsidP="008F0C8A">
            <w:pPr>
              <w:jc w:val="center"/>
              <w:rPr>
                <w:rFonts w:ascii="Vodafone Rg" w:hAnsi="Vodafone Rg" w:cs="Arial"/>
                <w:highlight w:val="yellow"/>
              </w:rPr>
            </w:pPr>
          </w:p>
        </w:tc>
        <w:tc>
          <w:tcPr>
            <w:tcW w:w="608" w:type="pct"/>
          </w:tcPr>
          <w:p w:rsidR="008F0C8A" w:rsidRPr="00E3783C" w:rsidRDefault="008F0C8A" w:rsidP="008F0C8A">
            <w:pPr>
              <w:rPr>
                <w:rFonts w:ascii="Vodafone Rg" w:hAnsi="Vodafone Rg" w:cs="Arial"/>
                <w:highlight w:val="yellow"/>
              </w:rPr>
            </w:pPr>
          </w:p>
        </w:tc>
        <w:tc>
          <w:tcPr>
            <w:tcW w:w="1826" w:type="pct"/>
          </w:tcPr>
          <w:p w:rsidR="008F0C8A" w:rsidRPr="00E3783C" w:rsidRDefault="008F0C8A" w:rsidP="008F0C8A">
            <w:pPr>
              <w:jc w:val="center"/>
              <w:rPr>
                <w:rFonts w:ascii="Vodafone Rg" w:hAnsi="Vodafone Rg" w:cs="Arial"/>
                <w:highlight w:val="yellow"/>
              </w:rPr>
            </w:pPr>
          </w:p>
        </w:tc>
        <w:tc>
          <w:tcPr>
            <w:tcW w:w="927" w:type="pct"/>
          </w:tcPr>
          <w:p w:rsidR="008F0C8A" w:rsidRPr="00E3783C" w:rsidRDefault="008F0C8A" w:rsidP="008F0C8A">
            <w:pPr>
              <w:jc w:val="center"/>
              <w:rPr>
                <w:rFonts w:ascii="Vodafone Rg" w:hAnsi="Vodafone Rg" w:cs="Arial"/>
                <w:highlight w:val="yellow"/>
              </w:rPr>
            </w:pPr>
          </w:p>
        </w:tc>
        <w:tc>
          <w:tcPr>
            <w:tcW w:w="928" w:type="pct"/>
          </w:tcPr>
          <w:p w:rsidR="008F0C8A" w:rsidRPr="00E3783C" w:rsidRDefault="008F0C8A" w:rsidP="008F0C8A">
            <w:pPr>
              <w:jc w:val="center"/>
              <w:rPr>
                <w:rFonts w:ascii="Vodafone Rg" w:hAnsi="Vodafone Rg" w:cs="Arial"/>
                <w:highlight w:val="yellow"/>
              </w:rPr>
            </w:pPr>
          </w:p>
        </w:tc>
      </w:tr>
    </w:tbl>
    <w:p w:rsidR="006A11C8" w:rsidRDefault="006A11C8" w:rsidP="00AF6344">
      <w:pPr>
        <w:pStyle w:val="Heading-notinTOC"/>
        <w:jc w:val="both"/>
      </w:pPr>
    </w:p>
    <w:p w:rsidR="00691800" w:rsidRPr="0015604E" w:rsidRDefault="000F49CE" w:rsidP="00AF6344">
      <w:pPr>
        <w:pStyle w:val="Heading-notinTOC"/>
        <w:jc w:val="both"/>
      </w:pPr>
      <w:r w:rsidRPr="0015604E">
        <w:br w:type="page"/>
      </w:r>
      <w:r w:rsidRPr="0015604E">
        <w:lastRenderedPageBreak/>
        <w:t>Table of content</w:t>
      </w:r>
    </w:p>
    <w:sdt>
      <w:sdtPr>
        <w:id w:val="2121032805"/>
        <w:docPartObj>
          <w:docPartGallery w:val="Table of Contents"/>
          <w:docPartUnique/>
        </w:docPartObj>
      </w:sdtPr>
      <w:sdtEndPr>
        <w:rPr>
          <w:rFonts w:ascii="Arial" w:eastAsia="Times New Roman" w:hAnsi="Arial" w:cs="Times New Roman"/>
          <w:b/>
          <w:bCs/>
          <w:noProof/>
          <w:color w:val="auto"/>
          <w:sz w:val="20"/>
          <w:szCs w:val="20"/>
          <w:lang w:val="en-GB" w:eastAsia="en-GB"/>
        </w:rPr>
      </w:sdtEndPr>
      <w:sdtContent>
        <w:p w:rsidR="0059274F" w:rsidRDefault="0059274F">
          <w:pPr>
            <w:pStyle w:val="TOCHeading"/>
          </w:pPr>
          <w:r>
            <w:t>Contents</w:t>
          </w:r>
        </w:p>
        <w:p w:rsidR="0059274F" w:rsidRDefault="0059274F"/>
      </w:sdtContent>
    </w:sdt>
    <w:p w:rsidR="000F49CE" w:rsidRPr="0015604E" w:rsidRDefault="000F49CE" w:rsidP="00AF6344">
      <w:pPr>
        <w:pStyle w:val="Heading-notinTOC"/>
        <w:jc w:val="both"/>
      </w:pPr>
    </w:p>
    <w:bookmarkEnd w:id="0"/>
    <w:p w:rsidR="0059274F" w:rsidRDefault="000F49CE">
      <w:pPr>
        <w:pStyle w:val="TOC1"/>
        <w:rPr>
          <w:rFonts w:asciiTheme="minorHAnsi" w:eastAsiaTheme="minorEastAsia" w:hAnsiTheme="minorHAnsi" w:cstheme="minorBidi"/>
          <w:b w:val="0"/>
          <w:color w:val="auto"/>
          <w:sz w:val="22"/>
          <w:szCs w:val="22"/>
          <w:lang w:val="en-US" w:eastAsia="en-US"/>
        </w:rPr>
      </w:pPr>
      <w:r w:rsidRPr="0015604E">
        <w:fldChar w:fldCharType="begin"/>
      </w:r>
      <w:r w:rsidRPr="0015604E">
        <w:instrText xml:space="preserve"> TOC \o </w:instrText>
      </w:r>
      <w:r w:rsidRPr="0015604E">
        <w:fldChar w:fldCharType="separate"/>
      </w:r>
      <w:r w:rsidR="0059274F" w:rsidRPr="00DA1243">
        <w:rPr>
          <w:color w:val="17365D" w:themeColor="text2" w:themeShade="BF"/>
        </w:rPr>
        <w:t>1.</w:t>
      </w:r>
      <w:r w:rsidR="0059274F">
        <w:t xml:space="preserve"> Introduction</w:t>
      </w:r>
      <w:r w:rsidR="0059274F">
        <w:tab/>
      </w:r>
      <w:r w:rsidR="0059274F">
        <w:fldChar w:fldCharType="begin"/>
      </w:r>
      <w:r w:rsidR="0059274F">
        <w:instrText xml:space="preserve"> PAGEREF _Toc427076599 \h </w:instrText>
      </w:r>
      <w:r w:rsidR="0059274F">
        <w:fldChar w:fldCharType="separate"/>
      </w:r>
      <w:r w:rsidR="0059274F">
        <w:t>4</w:t>
      </w:r>
      <w:r w:rsidR="0059274F">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1.1. Purpose of Document</w:t>
      </w:r>
      <w:r>
        <w:tab/>
      </w:r>
      <w:r>
        <w:fldChar w:fldCharType="begin"/>
      </w:r>
      <w:r>
        <w:instrText xml:space="preserve"> PAGEREF _Toc427076600 \h </w:instrText>
      </w:r>
      <w:r>
        <w:fldChar w:fldCharType="separate"/>
      </w:r>
      <w:r>
        <w:t>4</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1.2. Sign-Off</w:t>
      </w:r>
      <w:r>
        <w:tab/>
      </w:r>
      <w:r>
        <w:fldChar w:fldCharType="begin"/>
      </w:r>
      <w:r>
        <w:instrText xml:space="preserve"> PAGEREF _Toc427076601 \h </w:instrText>
      </w:r>
      <w:r>
        <w:fldChar w:fldCharType="separate"/>
      </w:r>
      <w:r>
        <w:t>4</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1.3. Escalation Matrix</w:t>
      </w:r>
      <w:r>
        <w:tab/>
      </w:r>
      <w:r>
        <w:fldChar w:fldCharType="begin"/>
      </w:r>
      <w:r>
        <w:instrText xml:space="preserve"> PAGEREF _Toc427076602 \h </w:instrText>
      </w:r>
      <w:r>
        <w:fldChar w:fldCharType="separate"/>
      </w:r>
      <w:r>
        <w:t>4</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1.4. Scope of SOP Document</w:t>
      </w:r>
      <w:r>
        <w:tab/>
      </w:r>
      <w:r>
        <w:fldChar w:fldCharType="begin"/>
      </w:r>
      <w:r>
        <w:instrText xml:space="preserve"> PAGEREF _Toc427076603 \h </w:instrText>
      </w:r>
      <w:r>
        <w:fldChar w:fldCharType="separate"/>
      </w:r>
      <w:r>
        <w:t>4</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1.5. Assumption</w:t>
      </w:r>
      <w:r>
        <w:tab/>
      </w:r>
      <w:r>
        <w:fldChar w:fldCharType="begin"/>
      </w:r>
      <w:r>
        <w:instrText xml:space="preserve"> PAGEREF _Toc427076604 \h </w:instrText>
      </w:r>
      <w:r>
        <w:fldChar w:fldCharType="separate"/>
      </w:r>
      <w:r>
        <w:t>6</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1.6. Day to Day work instruction demarking critical activities</w:t>
      </w:r>
      <w:r>
        <w:tab/>
      </w:r>
      <w:r>
        <w:fldChar w:fldCharType="begin"/>
      </w:r>
      <w:r>
        <w:instrText xml:space="preserve"> PAGEREF _Toc427076605 \h </w:instrText>
      </w:r>
      <w:r>
        <w:fldChar w:fldCharType="separate"/>
      </w:r>
      <w:r>
        <w:t>6</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1.7. Impact of not following critical procedures in day to day activities</w:t>
      </w:r>
      <w:r>
        <w:tab/>
      </w:r>
      <w:r>
        <w:fldChar w:fldCharType="begin"/>
      </w:r>
      <w:r>
        <w:instrText xml:space="preserve"> PAGEREF _Toc427076606 \h </w:instrText>
      </w:r>
      <w:r>
        <w:fldChar w:fldCharType="separate"/>
      </w:r>
      <w:r>
        <w:t>6</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1.8. Single point Failure with in the application environment</w:t>
      </w:r>
      <w:r>
        <w:tab/>
      </w:r>
      <w:r>
        <w:fldChar w:fldCharType="begin"/>
      </w:r>
      <w:r>
        <w:instrText xml:space="preserve"> PAGEREF _Toc427076607 \h </w:instrText>
      </w:r>
      <w:r>
        <w:fldChar w:fldCharType="separate"/>
      </w:r>
      <w:r>
        <w:t>7</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1.9. Team Structure</w:t>
      </w:r>
      <w:r>
        <w:tab/>
      </w:r>
      <w:r>
        <w:fldChar w:fldCharType="begin"/>
      </w:r>
      <w:r>
        <w:instrText xml:space="preserve"> PAGEREF _Toc427076608 \h </w:instrText>
      </w:r>
      <w:r>
        <w:fldChar w:fldCharType="separate"/>
      </w:r>
      <w:r>
        <w:t>7</w:t>
      </w:r>
      <w:r>
        <w:fldChar w:fldCharType="end"/>
      </w:r>
    </w:p>
    <w:p w:rsidR="0059274F" w:rsidRDefault="0059274F">
      <w:pPr>
        <w:pStyle w:val="TOC1"/>
        <w:rPr>
          <w:rFonts w:asciiTheme="minorHAnsi" w:eastAsiaTheme="minorEastAsia" w:hAnsiTheme="minorHAnsi" w:cstheme="minorBidi"/>
          <w:b w:val="0"/>
          <w:color w:val="auto"/>
          <w:sz w:val="22"/>
          <w:szCs w:val="22"/>
          <w:lang w:val="en-US" w:eastAsia="en-US"/>
        </w:rPr>
      </w:pPr>
      <w:r w:rsidRPr="00DA1243">
        <w:rPr>
          <w:color w:val="17365D" w:themeColor="text2" w:themeShade="BF"/>
        </w:rPr>
        <w:t>2.</w:t>
      </w:r>
      <w:r>
        <w:t xml:space="preserve"> Application</w:t>
      </w:r>
      <w:r>
        <w:tab/>
      </w:r>
      <w:r>
        <w:fldChar w:fldCharType="begin"/>
      </w:r>
      <w:r>
        <w:instrText xml:space="preserve"> PAGEREF _Toc427076609 \h </w:instrText>
      </w:r>
      <w:r>
        <w:fldChar w:fldCharType="separate"/>
      </w:r>
      <w:r>
        <w:t>7</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2.1. ETL Process Design</w:t>
      </w:r>
      <w:r>
        <w:tab/>
      </w:r>
      <w:r>
        <w:fldChar w:fldCharType="begin"/>
      </w:r>
      <w:r>
        <w:instrText xml:space="preserve"> PAGEREF _Toc427076610 \h </w:instrText>
      </w:r>
      <w:r>
        <w:fldChar w:fldCharType="separate"/>
      </w:r>
      <w:r>
        <w:t>7</w:t>
      </w:r>
      <w:r>
        <w:fldChar w:fldCharType="end"/>
      </w:r>
    </w:p>
    <w:p w:rsidR="0059274F" w:rsidRDefault="0059274F">
      <w:pPr>
        <w:pStyle w:val="TOC3"/>
        <w:rPr>
          <w:rFonts w:asciiTheme="minorHAnsi" w:eastAsiaTheme="minorEastAsia" w:hAnsiTheme="minorHAnsi" w:cstheme="minorBidi"/>
          <w:sz w:val="22"/>
          <w:szCs w:val="22"/>
          <w:lang w:val="en-US" w:eastAsia="en-US"/>
        </w:rPr>
      </w:pPr>
      <w:r>
        <w:t>2.1.1.</w:t>
      </w:r>
      <w:r w:rsidRPr="00DA1243">
        <w:rPr>
          <w:rFonts w:ascii="Cambria" w:hAnsi="Cambria" w:cs="Cambria"/>
        </w:rPr>
        <w:t xml:space="preserve"> Structure of dimension tables and look up tables</w:t>
      </w:r>
      <w:r>
        <w:tab/>
      </w:r>
      <w:r>
        <w:fldChar w:fldCharType="begin"/>
      </w:r>
      <w:r>
        <w:instrText xml:space="preserve"> PAGEREF _Toc427076611 \h </w:instrText>
      </w:r>
      <w:r>
        <w:fldChar w:fldCharType="separate"/>
      </w:r>
      <w:r>
        <w:t>8</w:t>
      </w:r>
      <w:r>
        <w:fldChar w:fldCharType="end"/>
      </w:r>
    </w:p>
    <w:p w:rsidR="0059274F" w:rsidRDefault="0059274F">
      <w:pPr>
        <w:pStyle w:val="TOC3"/>
        <w:rPr>
          <w:rFonts w:asciiTheme="minorHAnsi" w:eastAsiaTheme="minorEastAsia" w:hAnsiTheme="minorHAnsi" w:cstheme="minorBidi"/>
          <w:sz w:val="22"/>
          <w:szCs w:val="22"/>
          <w:lang w:val="en-US" w:eastAsia="en-US"/>
        </w:rPr>
      </w:pPr>
      <w:r>
        <w:t>2.1.2. ETL Process Flow</w:t>
      </w:r>
      <w:r>
        <w:tab/>
      </w:r>
      <w:r>
        <w:fldChar w:fldCharType="begin"/>
      </w:r>
      <w:r>
        <w:instrText xml:space="preserve"> PAGEREF _Toc427076612 \h </w:instrText>
      </w:r>
      <w:r>
        <w:fldChar w:fldCharType="separate"/>
      </w:r>
      <w:r>
        <w:t>8</w:t>
      </w:r>
      <w:r>
        <w:fldChar w:fldCharType="end"/>
      </w:r>
    </w:p>
    <w:p w:rsidR="0059274F" w:rsidRDefault="0059274F">
      <w:pPr>
        <w:pStyle w:val="TOC3"/>
        <w:rPr>
          <w:rFonts w:asciiTheme="minorHAnsi" w:eastAsiaTheme="minorEastAsia" w:hAnsiTheme="minorHAnsi" w:cstheme="minorBidi"/>
          <w:sz w:val="22"/>
          <w:szCs w:val="22"/>
          <w:lang w:val="en-US" w:eastAsia="en-US"/>
        </w:rPr>
      </w:pPr>
      <w:r>
        <w:t>2.1.3. Batch Flow</w:t>
      </w:r>
      <w:r>
        <w:tab/>
      </w:r>
      <w:r>
        <w:fldChar w:fldCharType="begin"/>
      </w:r>
      <w:r>
        <w:instrText xml:space="preserve"> PAGEREF _Toc427076613 \h </w:instrText>
      </w:r>
      <w:r>
        <w:fldChar w:fldCharType="separate"/>
      </w:r>
      <w:r>
        <w:t>9</w:t>
      </w:r>
      <w:r>
        <w:fldChar w:fldCharType="end"/>
      </w:r>
    </w:p>
    <w:p w:rsidR="0059274F" w:rsidRDefault="0059274F">
      <w:pPr>
        <w:pStyle w:val="TOC3"/>
        <w:rPr>
          <w:rFonts w:asciiTheme="minorHAnsi" w:eastAsiaTheme="minorEastAsia" w:hAnsiTheme="minorHAnsi" w:cstheme="minorBidi"/>
          <w:sz w:val="22"/>
          <w:szCs w:val="22"/>
          <w:lang w:val="en-US" w:eastAsia="en-US"/>
        </w:rPr>
      </w:pPr>
      <w:r>
        <w:t>2.1.4. Trouble Shooting</w:t>
      </w:r>
      <w:r>
        <w:tab/>
      </w:r>
      <w:r>
        <w:fldChar w:fldCharType="begin"/>
      </w:r>
      <w:r>
        <w:instrText xml:space="preserve"> PAGEREF _Toc427076614 \h </w:instrText>
      </w:r>
      <w:r>
        <w:fldChar w:fldCharType="separate"/>
      </w:r>
      <w:r>
        <w:t>14</w:t>
      </w:r>
      <w:r>
        <w:fldChar w:fldCharType="end"/>
      </w:r>
    </w:p>
    <w:p w:rsidR="0059274F" w:rsidRDefault="0059274F">
      <w:pPr>
        <w:pStyle w:val="TOC3"/>
        <w:rPr>
          <w:rFonts w:asciiTheme="minorHAnsi" w:eastAsiaTheme="minorEastAsia" w:hAnsiTheme="minorHAnsi" w:cstheme="minorBidi"/>
          <w:sz w:val="22"/>
          <w:szCs w:val="22"/>
          <w:lang w:val="en-US" w:eastAsia="en-US"/>
        </w:rPr>
      </w:pPr>
      <w:r>
        <w:t>2.1.5. Validation Queries</w:t>
      </w:r>
      <w:r>
        <w:tab/>
      </w:r>
      <w:r>
        <w:fldChar w:fldCharType="begin"/>
      </w:r>
      <w:r>
        <w:instrText xml:space="preserve"> PAGEREF _Toc427076615 \h </w:instrText>
      </w:r>
      <w:r>
        <w:fldChar w:fldCharType="separate"/>
      </w:r>
      <w:r>
        <w:t>14</w:t>
      </w:r>
      <w:r>
        <w:fldChar w:fldCharType="end"/>
      </w:r>
    </w:p>
    <w:p w:rsidR="0059274F" w:rsidRDefault="0059274F">
      <w:pPr>
        <w:pStyle w:val="TOC3"/>
        <w:rPr>
          <w:rFonts w:asciiTheme="minorHAnsi" w:eastAsiaTheme="minorEastAsia" w:hAnsiTheme="minorHAnsi" w:cstheme="minorBidi"/>
          <w:sz w:val="22"/>
          <w:szCs w:val="22"/>
          <w:lang w:val="en-US" w:eastAsia="en-US"/>
        </w:rPr>
      </w:pPr>
      <w:r>
        <w:t>2.1.6. Tivoli Work Load Scheduler</w:t>
      </w:r>
      <w:r>
        <w:tab/>
      </w:r>
      <w:r>
        <w:fldChar w:fldCharType="begin"/>
      </w:r>
      <w:r>
        <w:instrText xml:space="preserve"> PAGEREF _Toc427076616 \h </w:instrText>
      </w:r>
      <w:r>
        <w:fldChar w:fldCharType="separate"/>
      </w:r>
      <w:r>
        <w:t>15</w:t>
      </w:r>
      <w:r>
        <w:fldChar w:fldCharType="end"/>
      </w:r>
    </w:p>
    <w:p w:rsidR="0059274F" w:rsidRDefault="0059274F">
      <w:pPr>
        <w:pStyle w:val="TOC3"/>
        <w:rPr>
          <w:rFonts w:asciiTheme="minorHAnsi" w:eastAsiaTheme="minorEastAsia" w:hAnsiTheme="minorHAnsi" w:cstheme="minorBidi"/>
          <w:sz w:val="22"/>
          <w:szCs w:val="22"/>
          <w:lang w:val="en-US" w:eastAsia="en-US"/>
        </w:rPr>
      </w:pPr>
      <w:r>
        <w:t>2.1.7.</w:t>
      </w:r>
      <w:r w:rsidRPr="00DA1243">
        <w:rPr>
          <w:rFonts w:ascii="Cambria" w:hAnsi="Cambria" w:cs="Cambria"/>
          <w:bCs/>
        </w:rPr>
        <w:t xml:space="preserve"> Handshake Process between 10.87.224.202 and 10.87.165.15 server</w:t>
      </w:r>
      <w:r>
        <w:tab/>
      </w:r>
      <w:r>
        <w:fldChar w:fldCharType="begin"/>
      </w:r>
      <w:r>
        <w:instrText xml:space="preserve"> PAGEREF _Toc427076617 \h </w:instrText>
      </w:r>
      <w:r>
        <w:fldChar w:fldCharType="separate"/>
      </w:r>
      <w:r>
        <w:t>15</w:t>
      </w:r>
      <w:r>
        <w:fldChar w:fldCharType="end"/>
      </w:r>
    </w:p>
    <w:p w:rsidR="0059274F" w:rsidRDefault="0059274F">
      <w:pPr>
        <w:pStyle w:val="TOC1"/>
        <w:rPr>
          <w:rFonts w:asciiTheme="minorHAnsi" w:eastAsiaTheme="minorEastAsia" w:hAnsiTheme="minorHAnsi" w:cstheme="minorBidi"/>
          <w:b w:val="0"/>
          <w:color w:val="auto"/>
          <w:sz w:val="22"/>
          <w:szCs w:val="22"/>
          <w:lang w:val="en-US" w:eastAsia="en-US"/>
        </w:rPr>
      </w:pPr>
      <w:r w:rsidRPr="00DA1243">
        <w:rPr>
          <w:rFonts w:ascii="Cambria" w:hAnsi="Cambria" w:cs="Cambria"/>
          <w:bCs/>
        </w:rPr>
        <w:t>Ale</w:t>
      </w:r>
      <w:bookmarkStart w:id="1" w:name="_GoBack"/>
      <w:bookmarkEnd w:id="1"/>
      <w:r w:rsidRPr="00DA1243">
        <w:rPr>
          <w:rFonts w:ascii="Cambria" w:hAnsi="Cambria" w:cs="Cambria"/>
          <w:bCs/>
        </w:rPr>
        <w:t>rt details:</w:t>
      </w:r>
      <w:r>
        <w:tab/>
      </w:r>
      <w:r>
        <w:fldChar w:fldCharType="begin"/>
      </w:r>
      <w:r>
        <w:instrText xml:space="preserve"> PAGEREF _Toc427076618 \h </w:instrText>
      </w:r>
      <w:r>
        <w:fldChar w:fldCharType="separate"/>
      </w:r>
      <w:r>
        <w:t>16</w:t>
      </w:r>
      <w:r>
        <w:fldChar w:fldCharType="end"/>
      </w:r>
    </w:p>
    <w:p w:rsidR="0059274F" w:rsidRDefault="0059274F">
      <w:pPr>
        <w:pStyle w:val="TOC3"/>
        <w:rPr>
          <w:rFonts w:asciiTheme="minorHAnsi" w:eastAsiaTheme="minorEastAsia" w:hAnsiTheme="minorHAnsi" w:cstheme="minorBidi"/>
          <w:sz w:val="22"/>
          <w:szCs w:val="22"/>
          <w:lang w:val="en-US" w:eastAsia="en-US"/>
        </w:rPr>
      </w:pPr>
      <w:r>
        <w:t>2.1.8. Table Names</w:t>
      </w:r>
      <w:r>
        <w:tab/>
      </w:r>
      <w:r>
        <w:fldChar w:fldCharType="begin"/>
      </w:r>
      <w:r>
        <w:instrText xml:space="preserve"> PAGEREF _Toc427076619 \h </w:instrText>
      </w:r>
      <w:r>
        <w:fldChar w:fldCharType="separate"/>
      </w:r>
      <w:r>
        <w:t>17</w:t>
      </w:r>
      <w:r>
        <w:fldChar w:fldCharType="end"/>
      </w:r>
    </w:p>
    <w:p w:rsidR="0059274F" w:rsidRDefault="0059274F">
      <w:pPr>
        <w:pStyle w:val="TOC3"/>
        <w:rPr>
          <w:rFonts w:asciiTheme="minorHAnsi" w:eastAsiaTheme="minorEastAsia" w:hAnsiTheme="minorHAnsi" w:cstheme="minorBidi"/>
          <w:sz w:val="22"/>
          <w:szCs w:val="22"/>
          <w:lang w:val="en-US" w:eastAsia="en-US"/>
        </w:rPr>
      </w:pPr>
      <w:r w:rsidRPr="00DA1243">
        <w:rPr>
          <w:rFonts w:ascii="Cambria" w:hAnsi="Cambria"/>
          <w:bCs/>
        </w:rPr>
        <w:t>2.1.9.</w:t>
      </w:r>
      <w:r w:rsidRPr="00DA1243">
        <w:rPr>
          <w:rFonts w:ascii="Cambria" w:hAnsi="Cambria" w:cs="Cambria"/>
          <w:bCs/>
        </w:rPr>
        <w:t xml:space="preserve"> Netezza Migration Details</w:t>
      </w:r>
      <w:r>
        <w:tab/>
      </w:r>
      <w:r>
        <w:fldChar w:fldCharType="begin"/>
      </w:r>
      <w:r>
        <w:instrText xml:space="preserve"> PAGEREF _Toc427076620 \h </w:instrText>
      </w:r>
      <w:r>
        <w:fldChar w:fldCharType="separate"/>
      </w:r>
      <w:r>
        <w:t>18</w:t>
      </w:r>
      <w:r>
        <w:fldChar w:fldCharType="end"/>
      </w:r>
    </w:p>
    <w:p w:rsidR="0059274F" w:rsidRDefault="0059274F">
      <w:pPr>
        <w:pStyle w:val="TOC1"/>
        <w:rPr>
          <w:rFonts w:asciiTheme="minorHAnsi" w:eastAsiaTheme="minorEastAsia" w:hAnsiTheme="minorHAnsi" w:cstheme="minorBidi"/>
          <w:b w:val="0"/>
          <w:color w:val="auto"/>
          <w:sz w:val="22"/>
          <w:szCs w:val="22"/>
          <w:lang w:val="en-US" w:eastAsia="en-US"/>
        </w:rPr>
      </w:pPr>
      <w:r>
        <w:t>3 Micro-Segmentation</w:t>
      </w:r>
      <w:r>
        <w:tab/>
      </w:r>
      <w:r>
        <w:fldChar w:fldCharType="begin"/>
      </w:r>
      <w:r>
        <w:instrText xml:space="preserve"> PAGEREF _Toc427076621 \h </w:instrText>
      </w:r>
      <w:r>
        <w:fldChar w:fldCharType="separate"/>
      </w:r>
      <w:r>
        <w:t>20</w:t>
      </w:r>
      <w:r>
        <w:fldChar w:fldCharType="end"/>
      </w:r>
    </w:p>
    <w:p w:rsidR="0059274F" w:rsidRDefault="0059274F">
      <w:pPr>
        <w:pStyle w:val="TOC1"/>
        <w:rPr>
          <w:rFonts w:asciiTheme="minorHAnsi" w:eastAsiaTheme="minorEastAsia" w:hAnsiTheme="minorHAnsi" w:cstheme="minorBidi"/>
          <w:b w:val="0"/>
          <w:color w:val="auto"/>
          <w:sz w:val="22"/>
          <w:szCs w:val="22"/>
          <w:lang w:val="en-US" w:eastAsia="en-US"/>
        </w:rPr>
      </w:pPr>
      <w:r w:rsidRPr="00DA1243">
        <w:rPr>
          <w:b w:val="0"/>
        </w:rPr>
        <w:t>Daily Process</w:t>
      </w:r>
      <w:r>
        <w:tab/>
      </w:r>
      <w:r>
        <w:fldChar w:fldCharType="begin"/>
      </w:r>
      <w:r>
        <w:instrText xml:space="preserve"> PAGEREF _Toc427076622 \h </w:instrText>
      </w:r>
      <w:r>
        <w:fldChar w:fldCharType="separate"/>
      </w:r>
      <w:r>
        <w:t>21</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rsidRPr="00DA1243">
        <w:t>Monthly Process</w:t>
      </w:r>
      <w:r>
        <w:tab/>
      </w:r>
      <w:r>
        <w:fldChar w:fldCharType="begin"/>
      </w:r>
      <w:r>
        <w:instrText xml:space="preserve"> PAGEREF _Toc427076623 \h </w:instrText>
      </w:r>
      <w:r>
        <w:fldChar w:fldCharType="separate"/>
      </w:r>
      <w:r>
        <w:t>24</w:t>
      </w:r>
      <w:r>
        <w:fldChar w:fldCharType="end"/>
      </w:r>
    </w:p>
    <w:p w:rsidR="0059274F" w:rsidRDefault="0059274F">
      <w:pPr>
        <w:pStyle w:val="TOC4"/>
        <w:tabs>
          <w:tab w:val="right" w:leader="dot" w:pos="10196"/>
        </w:tabs>
        <w:rPr>
          <w:rFonts w:asciiTheme="minorHAnsi" w:eastAsiaTheme="minorEastAsia" w:hAnsiTheme="minorHAnsi" w:cstheme="minorBidi"/>
          <w:noProof/>
          <w:sz w:val="22"/>
          <w:szCs w:val="22"/>
          <w:lang w:val="en-US" w:eastAsia="en-US"/>
        </w:rPr>
      </w:pPr>
      <w:r w:rsidRPr="00DA1243">
        <w:rPr>
          <w:rFonts w:ascii="Cambria" w:hAnsi="Cambria" w:cs="Cambria"/>
          <w:noProof/>
        </w:rPr>
        <w:t>Service Level Agreements</w:t>
      </w:r>
      <w:r>
        <w:rPr>
          <w:noProof/>
        </w:rPr>
        <w:tab/>
      </w:r>
      <w:r>
        <w:rPr>
          <w:noProof/>
        </w:rPr>
        <w:fldChar w:fldCharType="begin"/>
      </w:r>
      <w:r>
        <w:rPr>
          <w:noProof/>
        </w:rPr>
        <w:instrText xml:space="preserve"> PAGEREF _Toc427076624 \h </w:instrText>
      </w:r>
      <w:r>
        <w:rPr>
          <w:noProof/>
        </w:rPr>
      </w:r>
      <w:r>
        <w:rPr>
          <w:noProof/>
        </w:rPr>
        <w:fldChar w:fldCharType="separate"/>
      </w:r>
      <w:r>
        <w:rPr>
          <w:noProof/>
        </w:rPr>
        <w:t>31</w:t>
      </w:r>
      <w:r>
        <w:rPr>
          <w:noProof/>
        </w:rPr>
        <w:fldChar w:fldCharType="end"/>
      </w:r>
    </w:p>
    <w:p w:rsidR="0059274F" w:rsidRDefault="0059274F">
      <w:pPr>
        <w:pStyle w:val="TOC1"/>
        <w:rPr>
          <w:rFonts w:asciiTheme="minorHAnsi" w:eastAsiaTheme="minorEastAsia" w:hAnsiTheme="minorHAnsi" w:cstheme="minorBidi"/>
          <w:b w:val="0"/>
          <w:color w:val="auto"/>
          <w:sz w:val="22"/>
          <w:szCs w:val="22"/>
          <w:lang w:val="en-US" w:eastAsia="en-US"/>
        </w:rPr>
      </w:pPr>
      <w:r>
        <w:t>6.Risks and Issues</w:t>
      </w:r>
      <w:r>
        <w:tab/>
      </w:r>
      <w:r>
        <w:fldChar w:fldCharType="begin"/>
      </w:r>
      <w:r>
        <w:instrText xml:space="preserve"> PAGEREF _Toc427076625 \h </w:instrText>
      </w:r>
      <w:r>
        <w:fldChar w:fldCharType="separate"/>
      </w:r>
      <w:r>
        <w:t>32</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External Dependencies</w:t>
      </w:r>
      <w:r>
        <w:tab/>
      </w:r>
      <w:r>
        <w:fldChar w:fldCharType="begin"/>
      </w:r>
      <w:r>
        <w:instrText xml:space="preserve"> PAGEREF _Toc427076626 \h </w:instrText>
      </w:r>
      <w:r>
        <w:fldChar w:fldCharType="separate"/>
      </w:r>
      <w:r>
        <w:t>32</w:t>
      </w:r>
      <w:r>
        <w:fldChar w:fldCharType="end"/>
      </w:r>
    </w:p>
    <w:p w:rsidR="0059274F" w:rsidRDefault="0059274F">
      <w:pPr>
        <w:pStyle w:val="TOC1"/>
        <w:rPr>
          <w:rFonts w:asciiTheme="minorHAnsi" w:eastAsiaTheme="minorEastAsia" w:hAnsiTheme="minorHAnsi" w:cstheme="minorBidi"/>
          <w:b w:val="0"/>
          <w:color w:val="auto"/>
          <w:sz w:val="22"/>
          <w:szCs w:val="22"/>
          <w:lang w:val="en-US" w:eastAsia="en-US"/>
        </w:rPr>
      </w:pPr>
      <w:r>
        <w:t>Document details</w:t>
      </w:r>
      <w:r>
        <w:tab/>
      </w:r>
      <w:r>
        <w:fldChar w:fldCharType="begin"/>
      </w:r>
      <w:r>
        <w:instrText xml:space="preserve"> PAGEREF _Toc427076627 \h </w:instrText>
      </w:r>
      <w:r>
        <w:fldChar w:fldCharType="separate"/>
      </w:r>
      <w:r>
        <w:t>33</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Filename &amp; location</w:t>
      </w:r>
      <w:r>
        <w:tab/>
      </w:r>
      <w:r>
        <w:fldChar w:fldCharType="begin"/>
      </w:r>
      <w:r>
        <w:instrText xml:space="preserve"> PAGEREF _Toc427076628 \h </w:instrText>
      </w:r>
      <w:r>
        <w:fldChar w:fldCharType="separate"/>
      </w:r>
      <w:r>
        <w:t>33</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Sign-offs</w:t>
      </w:r>
      <w:r>
        <w:tab/>
      </w:r>
      <w:r>
        <w:fldChar w:fldCharType="begin"/>
      </w:r>
      <w:r>
        <w:instrText xml:space="preserve"> PAGEREF _Toc427076629 \h </w:instrText>
      </w:r>
      <w:r>
        <w:fldChar w:fldCharType="separate"/>
      </w:r>
      <w:r>
        <w:t>33</w:t>
      </w:r>
      <w:r>
        <w:fldChar w:fldCharType="end"/>
      </w:r>
    </w:p>
    <w:p w:rsidR="0059274F" w:rsidRDefault="0059274F">
      <w:pPr>
        <w:pStyle w:val="TOC2"/>
        <w:rPr>
          <w:rFonts w:asciiTheme="minorHAnsi" w:eastAsiaTheme="minorEastAsia" w:hAnsiTheme="minorHAnsi" w:cstheme="minorBidi"/>
          <w:color w:val="auto"/>
          <w:sz w:val="22"/>
          <w:szCs w:val="22"/>
          <w:lang w:val="en-US" w:eastAsia="en-US"/>
        </w:rPr>
      </w:pPr>
      <w:r>
        <w:t>Circulation and Reviews</w:t>
      </w:r>
      <w:r>
        <w:tab/>
      </w:r>
      <w:r>
        <w:fldChar w:fldCharType="begin"/>
      </w:r>
      <w:r>
        <w:instrText xml:space="preserve"> PAGEREF _Toc427076630 \h </w:instrText>
      </w:r>
      <w:r>
        <w:fldChar w:fldCharType="separate"/>
      </w:r>
      <w:r>
        <w:t>33</w:t>
      </w:r>
      <w:r>
        <w:fldChar w:fldCharType="end"/>
      </w:r>
    </w:p>
    <w:p w:rsidR="000F49CE" w:rsidRPr="0015604E" w:rsidRDefault="000F49CE" w:rsidP="00C910FF">
      <w:pPr>
        <w:pStyle w:val="TOC1"/>
      </w:pPr>
      <w:r w:rsidRPr="0015604E">
        <w:fldChar w:fldCharType="end"/>
      </w:r>
    </w:p>
    <w:p w:rsidR="000F49CE" w:rsidRDefault="000F49CE" w:rsidP="003E755B">
      <w:pPr>
        <w:pStyle w:val="Heading1"/>
      </w:pPr>
      <w:bookmarkStart w:id="2" w:name="_Toc469287979"/>
      <w:bookmarkStart w:id="3" w:name="_Toc427076288"/>
      <w:bookmarkStart w:id="4" w:name="_Toc427076542"/>
      <w:bookmarkStart w:id="5" w:name="_Toc427076599"/>
      <w:r w:rsidRPr="0015604E">
        <w:lastRenderedPageBreak/>
        <w:t>Introduction</w:t>
      </w:r>
      <w:bookmarkEnd w:id="2"/>
      <w:bookmarkEnd w:id="3"/>
      <w:bookmarkEnd w:id="4"/>
      <w:bookmarkEnd w:id="5"/>
    </w:p>
    <w:p w:rsidR="008F0C8A" w:rsidRDefault="008F0C8A" w:rsidP="008F0C8A">
      <w:pPr>
        <w:pStyle w:val="BodyTextIndent1"/>
        <w:ind w:left="0"/>
      </w:pPr>
      <w:bookmarkStart w:id="6" w:name="_Toc469287980"/>
      <w:bookmarkStart w:id="7" w:name="_Toc225072385"/>
      <w:r>
        <w:t>This document establishes the Business Requirements in the Business Int</w:t>
      </w:r>
      <w:r>
        <w:t>elligence area for project MMFA</w:t>
      </w:r>
      <w:r>
        <w:t>.</w:t>
      </w:r>
    </w:p>
    <w:p w:rsidR="008F0C8A" w:rsidRDefault="008F0C8A" w:rsidP="008F0C8A">
      <w:pPr>
        <w:pStyle w:val="BodyTextIndent1"/>
        <w:ind w:left="0"/>
      </w:pPr>
      <w:r>
        <w:t>This document establishes the Business Requirements in the Business Int</w:t>
      </w:r>
      <w:r>
        <w:t>elligence area for project MMFA</w:t>
      </w:r>
      <w:r>
        <w:t>.</w:t>
      </w:r>
    </w:p>
    <w:p w:rsidR="008F0C8A" w:rsidRDefault="008F0C8A" w:rsidP="008F0C8A">
      <w:pPr>
        <w:pStyle w:val="Normal2"/>
        <w:numPr>
          <w:ilvl w:val="0"/>
          <w:numId w:val="17"/>
        </w:numPr>
        <w:tabs>
          <w:tab w:val="clear" w:pos="0"/>
          <w:tab w:val="clear" w:pos="2160"/>
        </w:tabs>
        <w:spacing w:before="120" w:after="120"/>
        <w:ind w:left="360" w:firstLine="0"/>
      </w:pPr>
      <w:r>
        <w:t>Scope with the details of AS-IS and TO-BE processes and fun</w:t>
      </w:r>
      <w:r>
        <w:t>c</w:t>
      </w:r>
      <w:r>
        <w:t>tionalities of the MMFA</w:t>
      </w:r>
      <w:r>
        <w:t xml:space="preserve"> Data Mart.</w:t>
      </w:r>
    </w:p>
    <w:p w:rsidR="008F0C8A" w:rsidRDefault="008F0C8A" w:rsidP="008F0C8A">
      <w:pPr>
        <w:pStyle w:val="Normal2"/>
        <w:numPr>
          <w:ilvl w:val="0"/>
          <w:numId w:val="17"/>
        </w:numPr>
        <w:tabs>
          <w:tab w:val="clear" w:pos="0"/>
          <w:tab w:val="clear" w:pos="2160"/>
        </w:tabs>
        <w:spacing w:before="120" w:after="120"/>
        <w:ind w:left="360" w:firstLine="0"/>
      </w:pPr>
      <w:r>
        <w:t>Gap Analysis.</w:t>
      </w:r>
    </w:p>
    <w:p w:rsidR="008F0C8A" w:rsidRDefault="008F0C8A" w:rsidP="008F0C8A">
      <w:pPr>
        <w:pStyle w:val="Normal2"/>
        <w:numPr>
          <w:ilvl w:val="0"/>
          <w:numId w:val="17"/>
        </w:numPr>
        <w:tabs>
          <w:tab w:val="clear" w:pos="0"/>
          <w:tab w:val="clear" w:pos="2160"/>
        </w:tabs>
        <w:spacing w:before="120" w:after="120"/>
        <w:ind w:left="360" w:firstLine="0"/>
      </w:pPr>
      <w:r>
        <w:t>Functional requirements.</w:t>
      </w:r>
    </w:p>
    <w:p w:rsidR="008F0C8A" w:rsidRDefault="008F0C8A" w:rsidP="008F0C8A">
      <w:pPr>
        <w:pStyle w:val="Normal2"/>
        <w:numPr>
          <w:ilvl w:val="0"/>
          <w:numId w:val="17"/>
        </w:numPr>
        <w:tabs>
          <w:tab w:val="clear" w:pos="0"/>
          <w:tab w:val="clear" w:pos="2160"/>
        </w:tabs>
        <w:spacing w:before="120" w:after="120"/>
        <w:ind w:left="360" w:firstLine="0"/>
      </w:pPr>
      <w:r>
        <w:t>Non-functional requirements.</w:t>
      </w:r>
    </w:p>
    <w:p w:rsidR="008F0C8A" w:rsidRDefault="008F0C8A" w:rsidP="008F0C8A">
      <w:pPr>
        <w:pStyle w:val="Normal2"/>
        <w:numPr>
          <w:ilvl w:val="0"/>
          <w:numId w:val="17"/>
        </w:numPr>
        <w:tabs>
          <w:tab w:val="clear" w:pos="0"/>
          <w:tab w:val="clear" w:pos="2160"/>
        </w:tabs>
        <w:spacing w:before="120" w:after="120"/>
        <w:ind w:left="360" w:firstLine="0"/>
      </w:pPr>
      <w:r>
        <w:t xml:space="preserve">Implementation Approach </w:t>
      </w:r>
    </w:p>
    <w:p w:rsidR="008F0C8A" w:rsidRDefault="008F0C8A" w:rsidP="008F0C8A">
      <w:pPr>
        <w:pStyle w:val="Normal2"/>
        <w:numPr>
          <w:ilvl w:val="0"/>
          <w:numId w:val="17"/>
        </w:numPr>
        <w:tabs>
          <w:tab w:val="clear" w:pos="0"/>
          <w:tab w:val="clear" w:pos="2160"/>
        </w:tabs>
        <w:spacing w:before="120" w:after="120"/>
        <w:ind w:left="360" w:firstLine="0"/>
      </w:pPr>
      <w:r>
        <w:t>Master data requirements.</w:t>
      </w:r>
    </w:p>
    <w:p w:rsidR="008F0C8A" w:rsidRDefault="008F0C8A" w:rsidP="008F0C8A">
      <w:pPr>
        <w:pStyle w:val="Normal2"/>
        <w:numPr>
          <w:ilvl w:val="0"/>
          <w:numId w:val="17"/>
        </w:numPr>
        <w:tabs>
          <w:tab w:val="clear" w:pos="0"/>
          <w:tab w:val="clear" w:pos="2160"/>
        </w:tabs>
        <w:spacing w:before="120" w:after="120"/>
        <w:ind w:left="360" w:firstLine="0"/>
        <w:rPr>
          <w:i/>
        </w:rPr>
      </w:pPr>
      <w:r w:rsidRPr="008F0C8A">
        <w:t>Assumptions</w:t>
      </w:r>
      <w:r w:rsidRPr="005B585B">
        <w:t>, Risks, Issues, Dependencies, Constraints</w:t>
      </w:r>
      <w:r>
        <w:rPr>
          <w:i/>
        </w:rPr>
        <w:t>.</w:t>
      </w:r>
    </w:p>
    <w:p w:rsidR="000F49CE" w:rsidRPr="0015604E" w:rsidRDefault="000F49CE" w:rsidP="00A53EF8">
      <w:pPr>
        <w:pStyle w:val="Heading2"/>
        <w:numPr>
          <w:ilvl w:val="1"/>
          <w:numId w:val="5"/>
        </w:numPr>
      </w:pPr>
      <w:bookmarkStart w:id="8" w:name="_Toc427076289"/>
      <w:bookmarkStart w:id="9" w:name="_Toc427076543"/>
      <w:bookmarkStart w:id="10" w:name="_Toc427076600"/>
      <w:r w:rsidRPr="0015604E">
        <w:t>Purpose</w:t>
      </w:r>
      <w:bookmarkEnd w:id="6"/>
      <w:r w:rsidRPr="0015604E">
        <w:t xml:space="preserve"> of Document</w:t>
      </w:r>
      <w:bookmarkEnd w:id="7"/>
      <w:bookmarkEnd w:id="8"/>
      <w:bookmarkEnd w:id="9"/>
      <w:bookmarkEnd w:id="10"/>
    </w:p>
    <w:p w:rsidR="008E2C75" w:rsidRPr="0015604E" w:rsidRDefault="003D18BD" w:rsidP="003E755B">
      <w:pPr>
        <w:ind w:left="450"/>
        <w:jc w:val="both"/>
        <w:rPr>
          <w:rFonts w:cs="Arial"/>
          <w:i/>
        </w:rPr>
      </w:pPr>
      <w:r>
        <w:t xml:space="preserve">The purpose of this document is to </w:t>
      </w:r>
      <w:r w:rsidR="008E2C75">
        <w:t xml:space="preserve">provide guidance and steps to </w:t>
      </w:r>
      <w:r>
        <w:t xml:space="preserve">enable Applications Operations (AO) and Maintenance (AMS) teams </w:t>
      </w:r>
      <w:r w:rsidR="008E2C75">
        <w:t xml:space="preserve">for </w:t>
      </w:r>
      <w:r>
        <w:t>supporting application in production environment during normal run, exception run and enhancement of the application to meet changed business requirement.</w:t>
      </w:r>
      <w:r w:rsidR="008E2C75">
        <w:t xml:space="preserve">  All necessary details are provided in the sections of this document for giving the deep understanding of the application(s).</w:t>
      </w:r>
    </w:p>
    <w:p w:rsidR="000F49CE" w:rsidRPr="0015604E" w:rsidRDefault="000F49CE" w:rsidP="003E755B">
      <w:pPr>
        <w:ind w:left="450"/>
        <w:jc w:val="both"/>
        <w:rPr>
          <w:rFonts w:cs="Arial"/>
          <w:i/>
        </w:rPr>
      </w:pPr>
    </w:p>
    <w:p w:rsidR="000F49CE" w:rsidRPr="0015604E" w:rsidRDefault="000F49CE" w:rsidP="00A53EF8">
      <w:pPr>
        <w:pStyle w:val="Heading2"/>
        <w:numPr>
          <w:ilvl w:val="1"/>
          <w:numId w:val="5"/>
        </w:numPr>
      </w:pPr>
      <w:bookmarkStart w:id="11" w:name="_Toc427076290"/>
      <w:bookmarkStart w:id="12" w:name="_Toc427076544"/>
      <w:bookmarkStart w:id="13" w:name="_Toc427076601"/>
      <w:r w:rsidRPr="0015604E">
        <w:t>Sign-Off</w:t>
      </w:r>
      <w:bookmarkEnd w:id="11"/>
      <w:bookmarkEnd w:id="12"/>
      <w:bookmarkEnd w:id="13"/>
    </w:p>
    <w:p w:rsidR="000F49CE" w:rsidRDefault="008E2C75" w:rsidP="003E755B">
      <w:pPr>
        <w:pStyle w:val="BodyText"/>
        <w:ind w:left="450"/>
        <w:jc w:val="both"/>
      </w:pPr>
      <w:r>
        <w:t>The document needs to be prepared by Projects team and signed off by Operations Support team</w:t>
      </w:r>
      <w:r w:rsidR="000F49CE" w:rsidRPr="0015604E">
        <w:t>.</w:t>
      </w:r>
      <w:r>
        <w:t xml:space="preserve">  Any change in the application must be reflected in the document and enhanced version of document to be released and published in the project folder.</w:t>
      </w:r>
      <w:r w:rsidR="00E6132D">
        <w:t xml:space="preserve">  The table mentioning details of Sign-off authorities is placed as </w:t>
      </w:r>
      <w:hyperlink w:anchor="_Appendices" w:history="1">
        <w:r w:rsidR="00E6132D" w:rsidRPr="005F2A34">
          <w:rPr>
            <w:rStyle w:val="Hyperlink"/>
          </w:rPr>
          <w:t>Appendix</w:t>
        </w:r>
      </w:hyperlink>
      <w:r w:rsidR="00E6132D">
        <w:t xml:space="preserve"> to this document.</w:t>
      </w:r>
    </w:p>
    <w:p w:rsidR="00222FD9" w:rsidRDefault="00222FD9" w:rsidP="003E755B">
      <w:pPr>
        <w:pStyle w:val="BodyText"/>
        <w:ind w:left="450"/>
        <w:jc w:val="both"/>
      </w:pPr>
    </w:p>
    <w:p w:rsidR="0054673C" w:rsidRDefault="0054673C" w:rsidP="00A53EF8">
      <w:pPr>
        <w:pStyle w:val="Heading2"/>
        <w:numPr>
          <w:ilvl w:val="1"/>
          <w:numId w:val="5"/>
        </w:numPr>
      </w:pPr>
      <w:bookmarkStart w:id="14" w:name="_Toc427076291"/>
      <w:bookmarkStart w:id="15" w:name="_Toc427076545"/>
      <w:bookmarkStart w:id="16" w:name="_Toc427076602"/>
      <w:r>
        <w:t>Escalation Matrix</w:t>
      </w:r>
      <w:bookmarkEnd w:id="14"/>
      <w:bookmarkEnd w:id="15"/>
      <w:bookmarkEnd w:id="16"/>
    </w:p>
    <w:p w:rsidR="009D282D" w:rsidRDefault="009D282D" w:rsidP="009D282D">
      <w:pPr>
        <w:pStyle w:val="BodyText"/>
        <w:ind w:left="360"/>
        <w:rPr>
          <w:b/>
        </w:rPr>
      </w:pPr>
      <w:proofErr w:type="gramStart"/>
      <w:r>
        <w:t>IBM :</w:t>
      </w:r>
      <w:proofErr w:type="gramEnd"/>
    </w:p>
    <w:tbl>
      <w:tblPr>
        <w:tblW w:w="0" w:type="auto"/>
        <w:tblInd w:w="908" w:type="dxa"/>
        <w:tblLayout w:type="fixed"/>
        <w:tblLook w:val="0000" w:firstRow="0" w:lastRow="0" w:firstColumn="0" w:lastColumn="0" w:noHBand="0" w:noVBand="0"/>
      </w:tblPr>
      <w:tblGrid>
        <w:gridCol w:w="839"/>
        <w:gridCol w:w="2310"/>
        <w:gridCol w:w="2160"/>
        <w:gridCol w:w="3800"/>
      </w:tblGrid>
      <w:tr w:rsidR="009D282D" w:rsidTr="009D282D">
        <w:tc>
          <w:tcPr>
            <w:tcW w:w="839" w:type="dxa"/>
            <w:tcBorders>
              <w:top w:val="single" w:sz="4" w:space="0" w:color="000000"/>
              <w:left w:val="single" w:sz="4" w:space="0" w:color="000000"/>
              <w:bottom w:val="single" w:sz="4" w:space="0" w:color="000000"/>
            </w:tcBorders>
            <w:shd w:val="clear" w:color="auto" w:fill="auto"/>
          </w:tcPr>
          <w:p w:rsidR="009D282D" w:rsidRDefault="009D282D" w:rsidP="009D282D">
            <w:pPr>
              <w:rPr>
                <w:b/>
              </w:rPr>
            </w:pPr>
            <w:r>
              <w:rPr>
                <w:b/>
              </w:rPr>
              <w:t>Level</w:t>
            </w:r>
          </w:p>
        </w:tc>
        <w:tc>
          <w:tcPr>
            <w:tcW w:w="2310" w:type="dxa"/>
            <w:tcBorders>
              <w:top w:val="single" w:sz="4" w:space="0" w:color="000000"/>
              <w:left w:val="single" w:sz="4" w:space="0" w:color="000000"/>
              <w:bottom w:val="single" w:sz="4" w:space="0" w:color="000000"/>
            </w:tcBorders>
            <w:shd w:val="clear" w:color="auto" w:fill="auto"/>
          </w:tcPr>
          <w:p w:rsidR="009D282D" w:rsidRDefault="009D282D" w:rsidP="009D282D">
            <w:pPr>
              <w:rPr>
                <w:b/>
              </w:rPr>
            </w:pPr>
            <w:r>
              <w:rPr>
                <w:b/>
              </w:rPr>
              <w:t>Name</w:t>
            </w:r>
          </w:p>
        </w:tc>
        <w:tc>
          <w:tcPr>
            <w:tcW w:w="2160" w:type="dxa"/>
            <w:tcBorders>
              <w:top w:val="single" w:sz="4" w:space="0" w:color="000000"/>
              <w:left w:val="single" w:sz="4" w:space="0" w:color="000000"/>
              <w:bottom w:val="single" w:sz="4" w:space="0" w:color="000000"/>
            </w:tcBorders>
            <w:shd w:val="clear" w:color="auto" w:fill="auto"/>
          </w:tcPr>
          <w:p w:rsidR="009D282D" w:rsidRDefault="009D282D" w:rsidP="009D282D">
            <w:pPr>
              <w:rPr>
                <w:b/>
              </w:rPr>
            </w:pPr>
            <w:r>
              <w:rPr>
                <w:b/>
              </w:rPr>
              <w:t>Contact Number</w:t>
            </w:r>
          </w:p>
        </w:tc>
        <w:tc>
          <w:tcPr>
            <w:tcW w:w="3800" w:type="dxa"/>
            <w:tcBorders>
              <w:top w:val="single" w:sz="4" w:space="0" w:color="000000"/>
              <w:left w:val="single" w:sz="4" w:space="0" w:color="000000"/>
              <w:bottom w:val="single" w:sz="4" w:space="0" w:color="000000"/>
              <w:right w:val="single" w:sz="4" w:space="0" w:color="000000"/>
            </w:tcBorders>
            <w:shd w:val="clear" w:color="auto" w:fill="auto"/>
          </w:tcPr>
          <w:p w:rsidR="009D282D" w:rsidRDefault="009D282D" w:rsidP="009D282D">
            <w:r>
              <w:rPr>
                <w:b/>
              </w:rPr>
              <w:t>Email Id</w:t>
            </w:r>
          </w:p>
        </w:tc>
      </w:tr>
      <w:tr w:rsidR="009D282D" w:rsidTr="009D282D">
        <w:tc>
          <w:tcPr>
            <w:tcW w:w="839"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r>
              <w:rPr>
                <w:rFonts w:ascii="Arial Narrow" w:hAnsi="Arial Narrow" w:cs="Arial Narrow"/>
              </w:rPr>
              <w:t>1.</w:t>
            </w:r>
          </w:p>
        </w:tc>
        <w:tc>
          <w:tcPr>
            <w:tcW w:w="2310"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r>
              <w:rPr>
                <w:rFonts w:ascii="Arial Narrow" w:hAnsi="Arial Narrow" w:cs="Arial Narrow"/>
              </w:rPr>
              <w:t xml:space="preserve">Manish </w:t>
            </w:r>
            <w:proofErr w:type="spellStart"/>
            <w:r>
              <w:rPr>
                <w:rFonts w:ascii="Arial Narrow" w:hAnsi="Arial Narrow" w:cs="Arial Narrow"/>
              </w:rPr>
              <w:t>Maheshwari</w:t>
            </w:r>
            <w:proofErr w:type="spellEnd"/>
          </w:p>
        </w:tc>
        <w:tc>
          <w:tcPr>
            <w:tcW w:w="2160"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r>
              <w:rPr>
                <w:rFonts w:ascii="Arial Narrow" w:hAnsi="Arial Narrow" w:cs="Arial Narrow"/>
              </w:rPr>
              <w:t>9822728681</w:t>
            </w:r>
          </w:p>
        </w:tc>
        <w:tc>
          <w:tcPr>
            <w:tcW w:w="3800" w:type="dxa"/>
            <w:tcBorders>
              <w:top w:val="single" w:sz="4" w:space="0" w:color="000000"/>
              <w:left w:val="single" w:sz="4" w:space="0" w:color="000000"/>
              <w:bottom w:val="single" w:sz="4" w:space="0" w:color="000000"/>
              <w:right w:val="single" w:sz="4" w:space="0" w:color="000000"/>
            </w:tcBorders>
            <w:shd w:val="clear" w:color="auto" w:fill="auto"/>
          </w:tcPr>
          <w:p w:rsidR="009D282D" w:rsidRDefault="008F0C8A" w:rsidP="009D282D">
            <w:hyperlink r:id="rId11" w:history="1">
              <w:r w:rsidRPr="002B04AF">
                <w:rPr>
                  <w:rStyle w:val="Hyperlink"/>
                  <w:rFonts w:ascii="Arial Narrow" w:hAnsi="Arial Narrow" w:cs="Arial Narrow"/>
                </w:rPr>
                <w:t>manimahe@in.ibm.com</w:t>
              </w:r>
            </w:hyperlink>
          </w:p>
        </w:tc>
      </w:tr>
      <w:tr w:rsidR="009D282D" w:rsidTr="009D282D">
        <w:tc>
          <w:tcPr>
            <w:tcW w:w="839"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r>
              <w:rPr>
                <w:rFonts w:ascii="Arial Narrow" w:hAnsi="Arial Narrow" w:cs="Arial Narrow"/>
              </w:rPr>
              <w:t>2.</w:t>
            </w:r>
          </w:p>
        </w:tc>
        <w:tc>
          <w:tcPr>
            <w:tcW w:w="2310"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proofErr w:type="spellStart"/>
            <w:r>
              <w:rPr>
                <w:rFonts w:ascii="Arial Narrow" w:hAnsi="Arial Narrow" w:cs="Arial Narrow"/>
              </w:rPr>
              <w:t>Bhuwnesh</w:t>
            </w:r>
            <w:proofErr w:type="spellEnd"/>
            <w:r>
              <w:rPr>
                <w:rFonts w:ascii="Arial Narrow" w:hAnsi="Arial Narrow" w:cs="Arial Narrow"/>
              </w:rPr>
              <w:t xml:space="preserve"> Kumar</w:t>
            </w:r>
          </w:p>
        </w:tc>
        <w:tc>
          <w:tcPr>
            <w:tcW w:w="2160"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r>
              <w:rPr>
                <w:rFonts w:ascii="Arial Narrow" w:hAnsi="Arial Narrow" w:cs="Arial Narrow"/>
              </w:rPr>
              <w:t>9819806086</w:t>
            </w:r>
          </w:p>
        </w:tc>
        <w:tc>
          <w:tcPr>
            <w:tcW w:w="3800" w:type="dxa"/>
            <w:tcBorders>
              <w:top w:val="single" w:sz="4" w:space="0" w:color="000000"/>
              <w:left w:val="single" w:sz="4" w:space="0" w:color="000000"/>
              <w:bottom w:val="single" w:sz="4" w:space="0" w:color="000000"/>
              <w:right w:val="single" w:sz="4" w:space="0" w:color="000000"/>
            </w:tcBorders>
            <w:shd w:val="clear" w:color="auto" w:fill="auto"/>
          </w:tcPr>
          <w:p w:rsidR="009D282D" w:rsidRDefault="008F0C8A" w:rsidP="009D282D">
            <w:hyperlink r:id="rId12" w:history="1">
              <w:r w:rsidRPr="002B04AF">
                <w:rPr>
                  <w:rStyle w:val="Hyperlink"/>
                  <w:rFonts w:ascii="Arial Narrow" w:hAnsi="Arial Narrow" w:cs="Arial Narrow"/>
                </w:rPr>
                <w:t>bhuwnesh.kumar@in.ibm.com</w:t>
              </w:r>
            </w:hyperlink>
          </w:p>
        </w:tc>
      </w:tr>
      <w:tr w:rsidR="009D282D" w:rsidTr="009D282D">
        <w:tc>
          <w:tcPr>
            <w:tcW w:w="839"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r>
              <w:rPr>
                <w:rFonts w:ascii="Arial Narrow" w:hAnsi="Arial Narrow" w:cs="Arial Narrow"/>
              </w:rPr>
              <w:t xml:space="preserve">3. </w:t>
            </w:r>
          </w:p>
        </w:tc>
        <w:tc>
          <w:tcPr>
            <w:tcW w:w="2310"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proofErr w:type="spellStart"/>
            <w:r>
              <w:rPr>
                <w:rFonts w:ascii="Arial Narrow" w:hAnsi="Arial Narrow" w:cs="Arial Narrow"/>
              </w:rPr>
              <w:t>Murgesh</w:t>
            </w:r>
            <w:proofErr w:type="spellEnd"/>
            <w:r>
              <w:rPr>
                <w:rFonts w:ascii="Arial Narrow" w:hAnsi="Arial Narrow" w:cs="Arial Narrow"/>
              </w:rPr>
              <w:t xml:space="preserve"> </w:t>
            </w:r>
            <w:proofErr w:type="spellStart"/>
            <w:r>
              <w:rPr>
                <w:rFonts w:ascii="Arial Narrow" w:hAnsi="Arial Narrow" w:cs="Arial Narrow"/>
              </w:rPr>
              <w:t>Kaligudd</w:t>
            </w:r>
            <w:proofErr w:type="spellEnd"/>
          </w:p>
        </w:tc>
        <w:tc>
          <w:tcPr>
            <w:tcW w:w="2160"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r>
              <w:rPr>
                <w:rFonts w:ascii="Arial Narrow" w:hAnsi="Arial Narrow" w:cs="Arial Narrow"/>
              </w:rPr>
              <w:t>9823489089</w:t>
            </w:r>
          </w:p>
        </w:tc>
        <w:tc>
          <w:tcPr>
            <w:tcW w:w="3800" w:type="dxa"/>
            <w:tcBorders>
              <w:top w:val="single" w:sz="4" w:space="0" w:color="000000"/>
              <w:left w:val="single" w:sz="4" w:space="0" w:color="000000"/>
              <w:bottom w:val="single" w:sz="4" w:space="0" w:color="000000"/>
              <w:right w:val="single" w:sz="4" w:space="0" w:color="000000"/>
            </w:tcBorders>
            <w:shd w:val="clear" w:color="auto" w:fill="auto"/>
          </w:tcPr>
          <w:p w:rsidR="009D282D" w:rsidRDefault="008F0C8A" w:rsidP="009D282D">
            <w:hyperlink r:id="rId13" w:history="1">
              <w:r w:rsidRPr="002B04AF">
                <w:rPr>
                  <w:rStyle w:val="Hyperlink"/>
                  <w:rFonts w:ascii="Arial Narrow" w:hAnsi="Arial Narrow" w:cs="Arial Narrow"/>
                </w:rPr>
                <w:t>mkalligudd@in.ibm.com</w:t>
              </w:r>
            </w:hyperlink>
          </w:p>
        </w:tc>
      </w:tr>
    </w:tbl>
    <w:p w:rsidR="009D282D" w:rsidRDefault="009D282D" w:rsidP="009D282D">
      <w:pPr>
        <w:pStyle w:val="BodyText"/>
        <w:ind w:left="360"/>
        <w:rPr>
          <w:b/>
        </w:rPr>
      </w:pPr>
      <w:proofErr w:type="gramStart"/>
      <w:r>
        <w:t>Vodafone :</w:t>
      </w:r>
      <w:proofErr w:type="gramEnd"/>
    </w:p>
    <w:tbl>
      <w:tblPr>
        <w:tblW w:w="0" w:type="auto"/>
        <w:tblInd w:w="908" w:type="dxa"/>
        <w:tblLayout w:type="fixed"/>
        <w:tblLook w:val="0000" w:firstRow="0" w:lastRow="0" w:firstColumn="0" w:lastColumn="0" w:noHBand="0" w:noVBand="0"/>
      </w:tblPr>
      <w:tblGrid>
        <w:gridCol w:w="825"/>
        <w:gridCol w:w="2271"/>
        <w:gridCol w:w="2124"/>
        <w:gridCol w:w="3737"/>
      </w:tblGrid>
      <w:tr w:rsidR="009D282D" w:rsidTr="000B4F19">
        <w:trPr>
          <w:trHeight w:val="252"/>
        </w:trPr>
        <w:tc>
          <w:tcPr>
            <w:tcW w:w="825" w:type="dxa"/>
            <w:tcBorders>
              <w:top w:val="single" w:sz="4" w:space="0" w:color="000000"/>
              <w:left w:val="single" w:sz="4" w:space="0" w:color="000000"/>
              <w:bottom w:val="single" w:sz="4" w:space="0" w:color="000000"/>
            </w:tcBorders>
            <w:shd w:val="clear" w:color="auto" w:fill="auto"/>
          </w:tcPr>
          <w:p w:rsidR="009D282D" w:rsidRDefault="009D282D" w:rsidP="009D282D">
            <w:pPr>
              <w:rPr>
                <w:b/>
              </w:rPr>
            </w:pPr>
            <w:r>
              <w:rPr>
                <w:b/>
              </w:rPr>
              <w:t>Level</w:t>
            </w:r>
          </w:p>
        </w:tc>
        <w:tc>
          <w:tcPr>
            <w:tcW w:w="2271" w:type="dxa"/>
            <w:tcBorders>
              <w:top w:val="single" w:sz="4" w:space="0" w:color="000000"/>
              <w:left w:val="single" w:sz="4" w:space="0" w:color="000000"/>
              <w:bottom w:val="single" w:sz="4" w:space="0" w:color="000000"/>
            </w:tcBorders>
            <w:shd w:val="clear" w:color="auto" w:fill="auto"/>
          </w:tcPr>
          <w:p w:rsidR="009D282D" w:rsidRDefault="009D282D" w:rsidP="009D282D">
            <w:pPr>
              <w:rPr>
                <w:b/>
              </w:rPr>
            </w:pPr>
            <w:r>
              <w:rPr>
                <w:b/>
              </w:rPr>
              <w:t>Name</w:t>
            </w:r>
          </w:p>
        </w:tc>
        <w:tc>
          <w:tcPr>
            <w:tcW w:w="2124" w:type="dxa"/>
            <w:tcBorders>
              <w:top w:val="single" w:sz="4" w:space="0" w:color="000000"/>
              <w:left w:val="single" w:sz="4" w:space="0" w:color="000000"/>
              <w:bottom w:val="single" w:sz="4" w:space="0" w:color="000000"/>
            </w:tcBorders>
            <w:shd w:val="clear" w:color="auto" w:fill="auto"/>
          </w:tcPr>
          <w:p w:rsidR="009D282D" w:rsidRDefault="009D282D" w:rsidP="009D282D">
            <w:pPr>
              <w:rPr>
                <w:b/>
              </w:rPr>
            </w:pPr>
            <w:r>
              <w:rPr>
                <w:b/>
              </w:rPr>
              <w:t>Contact Number</w:t>
            </w:r>
          </w:p>
        </w:tc>
        <w:tc>
          <w:tcPr>
            <w:tcW w:w="3737" w:type="dxa"/>
            <w:tcBorders>
              <w:top w:val="single" w:sz="4" w:space="0" w:color="000000"/>
              <w:left w:val="single" w:sz="4" w:space="0" w:color="000000"/>
              <w:bottom w:val="single" w:sz="4" w:space="0" w:color="000000"/>
              <w:right w:val="single" w:sz="4" w:space="0" w:color="000000"/>
            </w:tcBorders>
            <w:shd w:val="clear" w:color="auto" w:fill="auto"/>
          </w:tcPr>
          <w:p w:rsidR="009D282D" w:rsidRDefault="009D282D" w:rsidP="009D282D">
            <w:r>
              <w:rPr>
                <w:b/>
              </w:rPr>
              <w:t>Email Id</w:t>
            </w:r>
          </w:p>
        </w:tc>
      </w:tr>
      <w:tr w:rsidR="009D282D" w:rsidTr="000B4F19">
        <w:trPr>
          <w:trHeight w:val="252"/>
        </w:trPr>
        <w:tc>
          <w:tcPr>
            <w:tcW w:w="825"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r>
              <w:rPr>
                <w:rFonts w:ascii="Arial Narrow" w:hAnsi="Arial Narrow" w:cs="Arial Narrow"/>
              </w:rPr>
              <w:t>1.</w:t>
            </w:r>
          </w:p>
        </w:tc>
        <w:tc>
          <w:tcPr>
            <w:tcW w:w="2271"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proofErr w:type="spellStart"/>
            <w:r>
              <w:rPr>
                <w:rFonts w:ascii="Arial Narrow" w:hAnsi="Arial Narrow" w:cs="Arial Narrow"/>
              </w:rPr>
              <w:t>Rajendar</w:t>
            </w:r>
            <w:proofErr w:type="spellEnd"/>
            <w:r>
              <w:rPr>
                <w:rFonts w:ascii="Arial Narrow" w:hAnsi="Arial Narrow" w:cs="Arial Narrow"/>
              </w:rPr>
              <w:t xml:space="preserve">  </w:t>
            </w:r>
            <w:proofErr w:type="spellStart"/>
            <w:r>
              <w:rPr>
                <w:rFonts w:ascii="Arial Narrow" w:hAnsi="Arial Narrow" w:cs="Arial Narrow"/>
              </w:rPr>
              <w:t>Shekhawat</w:t>
            </w:r>
            <w:proofErr w:type="spellEnd"/>
          </w:p>
        </w:tc>
        <w:tc>
          <w:tcPr>
            <w:tcW w:w="2124"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r>
              <w:rPr>
                <w:rFonts w:ascii="Arial Narrow" w:hAnsi="Arial Narrow" w:cs="Arial Narrow"/>
              </w:rPr>
              <w:t>8411008401</w:t>
            </w:r>
          </w:p>
        </w:tc>
        <w:tc>
          <w:tcPr>
            <w:tcW w:w="3737" w:type="dxa"/>
            <w:tcBorders>
              <w:top w:val="single" w:sz="4" w:space="0" w:color="000000"/>
              <w:left w:val="single" w:sz="4" w:space="0" w:color="000000"/>
              <w:bottom w:val="single" w:sz="4" w:space="0" w:color="000000"/>
              <w:right w:val="single" w:sz="4" w:space="0" w:color="000000"/>
            </w:tcBorders>
            <w:shd w:val="clear" w:color="auto" w:fill="auto"/>
          </w:tcPr>
          <w:p w:rsidR="009D282D" w:rsidRDefault="005B585B" w:rsidP="009D282D">
            <w:hyperlink r:id="rId14" w:history="1">
              <w:r w:rsidRPr="002B04AF">
                <w:rPr>
                  <w:rStyle w:val="Hyperlink"/>
                  <w:rFonts w:ascii="Arial Narrow" w:hAnsi="Arial Narrow" w:cs="Arial Narrow"/>
                </w:rPr>
                <w:t>Rajender.Shekhawat@vodafone.com</w:t>
              </w:r>
            </w:hyperlink>
          </w:p>
        </w:tc>
      </w:tr>
      <w:tr w:rsidR="009D282D" w:rsidTr="000B4F19">
        <w:trPr>
          <w:trHeight w:val="252"/>
        </w:trPr>
        <w:tc>
          <w:tcPr>
            <w:tcW w:w="825"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r>
              <w:rPr>
                <w:rFonts w:ascii="Arial Narrow" w:hAnsi="Arial Narrow" w:cs="Arial Narrow"/>
              </w:rPr>
              <w:t>2.</w:t>
            </w:r>
          </w:p>
        </w:tc>
        <w:tc>
          <w:tcPr>
            <w:tcW w:w="2271"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proofErr w:type="spellStart"/>
            <w:r>
              <w:rPr>
                <w:rFonts w:ascii="Arial Narrow" w:hAnsi="Arial Narrow" w:cs="Arial Narrow"/>
              </w:rPr>
              <w:t>Sujata</w:t>
            </w:r>
            <w:proofErr w:type="spellEnd"/>
            <w:r>
              <w:rPr>
                <w:rFonts w:ascii="Arial Narrow" w:hAnsi="Arial Narrow" w:cs="Arial Narrow"/>
              </w:rPr>
              <w:t xml:space="preserve"> </w:t>
            </w:r>
            <w:proofErr w:type="spellStart"/>
            <w:r>
              <w:rPr>
                <w:rFonts w:ascii="Arial Narrow" w:hAnsi="Arial Narrow" w:cs="Arial Narrow"/>
              </w:rPr>
              <w:t>swamy</w:t>
            </w:r>
            <w:proofErr w:type="spellEnd"/>
          </w:p>
        </w:tc>
        <w:tc>
          <w:tcPr>
            <w:tcW w:w="2124"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r>
              <w:rPr>
                <w:rFonts w:ascii="Arial Narrow" w:hAnsi="Arial Narrow" w:cs="Arial Narrow"/>
              </w:rPr>
              <w:t>9823006134</w:t>
            </w:r>
          </w:p>
        </w:tc>
        <w:tc>
          <w:tcPr>
            <w:tcW w:w="3737" w:type="dxa"/>
            <w:tcBorders>
              <w:top w:val="single" w:sz="4" w:space="0" w:color="000000"/>
              <w:left w:val="single" w:sz="4" w:space="0" w:color="000000"/>
              <w:bottom w:val="single" w:sz="4" w:space="0" w:color="000000"/>
              <w:right w:val="single" w:sz="4" w:space="0" w:color="000000"/>
            </w:tcBorders>
            <w:shd w:val="clear" w:color="auto" w:fill="auto"/>
          </w:tcPr>
          <w:p w:rsidR="009D282D" w:rsidRDefault="005B585B" w:rsidP="009D282D">
            <w:hyperlink r:id="rId15" w:history="1">
              <w:r w:rsidRPr="002B04AF">
                <w:rPr>
                  <w:rStyle w:val="Hyperlink"/>
                  <w:rFonts w:ascii="Arial Narrow" w:hAnsi="Arial Narrow" w:cs="Arial Narrow"/>
                </w:rPr>
                <w:t>sujata.swamy@vodafone.com</w:t>
              </w:r>
            </w:hyperlink>
          </w:p>
        </w:tc>
      </w:tr>
      <w:tr w:rsidR="009D282D" w:rsidTr="000B4F19">
        <w:trPr>
          <w:trHeight w:val="252"/>
        </w:trPr>
        <w:tc>
          <w:tcPr>
            <w:tcW w:w="825"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p>
        </w:tc>
        <w:tc>
          <w:tcPr>
            <w:tcW w:w="2271"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p>
        </w:tc>
        <w:tc>
          <w:tcPr>
            <w:tcW w:w="2124" w:type="dxa"/>
            <w:tcBorders>
              <w:top w:val="single" w:sz="4" w:space="0" w:color="000000"/>
              <w:left w:val="single" w:sz="4" w:space="0" w:color="000000"/>
              <w:bottom w:val="single" w:sz="4" w:space="0" w:color="000000"/>
            </w:tcBorders>
            <w:shd w:val="clear" w:color="auto" w:fill="auto"/>
          </w:tcPr>
          <w:p w:rsidR="009D282D" w:rsidRDefault="009D282D" w:rsidP="009D282D">
            <w:pPr>
              <w:rPr>
                <w:rFonts w:ascii="Arial Narrow" w:hAnsi="Arial Narrow" w:cs="Arial Narrow"/>
              </w:rPr>
            </w:pPr>
          </w:p>
        </w:tc>
        <w:tc>
          <w:tcPr>
            <w:tcW w:w="3737" w:type="dxa"/>
            <w:tcBorders>
              <w:top w:val="single" w:sz="4" w:space="0" w:color="000000"/>
              <w:left w:val="single" w:sz="4" w:space="0" w:color="000000"/>
              <w:bottom w:val="single" w:sz="4" w:space="0" w:color="000000"/>
              <w:right w:val="single" w:sz="4" w:space="0" w:color="000000"/>
            </w:tcBorders>
            <w:shd w:val="clear" w:color="auto" w:fill="auto"/>
          </w:tcPr>
          <w:p w:rsidR="009D282D" w:rsidRDefault="009D282D" w:rsidP="009D282D">
            <w:pPr>
              <w:rPr>
                <w:rFonts w:ascii="Arial Narrow" w:hAnsi="Arial Narrow" w:cs="Arial Narrow"/>
              </w:rPr>
            </w:pPr>
          </w:p>
        </w:tc>
      </w:tr>
      <w:tr w:rsidR="000B4F19" w:rsidTr="000B4F19">
        <w:trPr>
          <w:trHeight w:val="252"/>
        </w:trPr>
        <w:tc>
          <w:tcPr>
            <w:tcW w:w="825" w:type="dxa"/>
            <w:tcBorders>
              <w:top w:val="single" w:sz="4" w:space="0" w:color="000000"/>
              <w:left w:val="single" w:sz="4" w:space="0" w:color="000000"/>
              <w:bottom w:val="single" w:sz="4" w:space="0" w:color="000000"/>
            </w:tcBorders>
            <w:shd w:val="clear" w:color="auto" w:fill="auto"/>
          </w:tcPr>
          <w:p w:rsidR="000B4F19" w:rsidRDefault="000B4F19" w:rsidP="009D282D">
            <w:pPr>
              <w:rPr>
                <w:rFonts w:ascii="Arial Narrow" w:hAnsi="Arial Narrow" w:cs="Arial Narrow"/>
              </w:rPr>
            </w:pPr>
          </w:p>
        </w:tc>
        <w:tc>
          <w:tcPr>
            <w:tcW w:w="2271" w:type="dxa"/>
            <w:tcBorders>
              <w:top w:val="single" w:sz="4" w:space="0" w:color="000000"/>
              <w:left w:val="single" w:sz="4" w:space="0" w:color="000000"/>
              <w:bottom w:val="single" w:sz="4" w:space="0" w:color="000000"/>
            </w:tcBorders>
            <w:shd w:val="clear" w:color="auto" w:fill="auto"/>
          </w:tcPr>
          <w:p w:rsidR="000B4F19" w:rsidRDefault="000B4F19" w:rsidP="009D282D">
            <w:pPr>
              <w:rPr>
                <w:rFonts w:ascii="Arial Narrow" w:hAnsi="Arial Narrow" w:cs="Arial Narrow"/>
              </w:rPr>
            </w:pPr>
          </w:p>
        </w:tc>
        <w:tc>
          <w:tcPr>
            <w:tcW w:w="2124" w:type="dxa"/>
            <w:tcBorders>
              <w:top w:val="single" w:sz="4" w:space="0" w:color="000000"/>
              <w:left w:val="single" w:sz="4" w:space="0" w:color="000000"/>
              <w:bottom w:val="single" w:sz="4" w:space="0" w:color="000000"/>
            </w:tcBorders>
            <w:shd w:val="clear" w:color="auto" w:fill="auto"/>
          </w:tcPr>
          <w:p w:rsidR="000B4F19" w:rsidRDefault="000B4F19" w:rsidP="009D282D">
            <w:pPr>
              <w:rPr>
                <w:rFonts w:ascii="Arial Narrow" w:hAnsi="Arial Narrow" w:cs="Arial Narrow"/>
              </w:rPr>
            </w:pPr>
          </w:p>
        </w:tc>
        <w:tc>
          <w:tcPr>
            <w:tcW w:w="3737" w:type="dxa"/>
            <w:tcBorders>
              <w:top w:val="single" w:sz="4" w:space="0" w:color="000000"/>
              <w:left w:val="single" w:sz="4" w:space="0" w:color="000000"/>
              <w:bottom w:val="single" w:sz="4" w:space="0" w:color="000000"/>
              <w:right w:val="single" w:sz="4" w:space="0" w:color="000000"/>
            </w:tcBorders>
            <w:shd w:val="clear" w:color="auto" w:fill="auto"/>
          </w:tcPr>
          <w:p w:rsidR="000B4F19" w:rsidRDefault="000B4F19" w:rsidP="009D282D">
            <w:pPr>
              <w:rPr>
                <w:rFonts w:ascii="Arial Narrow" w:hAnsi="Arial Narrow" w:cs="Arial Narrow"/>
              </w:rPr>
            </w:pPr>
          </w:p>
        </w:tc>
      </w:tr>
    </w:tbl>
    <w:p w:rsidR="00222FD9" w:rsidRDefault="00222FD9" w:rsidP="00A53EF8">
      <w:pPr>
        <w:pStyle w:val="Heading2"/>
        <w:numPr>
          <w:ilvl w:val="1"/>
          <w:numId w:val="5"/>
        </w:numPr>
      </w:pPr>
      <w:bookmarkStart w:id="17" w:name="_Toc427076292"/>
      <w:bookmarkStart w:id="18" w:name="_Toc427076546"/>
      <w:bookmarkStart w:id="19" w:name="_Toc427076603"/>
      <w:r>
        <w:t>Scope of SOP Document</w:t>
      </w:r>
      <w:bookmarkEnd w:id="17"/>
      <w:bookmarkEnd w:id="18"/>
      <w:bookmarkEnd w:id="19"/>
    </w:p>
    <w:p w:rsidR="000B4F19" w:rsidRDefault="000B4F19" w:rsidP="000B4F19">
      <w:pPr>
        <w:pStyle w:val="60exhnormal"/>
        <w:ind w:left="360"/>
        <w:jc w:val="both"/>
        <w:rPr>
          <w:rFonts w:ascii="Cambria" w:hAnsi="Cambria" w:cs="Cambria"/>
          <w:bCs/>
          <w:sz w:val="22"/>
          <w:szCs w:val="22"/>
        </w:rPr>
      </w:pPr>
      <w:r>
        <w:rPr>
          <w:rFonts w:ascii="Cambria" w:hAnsi="Cambria" w:cs="Cambria"/>
          <w:bCs/>
          <w:sz w:val="22"/>
          <w:szCs w:val="22"/>
        </w:rPr>
        <w:t xml:space="preserve">This document discusses the functional requirement of MSISDN Mart for Analytics (MMFA), for 13 models as mentioned below. </w:t>
      </w:r>
    </w:p>
    <w:p w:rsidR="000B4F19" w:rsidRDefault="000B4F19" w:rsidP="000B4F19">
      <w:pPr>
        <w:pStyle w:val="60exhnormal"/>
        <w:ind w:left="360"/>
        <w:jc w:val="both"/>
        <w:rPr>
          <w:rFonts w:ascii="Cambria" w:hAnsi="Cambria" w:cs="Cambria"/>
          <w:bCs/>
          <w:sz w:val="22"/>
          <w:szCs w:val="22"/>
        </w:rPr>
      </w:pP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Home usage and revenue aggregates Daily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lastRenderedPageBreak/>
        <w:t>Home usage and revenue aggregates Monthly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In roamer usage and revenue aggregates Daily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In roamer usage and revenue aggregates Monthly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Out roamer usage and revenue aggregates Daily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Out roamer usage and revenue aggregates Monthly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Usage Circle Daily Fact</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Usage Circle Monthly Fact</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Handset History of Subscriber</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Recharges Per MSISDN Daily</w:t>
      </w:r>
    </w:p>
    <w:p w:rsidR="000B4F19" w:rsidRDefault="000B4F19" w:rsidP="00A53EF8">
      <w:pPr>
        <w:pStyle w:val="Text"/>
        <w:numPr>
          <w:ilvl w:val="0"/>
          <w:numId w:val="6"/>
        </w:numPr>
        <w:rPr>
          <w:rFonts w:ascii="Cambria" w:hAnsi="Cambria" w:cs="Cambria"/>
        </w:rPr>
      </w:pPr>
      <w:r>
        <w:rPr>
          <w:rFonts w:ascii="Cambria" w:hAnsi="Cambria" w:cs="Cambria"/>
          <w:color w:val="auto"/>
          <w:sz w:val="22"/>
          <w:szCs w:val="22"/>
        </w:rPr>
        <w:t>ISD country called daily fact – Daily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MSISDN wise usage and revenue aggregate (Home + Out roamer) - daily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MSISDN wise usage and revenue aggregate (Home + Out roamer) - monthly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ISD country called daily fact - Daily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Data usage and revenue data pack/pay g fact - Daily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Data usage and revenue data pack/pay g fact - Monthly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Subscription and pack history- Daily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MTR - Account Adjustment - Daily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MTR - Bonus Card - Daily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VAS Revenue ADHOC - Daily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Balance transfer fact - Daily</w:t>
      </w:r>
    </w:p>
    <w:p w:rsidR="000B4F19" w:rsidRDefault="000B4F19" w:rsidP="00A53EF8">
      <w:pPr>
        <w:pStyle w:val="Text"/>
        <w:numPr>
          <w:ilvl w:val="0"/>
          <w:numId w:val="6"/>
        </w:numPr>
        <w:rPr>
          <w:rFonts w:ascii="Cambria" w:hAnsi="Cambria" w:cs="Cambria"/>
          <w:color w:val="auto"/>
          <w:sz w:val="22"/>
          <w:szCs w:val="22"/>
        </w:rPr>
      </w:pPr>
      <w:proofErr w:type="spellStart"/>
      <w:r>
        <w:rPr>
          <w:rFonts w:ascii="Cambria" w:hAnsi="Cambria" w:cs="Cambria"/>
          <w:color w:val="auto"/>
          <w:sz w:val="22"/>
          <w:szCs w:val="22"/>
        </w:rPr>
        <w:t>Chota</w:t>
      </w:r>
      <w:proofErr w:type="spellEnd"/>
      <w:r>
        <w:rPr>
          <w:rFonts w:ascii="Cambria" w:hAnsi="Cambria" w:cs="Cambria"/>
          <w:color w:val="auto"/>
          <w:sz w:val="22"/>
          <w:szCs w:val="22"/>
        </w:rPr>
        <w:t xml:space="preserve"> credit fact - Daily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Night minutes usage (Local on net MOU) - Daily</w:t>
      </w:r>
    </w:p>
    <w:p w:rsidR="000B4F19" w:rsidRDefault="000B4F19" w:rsidP="00A53EF8">
      <w:pPr>
        <w:pStyle w:val="Text"/>
        <w:numPr>
          <w:ilvl w:val="0"/>
          <w:numId w:val="6"/>
        </w:numPr>
        <w:rPr>
          <w:rFonts w:ascii="Cambria" w:hAnsi="Cambria" w:cs="Cambria"/>
          <w:color w:val="auto"/>
          <w:sz w:val="22"/>
          <w:szCs w:val="22"/>
        </w:rPr>
      </w:pPr>
      <w:r>
        <w:rPr>
          <w:rFonts w:ascii="Cambria" w:hAnsi="Cambria" w:cs="Cambria"/>
          <w:color w:val="auto"/>
          <w:sz w:val="22"/>
          <w:szCs w:val="22"/>
        </w:rPr>
        <w:t>Night minutes usage (Local on net MOU) - Monthly</w:t>
      </w:r>
    </w:p>
    <w:p w:rsidR="000B4F19" w:rsidRDefault="000B4F19" w:rsidP="000B4F19">
      <w:pPr>
        <w:pStyle w:val="Text"/>
        <w:ind w:left="720"/>
        <w:rPr>
          <w:rFonts w:ascii="Cambria" w:hAnsi="Cambria" w:cs="Cambria"/>
          <w:color w:val="auto"/>
          <w:sz w:val="22"/>
          <w:szCs w:val="22"/>
        </w:rPr>
      </w:pPr>
    </w:p>
    <w:p w:rsidR="000B4F19" w:rsidRDefault="000B4F19" w:rsidP="000B4F19">
      <w:pPr>
        <w:pStyle w:val="Text"/>
        <w:ind w:left="360" w:firstLine="360"/>
        <w:jc w:val="both"/>
        <w:rPr>
          <w:rFonts w:ascii="Cambria" w:hAnsi="Cambria" w:cs="Cambria"/>
          <w:color w:val="auto"/>
          <w:sz w:val="22"/>
          <w:szCs w:val="22"/>
        </w:rPr>
      </w:pPr>
      <w:r>
        <w:rPr>
          <w:rFonts w:ascii="Cambria" w:hAnsi="Cambria" w:cs="Cambria"/>
          <w:color w:val="auto"/>
          <w:sz w:val="22"/>
          <w:szCs w:val="22"/>
        </w:rPr>
        <w:t>Following are in scope:</w:t>
      </w:r>
    </w:p>
    <w:p w:rsidR="000B4F19" w:rsidRDefault="000B4F19" w:rsidP="00A53EF8">
      <w:pPr>
        <w:pStyle w:val="Text"/>
        <w:numPr>
          <w:ilvl w:val="0"/>
          <w:numId w:val="7"/>
        </w:numPr>
        <w:jc w:val="both"/>
        <w:rPr>
          <w:rFonts w:ascii="Cambria" w:hAnsi="Cambria" w:cs="Cambria"/>
          <w:color w:val="auto"/>
          <w:sz w:val="22"/>
          <w:szCs w:val="22"/>
        </w:rPr>
      </w:pPr>
      <w:r>
        <w:rPr>
          <w:rFonts w:ascii="Cambria" w:hAnsi="Cambria" w:cs="Cambria"/>
          <w:color w:val="auto"/>
          <w:sz w:val="22"/>
          <w:szCs w:val="22"/>
        </w:rPr>
        <w:t xml:space="preserve">MSISDN subscriber level Usage, Revenue &amp; count based on different legs e.g. </w:t>
      </w:r>
      <w:proofErr w:type="spellStart"/>
      <w:r>
        <w:rPr>
          <w:rFonts w:ascii="Cambria" w:hAnsi="Cambria" w:cs="Cambria"/>
          <w:color w:val="auto"/>
          <w:sz w:val="22"/>
          <w:szCs w:val="22"/>
        </w:rPr>
        <w:t>onnet</w:t>
      </w:r>
      <w:proofErr w:type="spellEnd"/>
      <w:r>
        <w:rPr>
          <w:rFonts w:ascii="Cambria" w:hAnsi="Cambria" w:cs="Cambria"/>
          <w:color w:val="auto"/>
          <w:sz w:val="22"/>
          <w:szCs w:val="22"/>
        </w:rPr>
        <w:t>/</w:t>
      </w:r>
      <w:proofErr w:type="spellStart"/>
      <w:r>
        <w:rPr>
          <w:rFonts w:ascii="Cambria" w:hAnsi="Cambria" w:cs="Cambria"/>
          <w:color w:val="auto"/>
          <w:sz w:val="22"/>
          <w:szCs w:val="22"/>
        </w:rPr>
        <w:t>offnet</w:t>
      </w:r>
      <w:proofErr w:type="spellEnd"/>
      <w:r>
        <w:rPr>
          <w:rFonts w:ascii="Cambria" w:hAnsi="Cambria" w:cs="Cambria"/>
          <w:color w:val="auto"/>
          <w:sz w:val="22"/>
          <w:szCs w:val="22"/>
        </w:rPr>
        <w:t>/local/STD/ISD etc. Details are provided in the embedded spreadsheet.</w:t>
      </w:r>
    </w:p>
    <w:p w:rsidR="000B4F19" w:rsidRDefault="000B4F19" w:rsidP="00A53EF8">
      <w:pPr>
        <w:pStyle w:val="Text"/>
        <w:numPr>
          <w:ilvl w:val="0"/>
          <w:numId w:val="7"/>
        </w:numPr>
        <w:jc w:val="both"/>
        <w:rPr>
          <w:rFonts w:ascii="Cambria" w:hAnsi="Cambria" w:cs="Cambria"/>
          <w:color w:val="auto"/>
          <w:sz w:val="22"/>
          <w:szCs w:val="22"/>
        </w:rPr>
      </w:pPr>
      <w:r>
        <w:rPr>
          <w:rFonts w:ascii="Cambria" w:hAnsi="Cambria" w:cs="Cambria"/>
          <w:color w:val="auto"/>
          <w:sz w:val="22"/>
          <w:szCs w:val="22"/>
        </w:rPr>
        <w:t>Device wise MSISDN subscriber level Usage, Revenue &amp; count</w:t>
      </w:r>
    </w:p>
    <w:p w:rsidR="000B4F19" w:rsidRDefault="000B4F19" w:rsidP="00A53EF8">
      <w:pPr>
        <w:pStyle w:val="Text"/>
        <w:numPr>
          <w:ilvl w:val="0"/>
          <w:numId w:val="7"/>
        </w:numPr>
        <w:jc w:val="both"/>
        <w:rPr>
          <w:rFonts w:ascii="Cambria" w:hAnsi="Cambria" w:cs="Cambria"/>
          <w:color w:val="auto"/>
          <w:sz w:val="22"/>
          <w:szCs w:val="22"/>
        </w:rPr>
      </w:pPr>
      <w:r>
        <w:rPr>
          <w:rFonts w:ascii="Cambria" w:hAnsi="Cambria" w:cs="Cambria"/>
          <w:color w:val="auto"/>
          <w:sz w:val="22"/>
          <w:szCs w:val="22"/>
        </w:rPr>
        <w:t>Tariff wise MSISDN subscriber level Usage, Revenue &amp; count</w:t>
      </w:r>
    </w:p>
    <w:p w:rsidR="000B4F19" w:rsidRDefault="000B4F19" w:rsidP="00A53EF8">
      <w:pPr>
        <w:pStyle w:val="Text"/>
        <w:numPr>
          <w:ilvl w:val="0"/>
          <w:numId w:val="7"/>
        </w:numPr>
        <w:jc w:val="both"/>
        <w:rPr>
          <w:rFonts w:ascii="Cambria" w:hAnsi="Cambria" w:cs="Cambria"/>
          <w:color w:val="auto"/>
          <w:sz w:val="22"/>
          <w:szCs w:val="22"/>
        </w:rPr>
      </w:pPr>
      <w:r>
        <w:rPr>
          <w:rFonts w:ascii="Cambria" w:hAnsi="Cambria" w:cs="Cambria"/>
          <w:color w:val="auto"/>
          <w:sz w:val="22"/>
          <w:szCs w:val="22"/>
        </w:rPr>
        <w:t>Design, development and implementation of MMFA Data mart which includes solution components for ETL, Database.</w:t>
      </w:r>
    </w:p>
    <w:p w:rsidR="000B4F19" w:rsidRDefault="000B4F19" w:rsidP="00A53EF8">
      <w:pPr>
        <w:pStyle w:val="Text"/>
        <w:numPr>
          <w:ilvl w:val="0"/>
          <w:numId w:val="7"/>
        </w:numPr>
        <w:jc w:val="both"/>
        <w:rPr>
          <w:rFonts w:ascii="Cambria" w:hAnsi="Cambria" w:cs="Cambria"/>
          <w:color w:val="auto"/>
          <w:sz w:val="22"/>
          <w:szCs w:val="22"/>
        </w:rPr>
      </w:pPr>
      <w:r>
        <w:rPr>
          <w:rFonts w:ascii="Cambria" w:hAnsi="Cambria" w:cs="Cambria"/>
          <w:color w:val="auto"/>
          <w:sz w:val="22"/>
          <w:szCs w:val="22"/>
        </w:rPr>
        <w:lastRenderedPageBreak/>
        <w:t>Data validation and trending will be designed and developed as per MMFA requirement.</w:t>
      </w:r>
    </w:p>
    <w:p w:rsidR="000B4F19" w:rsidRDefault="000B4F19" w:rsidP="00A53EF8">
      <w:pPr>
        <w:pStyle w:val="Text"/>
        <w:numPr>
          <w:ilvl w:val="0"/>
          <w:numId w:val="7"/>
        </w:numPr>
        <w:jc w:val="both"/>
        <w:rPr>
          <w:rFonts w:ascii="Cambria" w:hAnsi="Cambria" w:cs="Cambria"/>
          <w:color w:val="auto"/>
          <w:sz w:val="22"/>
          <w:szCs w:val="22"/>
        </w:rPr>
      </w:pPr>
      <w:r>
        <w:rPr>
          <w:rFonts w:ascii="Cambria" w:hAnsi="Cambria" w:cs="Cambria"/>
          <w:color w:val="auto"/>
          <w:sz w:val="22"/>
          <w:szCs w:val="22"/>
        </w:rPr>
        <w:t>Local on net MOU between 10pm to 8am.</w:t>
      </w:r>
    </w:p>
    <w:p w:rsidR="000B4F19" w:rsidRDefault="000B4F19" w:rsidP="00A53EF8">
      <w:pPr>
        <w:pStyle w:val="Text"/>
        <w:numPr>
          <w:ilvl w:val="0"/>
          <w:numId w:val="7"/>
        </w:numPr>
        <w:jc w:val="both"/>
        <w:rPr>
          <w:rFonts w:ascii="Cambria" w:hAnsi="Cambria" w:cs="Cambria"/>
          <w:color w:val="auto"/>
          <w:sz w:val="22"/>
          <w:szCs w:val="22"/>
        </w:rPr>
      </w:pPr>
      <w:r>
        <w:rPr>
          <w:rFonts w:ascii="Cambria" w:hAnsi="Cambria" w:cs="Cambria"/>
          <w:color w:val="auto"/>
          <w:sz w:val="22"/>
          <w:szCs w:val="22"/>
        </w:rPr>
        <w:t xml:space="preserve">Adjustment Amount with respect to Balance Transfer, </w:t>
      </w:r>
      <w:proofErr w:type="spellStart"/>
      <w:r>
        <w:rPr>
          <w:rFonts w:ascii="Cambria" w:hAnsi="Cambria" w:cs="Cambria"/>
          <w:color w:val="auto"/>
          <w:sz w:val="22"/>
          <w:szCs w:val="22"/>
        </w:rPr>
        <w:t>Chota</w:t>
      </w:r>
      <w:proofErr w:type="spellEnd"/>
      <w:r>
        <w:rPr>
          <w:rFonts w:ascii="Cambria" w:hAnsi="Cambria" w:cs="Cambria"/>
          <w:color w:val="auto"/>
          <w:sz w:val="22"/>
          <w:szCs w:val="22"/>
        </w:rPr>
        <w:t xml:space="preserve"> Credit.</w:t>
      </w:r>
    </w:p>
    <w:p w:rsidR="00222FD9" w:rsidRDefault="00222FD9" w:rsidP="00222FD9">
      <w:pPr>
        <w:pStyle w:val="BodyText"/>
        <w:ind w:left="0"/>
      </w:pPr>
    </w:p>
    <w:p w:rsidR="004924ED" w:rsidRDefault="004924ED" w:rsidP="00222FD9">
      <w:pPr>
        <w:pStyle w:val="BodyText"/>
        <w:ind w:left="0"/>
      </w:pPr>
    </w:p>
    <w:p w:rsidR="008E0BF9" w:rsidRDefault="000B4F19" w:rsidP="00A53EF8">
      <w:pPr>
        <w:pStyle w:val="Heading2"/>
        <w:numPr>
          <w:ilvl w:val="1"/>
          <w:numId w:val="5"/>
        </w:numPr>
      </w:pPr>
      <w:bookmarkStart w:id="20" w:name="_Toc427076293"/>
      <w:bookmarkStart w:id="21" w:name="_Toc427076547"/>
      <w:bookmarkStart w:id="22" w:name="_Toc427076604"/>
      <w:r>
        <w:t>Assumption</w:t>
      </w:r>
      <w:bookmarkEnd w:id="20"/>
      <w:bookmarkEnd w:id="21"/>
      <w:bookmarkEnd w:id="22"/>
    </w:p>
    <w:p w:rsidR="000B4F19" w:rsidRDefault="000B4F19" w:rsidP="000B4F19">
      <w:pPr>
        <w:pStyle w:val="ListBullet"/>
        <w:ind w:left="360" w:firstLine="0"/>
        <w:rPr>
          <w:rFonts w:ascii="Cambria" w:hAnsi="Cambria" w:cs="Cambria"/>
          <w:snapToGrid w:val="0"/>
          <w:sz w:val="24"/>
          <w:szCs w:val="24"/>
        </w:rPr>
      </w:pPr>
      <w:r>
        <w:rPr>
          <w:rFonts w:ascii="Cambria" w:hAnsi="Cambria" w:cs="Cambria"/>
          <w:snapToGrid w:val="0"/>
          <w:sz w:val="24"/>
          <w:szCs w:val="24"/>
        </w:rPr>
        <w:t>This fact is to be triggered after completion of Subscriber master MSISDN DIM.</w:t>
      </w:r>
    </w:p>
    <w:p w:rsidR="002C4F5F" w:rsidRDefault="002C4F5F" w:rsidP="00A53EF8">
      <w:pPr>
        <w:pStyle w:val="Heading2"/>
        <w:numPr>
          <w:ilvl w:val="1"/>
          <w:numId w:val="5"/>
        </w:numPr>
      </w:pPr>
      <w:bookmarkStart w:id="23" w:name="_Toc427076294"/>
      <w:bookmarkStart w:id="24" w:name="_Toc427076548"/>
      <w:bookmarkStart w:id="25" w:name="_Toc427076605"/>
      <w:r>
        <w:t>Da</w:t>
      </w:r>
      <w:r w:rsidR="00240558">
        <w:t xml:space="preserve">y to Day work instruction demarking critical </w:t>
      </w:r>
      <w:r w:rsidR="008C5DD4">
        <w:t>activities</w:t>
      </w:r>
      <w:bookmarkEnd w:id="23"/>
      <w:bookmarkEnd w:id="24"/>
      <w:bookmarkEnd w:id="25"/>
    </w:p>
    <w:p w:rsidR="002C4F5F" w:rsidRDefault="00240558" w:rsidP="00A53EF8">
      <w:pPr>
        <w:pStyle w:val="BodyText"/>
        <w:numPr>
          <w:ilvl w:val="0"/>
          <w:numId w:val="16"/>
        </w:numPr>
        <w:spacing w:before="0" w:after="0"/>
      </w:pPr>
      <w:r>
        <w:t xml:space="preserve">Monitor the </w:t>
      </w:r>
      <w:proofErr w:type="spellStart"/>
      <w:r>
        <w:t>Etl</w:t>
      </w:r>
      <w:proofErr w:type="spellEnd"/>
      <w:r>
        <w:t xml:space="preserve"> jobs in Director </w:t>
      </w:r>
      <w:proofErr w:type="gramStart"/>
      <w:r>
        <w:t>client</w:t>
      </w:r>
      <w:proofErr w:type="gramEnd"/>
      <w:r>
        <w:t>.</w:t>
      </w:r>
    </w:p>
    <w:p w:rsidR="00240558" w:rsidRDefault="00240558" w:rsidP="00A53EF8">
      <w:pPr>
        <w:pStyle w:val="BodyText"/>
        <w:numPr>
          <w:ilvl w:val="0"/>
          <w:numId w:val="16"/>
        </w:numPr>
        <w:spacing w:before="0" w:after="0"/>
      </w:pPr>
      <w:r>
        <w:t>Monitor the MMFA and Micro-segmentation job streams in Tivoli work scheduler.</w:t>
      </w:r>
    </w:p>
    <w:p w:rsidR="00240558" w:rsidRDefault="00240558" w:rsidP="00A53EF8">
      <w:pPr>
        <w:pStyle w:val="BodyText"/>
        <w:numPr>
          <w:ilvl w:val="0"/>
          <w:numId w:val="16"/>
        </w:numPr>
        <w:spacing w:before="0" w:after="0"/>
      </w:pPr>
      <w:r>
        <w:t>Check the MMFA bucket and analysis the raised incidents.</w:t>
      </w:r>
    </w:p>
    <w:p w:rsidR="00240558" w:rsidRDefault="00240558" w:rsidP="00A53EF8">
      <w:pPr>
        <w:pStyle w:val="BodyText"/>
        <w:numPr>
          <w:ilvl w:val="0"/>
          <w:numId w:val="16"/>
        </w:numPr>
        <w:spacing w:before="0" w:after="0"/>
      </w:pPr>
      <w:r>
        <w:t>Fix the tickets based on the priority.</w:t>
      </w:r>
    </w:p>
    <w:p w:rsidR="00240558" w:rsidRDefault="00240558" w:rsidP="00A53EF8">
      <w:pPr>
        <w:pStyle w:val="BodyText"/>
        <w:numPr>
          <w:ilvl w:val="0"/>
          <w:numId w:val="16"/>
        </w:numPr>
        <w:spacing w:before="0" w:after="0"/>
      </w:pPr>
      <w:r>
        <w:t>Validate the all models data.</w:t>
      </w:r>
    </w:p>
    <w:p w:rsidR="00240558" w:rsidRDefault="00B0760D" w:rsidP="00A53EF8">
      <w:pPr>
        <w:pStyle w:val="BodyText"/>
        <w:numPr>
          <w:ilvl w:val="0"/>
          <w:numId w:val="16"/>
        </w:numPr>
        <w:spacing w:before="0" w:after="0"/>
      </w:pPr>
      <w:r>
        <w:t xml:space="preserve">Validate the data for each fact based on the </w:t>
      </w:r>
      <w:proofErr w:type="spellStart"/>
      <w:r>
        <w:t>kpis</w:t>
      </w:r>
      <w:proofErr w:type="spellEnd"/>
      <w:r>
        <w:t>.</w:t>
      </w:r>
    </w:p>
    <w:p w:rsidR="00B0760D" w:rsidRDefault="00B0760D" w:rsidP="00A53EF8">
      <w:pPr>
        <w:pStyle w:val="BodyText"/>
        <w:numPr>
          <w:ilvl w:val="0"/>
          <w:numId w:val="16"/>
        </w:numPr>
        <w:spacing w:before="0" w:after="0"/>
      </w:pPr>
      <w:r>
        <w:t>Check the audit table entries for all facts.</w:t>
      </w:r>
    </w:p>
    <w:p w:rsidR="00B0760D" w:rsidRDefault="00B0760D" w:rsidP="00A53EF8">
      <w:pPr>
        <w:pStyle w:val="BodyText"/>
        <w:numPr>
          <w:ilvl w:val="0"/>
          <w:numId w:val="16"/>
        </w:numPr>
        <w:spacing w:before="0" w:after="0"/>
      </w:pPr>
      <w:r>
        <w:t>Validate the target data with source data if there is any duplicated.</w:t>
      </w:r>
    </w:p>
    <w:p w:rsidR="00B0760D" w:rsidRDefault="00B0760D" w:rsidP="00A53EF8">
      <w:pPr>
        <w:pStyle w:val="BodyText"/>
        <w:numPr>
          <w:ilvl w:val="0"/>
          <w:numId w:val="16"/>
        </w:numPr>
        <w:spacing w:before="0" w:after="0"/>
      </w:pPr>
      <w:r>
        <w:t>Reload the data if there is any duplicated.</w:t>
      </w:r>
    </w:p>
    <w:p w:rsidR="00B0760D" w:rsidRDefault="00B0760D" w:rsidP="00A53EF8">
      <w:pPr>
        <w:pStyle w:val="BodyText"/>
        <w:numPr>
          <w:ilvl w:val="0"/>
          <w:numId w:val="16"/>
        </w:numPr>
        <w:spacing w:before="0" w:after="0"/>
      </w:pPr>
      <w:r>
        <w:t xml:space="preserve">To monitor Micro-segmentation jobs after MMFA </w:t>
      </w:r>
      <w:proofErr w:type="spellStart"/>
      <w:r>
        <w:t>Etl</w:t>
      </w:r>
      <w:proofErr w:type="spellEnd"/>
      <w:r>
        <w:t xml:space="preserve"> loading is done.</w:t>
      </w:r>
    </w:p>
    <w:p w:rsidR="00B0760D" w:rsidRDefault="00B0760D" w:rsidP="00A53EF8">
      <w:pPr>
        <w:pStyle w:val="BodyText"/>
        <w:numPr>
          <w:ilvl w:val="0"/>
          <w:numId w:val="16"/>
        </w:numPr>
        <w:spacing w:before="0" w:after="0"/>
      </w:pPr>
      <w:r>
        <w:t>Validate the data for D-3(Micro-segmentation).</w:t>
      </w:r>
    </w:p>
    <w:p w:rsidR="00B0760D" w:rsidRDefault="00B0760D" w:rsidP="00A53EF8">
      <w:pPr>
        <w:pStyle w:val="BodyText"/>
        <w:numPr>
          <w:ilvl w:val="0"/>
          <w:numId w:val="16"/>
        </w:numPr>
        <w:spacing w:before="0" w:after="0"/>
      </w:pPr>
      <w:r>
        <w:t xml:space="preserve">To clear the previous entries after </w:t>
      </w:r>
      <w:proofErr w:type="spellStart"/>
      <w:r>
        <w:t>etl</w:t>
      </w:r>
      <w:proofErr w:type="spellEnd"/>
      <w:r>
        <w:t xml:space="preserve"> reloading is done.</w:t>
      </w:r>
    </w:p>
    <w:p w:rsidR="00B0760D" w:rsidRDefault="008C5DD4" w:rsidP="00A53EF8">
      <w:pPr>
        <w:pStyle w:val="BodyText"/>
        <w:numPr>
          <w:ilvl w:val="0"/>
          <w:numId w:val="16"/>
        </w:numPr>
        <w:spacing w:before="0" w:after="0"/>
      </w:pPr>
      <w:r>
        <w:t>Send the validated report for all facts after NZ Pushing is done in Analytics.</w:t>
      </w:r>
    </w:p>
    <w:p w:rsidR="00B0760D" w:rsidRDefault="00B0760D" w:rsidP="008C5DD4">
      <w:pPr>
        <w:pStyle w:val="BodyText"/>
        <w:spacing w:before="0" w:after="0"/>
        <w:ind w:left="1571"/>
      </w:pPr>
    </w:p>
    <w:p w:rsidR="00B0760D" w:rsidRDefault="00B0760D" w:rsidP="00B0760D">
      <w:pPr>
        <w:pStyle w:val="BodyText"/>
        <w:spacing w:before="0" w:after="0"/>
        <w:ind w:left="1571"/>
      </w:pPr>
    </w:p>
    <w:p w:rsidR="00ED783F" w:rsidRDefault="008C5DD4" w:rsidP="00A53EF8">
      <w:pPr>
        <w:pStyle w:val="Heading2"/>
        <w:numPr>
          <w:ilvl w:val="1"/>
          <w:numId w:val="5"/>
        </w:numPr>
      </w:pPr>
      <w:bookmarkStart w:id="26" w:name="_Toc427076295"/>
      <w:bookmarkStart w:id="27" w:name="_Toc427076549"/>
      <w:bookmarkStart w:id="28" w:name="_Toc427076606"/>
      <w:r>
        <w:t>Impact of not following critical procedures in day to day activities</w:t>
      </w:r>
      <w:bookmarkEnd w:id="26"/>
      <w:bookmarkEnd w:id="27"/>
      <w:bookmarkEnd w:id="28"/>
    </w:p>
    <w:p w:rsidR="008C5DD4" w:rsidRDefault="008C5DD4" w:rsidP="008C5DD4">
      <w:pPr>
        <w:pStyle w:val="BodyText"/>
      </w:pPr>
      <w:r>
        <w:t xml:space="preserve">ETL Jobs: </w:t>
      </w:r>
      <w:r w:rsidRPr="008C5DD4">
        <w:rPr>
          <w:rFonts w:ascii="Vodafone Rg" w:eastAsia="Vodafone Rg" w:hAnsi="Vodafone Rg" w:cs="Vodafone Rg"/>
          <w:color w:val="000000"/>
        </w:rPr>
        <w:t>If not done</w:t>
      </w:r>
      <w:r>
        <w:rPr>
          <w:rFonts w:ascii="Vodafone Rg" w:eastAsia="Vodafone Rg" w:hAnsi="Vodafone Rg" w:cs="Vodafone Rg"/>
          <w:color w:val="000000"/>
          <w:sz w:val="24"/>
          <w:szCs w:val="24"/>
        </w:rPr>
        <w:t xml:space="preserve"> </w:t>
      </w:r>
      <w:r>
        <w:t>Jobs get aborted so that data might be duplicated.</w:t>
      </w:r>
    </w:p>
    <w:p w:rsidR="008C5DD4" w:rsidRPr="008C5DD4" w:rsidRDefault="008C5DD4" w:rsidP="008C5DD4">
      <w:pPr>
        <w:pStyle w:val="BodyText"/>
      </w:pPr>
      <w:r>
        <w:t>Tivoli jobs:</w:t>
      </w:r>
      <w:r w:rsidRPr="008C5DD4">
        <w:rPr>
          <w:rFonts w:ascii="Vodafone Rg" w:eastAsia="Vodafone Rg" w:hAnsi="Vodafone Rg" w:cs="Vodafone Rg"/>
          <w:color w:val="000000"/>
          <w:sz w:val="24"/>
          <w:szCs w:val="24"/>
        </w:rPr>
        <w:t xml:space="preserve"> </w:t>
      </w:r>
      <w:r w:rsidRPr="008C5DD4">
        <w:rPr>
          <w:rFonts w:ascii="Vodafone Rg" w:eastAsia="Vodafone Rg" w:hAnsi="Vodafone Rg" w:cs="Vodafone Rg"/>
          <w:color w:val="000000"/>
        </w:rPr>
        <w:t>If not done</w:t>
      </w:r>
      <w:r w:rsidRPr="008C5DD4">
        <w:t xml:space="preserve"> </w:t>
      </w:r>
      <w:proofErr w:type="spellStart"/>
      <w:r w:rsidRPr="008C5DD4">
        <w:t>Etl</w:t>
      </w:r>
      <w:proofErr w:type="spellEnd"/>
      <w:r w:rsidRPr="008C5DD4">
        <w:t xml:space="preserve"> jobs will not be initiated any error occurred in Tivoli server.</w:t>
      </w:r>
    </w:p>
    <w:p w:rsidR="008C5DD4" w:rsidRPr="008C5DD4" w:rsidRDefault="008C5DD4" w:rsidP="008C5DD4">
      <w:pPr>
        <w:pStyle w:val="BodyText"/>
      </w:pPr>
      <w:r w:rsidRPr="008C5DD4">
        <w:t xml:space="preserve">Data Validation: </w:t>
      </w:r>
      <w:r w:rsidRPr="008C5DD4">
        <w:rPr>
          <w:rFonts w:ascii="Vodafone Rg" w:eastAsia="Vodafone Rg" w:hAnsi="Vodafone Rg" w:cs="Vodafone Rg"/>
          <w:color w:val="000000"/>
        </w:rPr>
        <w:t>If not done</w:t>
      </w:r>
      <w:r w:rsidR="00C40708">
        <w:rPr>
          <w:rFonts w:ascii="Vodafone Rg" w:eastAsia="Vodafone Rg" w:hAnsi="Vodafone Rg" w:cs="Vodafone Rg"/>
          <w:color w:val="000000"/>
        </w:rPr>
        <w:t xml:space="preserve"> impact on daily business for users.</w:t>
      </w:r>
    </w:p>
    <w:p w:rsidR="00D472E1" w:rsidRDefault="00D472E1" w:rsidP="00A53EF8">
      <w:pPr>
        <w:pStyle w:val="Heading3"/>
        <w:pageBreakBefore/>
        <w:numPr>
          <w:ilvl w:val="2"/>
          <w:numId w:val="14"/>
        </w:numPr>
        <w:suppressAutoHyphens/>
        <w:rPr>
          <w:rFonts w:ascii="Vodafone Rg" w:eastAsia="Vodafone Rg" w:hAnsi="Vodafone Rg" w:cs="Vodafone Rg"/>
          <w:b w:val="0"/>
          <w:color w:val="000000"/>
        </w:rPr>
      </w:pPr>
    </w:p>
    <w:p w:rsidR="00D868EB" w:rsidRDefault="00D868EB" w:rsidP="00D868EB">
      <w:pPr>
        <w:pStyle w:val="Heading2"/>
        <w:numPr>
          <w:ilvl w:val="1"/>
          <w:numId w:val="5"/>
        </w:numPr>
      </w:pPr>
      <w:bookmarkStart w:id="29" w:name="_Toc427076296"/>
      <w:bookmarkStart w:id="30" w:name="_Toc427076550"/>
      <w:bookmarkStart w:id="31" w:name="_Toc427076607"/>
      <w:r>
        <w:t>Single point Failure with in the application environment</w:t>
      </w:r>
      <w:bookmarkEnd w:id="29"/>
      <w:bookmarkEnd w:id="30"/>
      <w:bookmarkEnd w:id="31"/>
    </w:p>
    <w:p w:rsidR="00D868EB" w:rsidRDefault="00D868EB" w:rsidP="00D868EB">
      <w:pPr>
        <w:rPr>
          <w:b/>
          <w:bCs/>
          <w:sz w:val="16"/>
          <w:u w:val="single"/>
        </w:rPr>
      </w:pPr>
      <w:r w:rsidRPr="00153305">
        <w:rPr>
          <w:b/>
          <w:bCs/>
          <w:sz w:val="16"/>
          <w:u w:val="single"/>
        </w:rPr>
        <w:t>FAILURE SCENARIOS</w:t>
      </w:r>
    </w:p>
    <w:p w:rsidR="00D868EB" w:rsidRPr="00D868EB" w:rsidRDefault="00D868EB" w:rsidP="00D868EB">
      <w:pPr>
        <w:tabs>
          <w:tab w:val="left" w:pos="1260"/>
        </w:tabs>
        <w:rPr>
          <w:b/>
          <w:bCs/>
          <w:sz w:val="16"/>
        </w:rPr>
      </w:pPr>
      <w:r w:rsidRPr="00D868EB">
        <w:rPr>
          <w:b/>
          <w:bCs/>
          <w:sz w:val="16"/>
        </w:rPr>
        <w:tab/>
      </w:r>
    </w:p>
    <w:p w:rsidR="00D868EB" w:rsidRPr="00153305" w:rsidRDefault="00D868EB" w:rsidP="00D868EB">
      <w:pPr>
        <w:pStyle w:val="ListParagraph"/>
        <w:numPr>
          <w:ilvl w:val="0"/>
          <w:numId w:val="15"/>
        </w:numPr>
        <w:rPr>
          <w:bCs/>
        </w:rPr>
      </w:pPr>
      <w:proofErr w:type="spellStart"/>
      <w:r w:rsidRPr="00153305">
        <w:rPr>
          <w:bCs/>
        </w:rPr>
        <w:t>Etl</w:t>
      </w:r>
      <w:proofErr w:type="spellEnd"/>
      <w:r w:rsidRPr="00153305">
        <w:rPr>
          <w:bCs/>
        </w:rPr>
        <w:t xml:space="preserve"> jobs will be aborted due to sessions in Netezza and Terada Servers.</w:t>
      </w:r>
    </w:p>
    <w:p w:rsidR="00D868EB" w:rsidRPr="00153305" w:rsidRDefault="00D868EB" w:rsidP="00D868EB">
      <w:pPr>
        <w:pStyle w:val="ListParagraph"/>
        <w:numPr>
          <w:ilvl w:val="0"/>
          <w:numId w:val="15"/>
        </w:numPr>
      </w:pPr>
      <w:proofErr w:type="spellStart"/>
      <w:r w:rsidRPr="00153305">
        <w:rPr>
          <w:bCs/>
        </w:rPr>
        <w:t>Etl</w:t>
      </w:r>
      <w:proofErr w:type="spellEnd"/>
      <w:r w:rsidRPr="00153305">
        <w:rPr>
          <w:bCs/>
        </w:rPr>
        <w:t xml:space="preserve"> jobs will be aborted due to space issues in DSLOG and MountPoint.</w:t>
      </w:r>
    </w:p>
    <w:p w:rsidR="00D868EB" w:rsidRPr="00153305" w:rsidRDefault="00D868EB" w:rsidP="00D868EB">
      <w:pPr>
        <w:pStyle w:val="ListParagraph"/>
        <w:numPr>
          <w:ilvl w:val="0"/>
          <w:numId w:val="15"/>
        </w:numPr>
      </w:pPr>
      <w:r>
        <w:rPr>
          <w:bCs/>
        </w:rPr>
        <w:t xml:space="preserve">Sign </w:t>
      </w:r>
      <w:proofErr w:type="spellStart"/>
      <w:r>
        <w:rPr>
          <w:bCs/>
        </w:rPr>
        <w:t>Int</w:t>
      </w:r>
      <w:proofErr w:type="spellEnd"/>
      <w:r>
        <w:rPr>
          <w:bCs/>
        </w:rPr>
        <w:t xml:space="preserve"> issues will be occurred.</w:t>
      </w:r>
    </w:p>
    <w:p w:rsidR="00153305" w:rsidRDefault="00D868EB" w:rsidP="006C784F">
      <w:pPr>
        <w:pStyle w:val="Heading2"/>
        <w:numPr>
          <w:ilvl w:val="1"/>
          <w:numId w:val="5"/>
        </w:numPr>
      </w:pPr>
      <w:bookmarkStart w:id="32" w:name="_Toc427076297"/>
      <w:bookmarkStart w:id="33" w:name="_Toc427076551"/>
      <w:bookmarkStart w:id="34" w:name="_Toc427076608"/>
      <w:r>
        <w:t>Team Structure</w:t>
      </w:r>
      <w:bookmarkEnd w:id="32"/>
      <w:bookmarkEnd w:id="33"/>
      <w:bookmarkEnd w:id="34"/>
    </w:p>
    <w:bookmarkStart w:id="35" w:name="_MON_1500747125"/>
    <w:bookmarkEnd w:id="35"/>
    <w:p w:rsidR="006C784F" w:rsidRDefault="006627E0" w:rsidP="006C784F">
      <w:pPr>
        <w:pStyle w:val="BodyText"/>
      </w:pPr>
      <w:r>
        <w:object w:dxaOrig="6723" w:dyaOrig="2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117.75pt" o:ole="">
            <v:imagedata r:id="rId16" o:title=""/>
          </v:shape>
          <o:OLEObject Type="Embed" ProgID="Excel.Sheet.12" ShapeID="_x0000_i1025" DrawAspect="Content" ObjectID="_1500818452" r:id="rId17"/>
        </w:object>
      </w:r>
    </w:p>
    <w:p w:rsidR="006627E0" w:rsidRPr="006627E0" w:rsidRDefault="006627E0" w:rsidP="006C784F">
      <w:pPr>
        <w:pStyle w:val="BodyText"/>
        <w:rPr>
          <w:color w:val="4F81BD" w:themeColor="accent1"/>
        </w:rPr>
      </w:pPr>
      <w:r w:rsidRPr="006627E0">
        <w:rPr>
          <w:color w:val="4F81BD" w:themeColor="accent1"/>
        </w:rPr>
        <w:t>Functional Mail ID:vilbmmfa@in.ibm.com</w:t>
      </w:r>
    </w:p>
    <w:p w:rsidR="000F49CE" w:rsidRPr="003E755B" w:rsidRDefault="008E2C75" w:rsidP="003E755B">
      <w:pPr>
        <w:pStyle w:val="Heading1"/>
        <w:keepNext w:val="0"/>
        <w:pageBreakBefore w:val="0"/>
      </w:pPr>
      <w:bookmarkStart w:id="36" w:name="_Toc427076298"/>
      <w:bookmarkStart w:id="37" w:name="_Toc427076552"/>
      <w:bookmarkStart w:id="38" w:name="_Toc427076609"/>
      <w:r w:rsidRPr="003E755B">
        <w:t>Application</w:t>
      </w:r>
      <w:bookmarkEnd w:id="36"/>
      <w:bookmarkEnd w:id="37"/>
      <w:bookmarkEnd w:id="38"/>
    </w:p>
    <w:p w:rsidR="000B4F19" w:rsidRPr="005B585B" w:rsidRDefault="000B4F19" w:rsidP="005B585B">
      <w:pPr>
        <w:pStyle w:val="Heading2"/>
        <w:numPr>
          <w:ilvl w:val="1"/>
          <w:numId w:val="4"/>
        </w:numPr>
      </w:pPr>
      <w:bookmarkStart w:id="39" w:name="_Toc427076299"/>
      <w:bookmarkStart w:id="40" w:name="_Toc427076553"/>
      <w:bookmarkStart w:id="41" w:name="_Toc427076610"/>
      <w:r>
        <w:t>ETL Process Design</w:t>
      </w:r>
      <w:bookmarkEnd w:id="39"/>
      <w:bookmarkEnd w:id="40"/>
      <w:bookmarkEnd w:id="41"/>
    </w:p>
    <w:p w:rsidR="000B4F19" w:rsidRDefault="00546132" w:rsidP="000B4F19">
      <w:pPr>
        <w:rPr>
          <w:rFonts w:ascii="Cambria" w:hAnsi="Cambria" w:cs="Cambria"/>
        </w:rPr>
      </w:pPr>
      <w:r>
        <w:rPr>
          <w:rFonts w:ascii="Cambria" w:hAnsi="Cambria" w:cs="Cambria"/>
        </w:rPr>
        <w:pict>
          <v:shape id="Picture 1" o:spid="_x0000_i1026" type="#_x0000_t75" style="width:472.5pt;height:264.75pt">
            <v:imagedata r:id="rId18" o:title=""/>
          </v:shape>
        </w:pict>
      </w:r>
    </w:p>
    <w:p w:rsidR="000B4F19" w:rsidRPr="000B4F19" w:rsidRDefault="000B4F19" w:rsidP="000B4F19">
      <w:pPr>
        <w:pStyle w:val="BodyText"/>
      </w:pPr>
    </w:p>
    <w:p w:rsidR="00370CFD" w:rsidRPr="00C71206" w:rsidRDefault="000B4F19" w:rsidP="00A53EF8">
      <w:pPr>
        <w:pStyle w:val="Heading3"/>
        <w:numPr>
          <w:ilvl w:val="2"/>
          <w:numId w:val="4"/>
        </w:numPr>
      </w:pPr>
      <w:bookmarkStart w:id="42" w:name="_Toc427076300"/>
      <w:bookmarkStart w:id="43" w:name="_Toc427076554"/>
      <w:bookmarkStart w:id="44" w:name="_Toc427076611"/>
      <w:r>
        <w:rPr>
          <w:rFonts w:ascii="Cambria" w:hAnsi="Cambria" w:cs="Cambria"/>
        </w:rPr>
        <w:lastRenderedPageBreak/>
        <w:t>Structure of dimension tables and look up tables</w:t>
      </w:r>
      <w:bookmarkEnd w:id="42"/>
      <w:bookmarkEnd w:id="43"/>
      <w:bookmarkEnd w:id="44"/>
    </w:p>
    <w:p w:rsidR="00370CFD" w:rsidRDefault="000B4F19" w:rsidP="00370CFD">
      <w:r>
        <w:rPr>
          <w:rFonts w:ascii="Cambria" w:hAnsi="Cambria" w:cs="Cambria"/>
          <w:snapToGrid w:val="0"/>
          <w:sz w:val="24"/>
          <w:szCs w:val="24"/>
        </w:rPr>
        <w:t xml:space="preserve">For each of the attribute in dimension table, a corresponding SKEY column will be added to uniquely identify the value of the attribute. Value of this SKEY column will be populated from the corresponding source lookup tables in the warehouse or it will be generated through a sequence if it is a derived column. These SKEY columns in a dimension will be used to identify the dimension key of the table while populating the corresponding Index table and/or fact table. This SKEY column will also be used in </w:t>
      </w:r>
      <w:proofErr w:type="spellStart"/>
      <w:r>
        <w:rPr>
          <w:rFonts w:ascii="Cambria" w:hAnsi="Cambria" w:cs="Cambria"/>
          <w:snapToGrid w:val="0"/>
          <w:sz w:val="24"/>
          <w:szCs w:val="24"/>
        </w:rPr>
        <w:t>Cognos</w:t>
      </w:r>
      <w:proofErr w:type="spellEnd"/>
      <w:r>
        <w:rPr>
          <w:rFonts w:ascii="Cambria" w:hAnsi="Cambria" w:cs="Cambria"/>
          <w:snapToGrid w:val="0"/>
          <w:sz w:val="24"/>
          <w:szCs w:val="24"/>
        </w:rPr>
        <w:t xml:space="preserve"> reporting for sorting/ordering the values of the corresponding column.</w:t>
      </w:r>
    </w:p>
    <w:p w:rsidR="005268B0" w:rsidRDefault="005268B0" w:rsidP="00370CFD"/>
    <w:p w:rsidR="00370CFD" w:rsidRPr="00C71206" w:rsidRDefault="005F738F" w:rsidP="00A53EF8">
      <w:pPr>
        <w:pStyle w:val="Heading3"/>
        <w:numPr>
          <w:ilvl w:val="2"/>
          <w:numId w:val="4"/>
        </w:numPr>
      </w:pPr>
      <w:bookmarkStart w:id="45" w:name="_Toc427076301"/>
      <w:bookmarkStart w:id="46" w:name="_Toc427076555"/>
      <w:bookmarkStart w:id="47" w:name="_Toc427076612"/>
      <w:r>
        <w:t>ETL Process Flow</w:t>
      </w:r>
      <w:bookmarkEnd w:id="45"/>
      <w:bookmarkEnd w:id="46"/>
      <w:bookmarkEnd w:id="47"/>
    </w:p>
    <w:p w:rsidR="005F738F" w:rsidRDefault="005F738F" w:rsidP="005F738F">
      <w:pPr>
        <w:ind w:left="432"/>
        <w:rPr>
          <w:rFonts w:ascii="Cambria" w:hAnsi="Cambria" w:cs="Cambria"/>
        </w:rPr>
      </w:pPr>
      <w:r>
        <w:rPr>
          <w:rFonts w:ascii="Cambria" w:hAnsi="Cambria" w:cs="Cambria"/>
        </w:rPr>
        <w:t>Following are the process flow for Dimension and Facts Loading.</w:t>
      </w:r>
    </w:p>
    <w:p w:rsidR="005F738F" w:rsidRDefault="005F738F" w:rsidP="005F738F">
      <w:pPr>
        <w:ind w:left="432"/>
        <w:rPr>
          <w:rFonts w:ascii="Cambria" w:hAnsi="Cambria" w:cs="Cambria"/>
        </w:rPr>
      </w:pPr>
    </w:p>
    <w:p w:rsidR="005F738F" w:rsidRDefault="005F738F" w:rsidP="005F738F">
      <w:pPr>
        <w:ind w:left="432"/>
        <w:rPr>
          <w:rFonts w:ascii="Cambria" w:hAnsi="Cambria" w:cs="Cambria"/>
        </w:rPr>
      </w:pPr>
    </w:p>
    <w:p w:rsidR="005F738F" w:rsidRDefault="005F738F" w:rsidP="005F738F">
      <w:pPr>
        <w:ind w:left="432"/>
        <w:rPr>
          <w:rFonts w:ascii="Cambria" w:hAnsi="Cambria" w:cs="Cambria"/>
        </w:rPr>
      </w:pPr>
    </w:p>
    <w:p w:rsidR="005F738F" w:rsidRDefault="005F738F" w:rsidP="00A53EF8">
      <w:pPr>
        <w:numPr>
          <w:ilvl w:val="0"/>
          <w:numId w:val="8"/>
        </w:numPr>
        <w:spacing w:after="200" w:line="276" w:lineRule="auto"/>
        <w:rPr>
          <w:rFonts w:ascii="Cambria" w:hAnsi="Cambria" w:cs="Cambria"/>
          <w:b/>
          <w:bCs/>
          <w:u w:val="single"/>
        </w:rPr>
      </w:pPr>
      <w:r>
        <w:rPr>
          <w:rFonts w:ascii="Cambria" w:hAnsi="Cambria" w:cs="Cambria"/>
          <w:b/>
          <w:bCs/>
          <w:noProof/>
          <w:u w:val="single"/>
          <w:lang w:val="en-US" w:eastAsia="en-US"/>
        </w:rPr>
        <mc:AlternateContent>
          <mc:Choice Requires="wpg">
            <w:drawing>
              <wp:anchor distT="0" distB="0" distL="114300" distR="114300" simplePos="0" relativeHeight="251661312" behindDoc="0" locked="0" layoutInCell="1" allowOverlap="1">
                <wp:simplePos x="0" y="0"/>
                <wp:positionH relativeFrom="column">
                  <wp:posOffset>-209550</wp:posOffset>
                </wp:positionH>
                <wp:positionV relativeFrom="paragraph">
                  <wp:posOffset>317500</wp:posOffset>
                </wp:positionV>
                <wp:extent cx="5372100" cy="2444750"/>
                <wp:effectExtent l="9525" t="12700" r="9525" b="952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2444750"/>
                          <a:chOff x="510" y="720"/>
                          <a:chExt cx="8460" cy="3850"/>
                        </a:xfrm>
                      </wpg:grpSpPr>
                      <wpg:grpSp>
                        <wpg:cNvPr id="30" name="Group 44"/>
                        <wpg:cNvGrpSpPr>
                          <a:grpSpLocks/>
                        </wpg:cNvGrpSpPr>
                        <wpg:grpSpPr bwMode="auto">
                          <a:xfrm>
                            <a:off x="510" y="720"/>
                            <a:ext cx="8460" cy="3850"/>
                            <a:chOff x="510" y="720"/>
                            <a:chExt cx="8460" cy="3850"/>
                          </a:xfrm>
                        </wpg:grpSpPr>
                        <wps:wsp>
                          <wps:cNvPr id="31" name="Rounded Rectangle 45"/>
                          <wps:cNvSpPr>
                            <a:spLocks noChangeArrowheads="1"/>
                          </wps:cNvSpPr>
                          <wps:spPr bwMode="auto">
                            <a:xfrm>
                              <a:off x="510" y="720"/>
                              <a:ext cx="8460" cy="3850"/>
                            </a:xfrm>
                            <a:prstGeom prst="roundRect">
                              <a:avLst>
                                <a:gd name="adj" fmla="val 16667"/>
                              </a:avLst>
                            </a:prstGeom>
                            <a:solidFill>
                              <a:srgbClr val="F2DBDB"/>
                            </a:solidFill>
                            <a:ln w="9525">
                              <a:solidFill>
                                <a:srgbClr val="000000"/>
                              </a:solidFill>
                              <a:round/>
                              <a:headEnd/>
                              <a:tailEnd/>
                            </a:ln>
                          </wps:spPr>
                          <wps:bodyPr rot="0" vert="horz" wrap="square" lIns="91440" tIns="45720" rIns="91440" bIns="45720" anchor="t" anchorCtr="0" upright="1">
                            <a:noAutofit/>
                          </wps:bodyPr>
                        </wps:wsp>
                        <wps:wsp>
                          <wps:cNvPr id="32" name="Can 46"/>
                          <wps:cNvSpPr>
                            <a:spLocks noChangeArrowheads="1"/>
                          </wps:cNvSpPr>
                          <wps:spPr bwMode="auto">
                            <a:xfrm>
                              <a:off x="1200" y="1730"/>
                              <a:ext cx="1060" cy="1920"/>
                            </a:xfrm>
                            <a:prstGeom prst="can">
                              <a:avLst>
                                <a:gd name="adj" fmla="val 45283"/>
                              </a:avLst>
                            </a:prstGeom>
                            <a:solidFill>
                              <a:srgbClr val="FFFFFF"/>
                            </a:solidFill>
                            <a:ln w="9525">
                              <a:solidFill>
                                <a:srgbClr val="F79646"/>
                              </a:solidFill>
                              <a:round/>
                              <a:headEnd/>
                              <a:tailEnd/>
                            </a:ln>
                          </wps:spPr>
                          <wps:bodyPr rot="0" vert="horz" wrap="square" lIns="91440" tIns="45720" rIns="91440" bIns="45720" anchor="t" anchorCtr="0" upright="1">
                            <a:noAutofit/>
                          </wps:bodyPr>
                        </wps:wsp>
                        <wps:wsp>
                          <wps:cNvPr id="33" name="Can 47"/>
                          <wps:cNvSpPr>
                            <a:spLocks noChangeArrowheads="1"/>
                          </wps:cNvSpPr>
                          <wps:spPr bwMode="auto">
                            <a:xfrm>
                              <a:off x="4250" y="1770"/>
                              <a:ext cx="1020" cy="1830"/>
                            </a:xfrm>
                            <a:prstGeom prst="can">
                              <a:avLst>
                                <a:gd name="adj" fmla="val 44853"/>
                              </a:avLst>
                            </a:prstGeom>
                            <a:solidFill>
                              <a:srgbClr val="FFFFFF"/>
                            </a:solidFill>
                            <a:ln w="9525">
                              <a:solidFill>
                                <a:srgbClr val="F79646"/>
                              </a:solidFill>
                              <a:round/>
                              <a:headEnd/>
                              <a:tailEnd/>
                            </a:ln>
                          </wps:spPr>
                          <wps:bodyPr rot="0" vert="horz" wrap="square" lIns="91440" tIns="45720" rIns="91440" bIns="45720" anchor="t" anchorCtr="0" upright="1">
                            <a:noAutofit/>
                          </wps:bodyPr>
                        </wps:wsp>
                        <wps:wsp>
                          <wps:cNvPr id="34" name="Straight Connector 48"/>
                          <wps:cNvCnPr>
                            <a:cxnSpLocks noChangeShapeType="1"/>
                          </wps:cNvCnPr>
                          <wps:spPr bwMode="auto">
                            <a:xfrm>
                              <a:off x="2080" y="2540"/>
                              <a:ext cx="2180" cy="10"/>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35" name="Text Box 2"/>
                          <wps:cNvSpPr txBox="1">
                            <a:spLocks noChangeArrowheads="1"/>
                          </wps:cNvSpPr>
                          <wps:spPr bwMode="auto">
                            <a:xfrm>
                              <a:off x="1213" y="2330"/>
                              <a:ext cx="1027" cy="970"/>
                            </a:xfrm>
                            <a:prstGeom prst="rect">
                              <a:avLst/>
                            </a:prstGeom>
                            <a:solidFill>
                              <a:srgbClr val="FFFFFF"/>
                            </a:solidFill>
                            <a:ln w="9525">
                              <a:solidFill>
                                <a:srgbClr val="7030A0"/>
                              </a:solidFill>
                              <a:miter lim="200000"/>
                              <a:headEnd/>
                              <a:tailEnd/>
                            </a:ln>
                          </wps:spPr>
                          <wps:txbx>
                            <w:txbxContent>
                              <w:p w:rsidR="00546132" w:rsidRDefault="00546132" w:rsidP="005F738F">
                                <w:pPr>
                                  <w:rPr>
                                    <w:color w:val="4BACC6"/>
                                    <w:sz w:val="16"/>
                                    <w:szCs w:val="16"/>
                                  </w:rPr>
                                </w:pPr>
                                <w:r>
                                  <w:rPr>
                                    <w:color w:val="4BACC6"/>
                                    <w:sz w:val="16"/>
                                    <w:szCs w:val="16"/>
                                  </w:rPr>
                                  <w:t>Teradata</w:t>
                                </w:r>
                              </w:p>
                              <w:p w:rsidR="00546132" w:rsidRDefault="00546132" w:rsidP="005F738F">
                                <w:pPr>
                                  <w:rPr>
                                    <w:color w:val="4BACC6"/>
                                    <w:sz w:val="16"/>
                                    <w:szCs w:val="16"/>
                                  </w:rPr>
                                </w:pPr>
                                <w:r>
                                  <w:rPr>
                                    <w:color w:val="4BACC6"/>
                                    <w:sz w:val="16"/>
                                    <w:szCs w:val="16"/>
                                  </w:rPr>
                                  <w:t>Extraction from TD</w:t>
                                </w:r>
                              </w:p>
                            </w:txbxContent>
                          </wps:txbx>
                          <wps:bodyPr rot="0" vert="horz" wrap="square" lIns="91440" tIns="45720" rIns="91440" bIns="45720" anchor="t" anchorCtr="0" upright="1">
                            <a:noAutofit/>
                          </wps:bodyPr>
                        </wps:wsp>
                        <wps:wsp>
                          <wps:cNvPr id="36" name="Quad Arrow 50"/>
                          <wps:cNvSpPr txBox="1">
                            <a:spLocks noChangeArrowheads="1"/>
                          </wps:cNvSpPr>
                          <wps:spPr bwMode="auto">
                            <a:xfrm>
                              <a:off x="4260" y="2410"/>
                              <a:ext cx="1000" cy="820"/>
                            </a:xfrm>
                            <a:prstGeom prst="rect">
                              <a:avLst/>
                            </a:prstGeom>
                            <a:solidFill>
                              <a:srgbClr val="FFFFFF"/>
                            </a:solidFill>
                            <a:ln w="9525">
                              <a:solidFill>
                                <a:srgbClr val="7030A0"/>
                              </a:solidFill>
                              <a:miter lim="200000"/>
                              <a:headEnd/>
                              <a:tailEnd/>
                            </a:ln>
                          </wps:spPr>
                          <wps:txbx>
                            <w:txbxContent>
                              <w:p w:rsidR="00546132" w:rsidRDefault="00546132" w:rsidP="005F738F">
                                <w:pPr>
                                  <w:rPr>
                                    <w:color w:val="4BACC6"/>
                                    <w:sz w:val="16"/>
                                    <w:szCs w:val="16"/>
                                  </w:rPr>
                                </w:pPr>
                                <w:r>
                                  <w:rPr>
                                    <w:color w:val="4BACC6"/>
                                    <w:sz w:val="16"/>
                                    <w:szCs w:val="16"/>
                                  </w:rPr>
                                  <w:t xml:space="preserve">Netezza </w:t>
                                </w:r>
                              </w:p>
                              <w:p w:rsidR="00546132" w:rsidRDefault="00546132" w:rsidP="005F738F">
                                <w:pPr>
                                  <w:rPr>
                                    <w:color w:val="4BACC6"/>
                                    <w:sz w:val="16"/>
                                    <w:szCs w:val="16"/>
                                  </w:rPr>
                                </w:pPr>
                                <w:r>
                                  <w:rPr>
                                    <w:color w:val="4BACC6"/>
                                    <w:sz w:val="16"/>
                                    <w:szCs w:val="16"/>
                                  </w:rPr>
                                  <w:t>Target</w:t>
                                </w:r>
                              </w:p>
                              <w:p w:rsidR="00546132" w:rsidRDefault="00546132" w:rsidP="005F738F"/>
                            </w:txbxContent>
                          </wps:txbx>
                          <wps:bodyPr rot="0" vert="horz" wrap="square" lIns="91440" tIns="45720" rIns="91440" bIns="45720" anchor="t" anchorCtr="0" upright="1">
                            <a:noAutofit/>
                          </wps:bodyPr>
                        </wps:wsp>
                        <wps:wsp>
                          <wps:cNvPr id="37" name="Unknown Shape 51"/>
                          <wps:cNvSpPr>
                            <a:spLocks noChangeArrowheads="1"/>
                          </wps:cNvSpPr>
                          <wps:spPr bwMode="auto">
                            <a:xfrm>
                              <a:off x="4652" y="1030"/>
                              <a:ext cx="2176" cy="1630"/>
                            </a:xfrm>
                            <a:custGeom>
                              <a:avLst/>
                              <a:gdLst>
                                <a:gd name="T0" fmla="*/ 628 w 2176"/>
                                <a:gd name="T1" fmla="*/ 1630 h 1630"/>
                                <a:gd name="T2" fmla="*/ 2128 w 2176"/>
                                <a:gd name="T3" fmla="*/ 1080 h 1630"/>
                                <a:gd name="T4" fmla="*/ 338 w 2176"/>
                                <a:gd name="T5" fmla="*/ 20 h 1630"/>
                                <a:gd name="T6" fmla="*/ 98 w 2176"/>
                                <a:gd name="T7" fmla="*/ 960 h 1630"/>
                              </a:gdLst>
                              <a:ahLst/>
                              <a:cxnLst>
                                <a:cxn ang="0">
                                  <a:pos x="T0" y="T1"/>
                                </a:cxn>
                                <a:cxn ang="0">
                                  <a:pos x="T2" y="T3"/>
                                </a:cxn>
                                <a:cxn ang="0">
                                  <a:pos x="T4" y="T5"/>
                                </a:cxn>
                                <a:cxn ang="0">
                                  <a:pos x="T6" y="T7"/>
                                </a:cxn>
                              </a:cxnLst>
                              <a:rect l="0" t="0" r="r" b="b"/>
                              <a:pathLst>
                                <a:path w="2176" h="1630">
                                  <a:moveTo>
                                    <a:pt x="628" y="1630"/>
                                  </a:moveTo>
                                  <a:cubicBezTo>
                                    <a:pt x="1402" y="1489"/>
                                    <a:pt x="2176" y="1348"/>
                                    <a:pt x="2128" y="1080"/>
                                  </a:cubicBezTo>
                                  <a:cubicBezTo>
                                    <a:pt x="2080" y="812"/>
                                    <a:pt x="676" y="40"/>
                                    <a:pt x="338" y="20"/>
                                  </a:cubicBezTo>
                                  <a:cubicBezTo>
                                    <a:pt x="0" y="0"/>
                                    <a:pt x="140" y="803"/>
                                    <a:pt x="98" y="960"/>
                                  </a:cubicBezTo>
                                </a:path>
                              </a:pathLst>
                            </a:custGeom>
                            <a:noFill/>
                            <a:ln w="9525">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lowchart: Multidocument 52"/>
                          <wps:cNvSpPr>
                            <a:spLocks noChangeArrowheads="1"/>
                          </wps:cNvSpPr>
                          <wps:spPr bwMode="auto">
                            <a:xfrm>
                              <a:off x="5990" y="2220"/>
                              <a:ext cx="1960" cy="1260"/>
                            </a:xfrm>
                            <a:prstGeom prst="flowChartDocument">
                              <a:avLst/>
                            </a:prstGeom>
                            <a:solidFill>
                              <a:srgbClr val="FFFFFF"/>
                            </a:solidFill>
                            <a:ln w="9525">
                              <a:solidFill>
                                <a:srgbClr val="D99594"/>
                              </a:solidFill>
                              <a:miter lim="200000"/>
                              <a:headEnd/>
                              <a:tailEnd/>
                            </a:ln>
                          </wps:spPr>
                          <wps:bodyPr rot="0" vert="horz" wrap="square" lIns="91440" tIns="45720" rIns="91440" bIns="45720" anchor="t" anchorCtr="0" upright="1">
                            <a:noAutofit/>
                          </wps:bodyPr>
                        </wps:wsp>
                        <wps:wsp>
                          <wps:cNvPr id="39" name="Quad Arrow 53"/>
                          <wps:cNvSpPr txBox="1">
                            <a:spLocks noChangeArrowheads="1"/>
                          </wps:cNvSpPr>
                          <wps:spPr bwMode="auto">
                            <a:xfrm>
                              <a:off x="6070" y="2310"/>
                              <a:ext cx="1750" cy="970"/>
                            </a:xfrm>
                            <a:prstGeom prst="rect">
                              <a:avLst/>
                            </a:prstGeom>
                            <a:solidFill>
                              <a:srgbClr val="FFFFFF"/>
                            </a:solidFill>
                            <a:ln w="9525">
                              <a:solidFill>
                                <a:srgbClr val="7030A0"/>
                              </a:solidFill>
                              <a:miter lim="200000"/>
                              <a:headEnd/>
                              <a:tailEnd/>
                            </a:ln>
                          </wps:spPr>
                          <wps:txbx>
                            <w:txbxContent>
                              <w:p w:rsidR="00546132" w:rsidRDefault="00546132" w:rsidP="005F738F">
                                <w:pPr>
                                  <w:rPr>
                                    <w:color w:val="4BACC6"/>
                                    <w:sz w:val="16"/>
                                  </w:rPr>
                                </w:pPr>
                                <w:r>
                                  <w:rPr>
                                    <w:color w:val="4BACC6"/>
                                    <w:sz w:val="16"/>
                                  </w:rPr>
                                  <w:t>Logic of Type 2 and Type 1.</w:t>
                                </w:r>
                              </w:p>
                              <w:p w:rsidR="00546132" w:rsidRDefault="00546132" w:rsidP="005F738F">
                                <w:pPr>
                                  <w:rPr>
                                    <w:color w:val="4BACC6"/>
                                    <w:sz w:val="16"/>
                                  </w:rPr>
                                </w:pPr>
                                <w:r>
                                  <w:rPr>
                                    <w:color w:val="4BACC6"/>
                                    <w:sz w:val="16"/>
                                  </w:rPr>
                                  <w:t>Loading in Netezza</w:t>
                                </w:r>
                              </w:p>
                            </w:txbxContent>
                          </wps:txbx>
                          <wps:bodyPr rot="0" vert="horz" wrap="square" lIns="91440" tIns="45720" rIns="91440" bIns="45720" anchor="t" anchorCtr="0" upright="1">
                            <a:noAutofit/>
                          </wps:bodyPr>
                        </wps:wsp>
                      </wpg:grpSp>
                      <wps:wsp>
                        <wps:cNvPr id="40" name="Straight Connector 54"/>
                        <wps:cNvCnPr>
                          <a:cxnSpLocks noChangeShapeType="1"/>
                        </wps:cNvCnPr>
                        <wps:spPr bwMode="auto">
                          <a:xfrm>
                            <a:off x="4760" y="1910"/>
                            <a:ext cx="10"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left:0;text-align:left;margin-left:-16.5pt;margin-top:25pt;width:423pt;height:192.5pt;z-index:251661312" coordorigin="510,720" coordsize="8460,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">
                <v:group id="Group 44" o:spid="_x0000_s1027" style="position:absolute;left:510;top:720;width:8460;height:3850" coordorigin="510,720" coordsize="8460,3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oundrect id="Rounded Rectangle 45" o:spid="_x0000_s1028" style="position:absolute;left:510;top:720;width:8460;height:38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xsMcUA&#10;AADbAAAADwAAAGRycy9kb3ducmV2LnhtbESPT2sCMRTE74V+h/AEbzXrH1S2RimK6KFQ1NJeH5vX&#10;7NbNy5LE3fXbN4VCj8PM/IZZbXpbi5Z8qBwrGI8yEMSF0xUbBe+X/dMSRIjIGmvHpOBOATbrx4cV&#10;5tp1fKL2HI1IEA45KihjbHIpQ1GSxTByDXHyvpy3GJP0RmqPXYLbWk6ybC4tVpwWSmxoW1JxPd+s&#10;gvlycTh82stb9mHMd3jdzZq9myk1HPQvzyAi9fE//Nc+agXTMfx+S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GwxxQAAANsAAAAPAAAAAAAAAAAAAAAAAJgCAABkcnMv&#10;ZG93bnJldi54bWxQSwUGAAAAAAQABAD1AAAAigMAAAAA&#10;" fillcolor="#f2dbdb"/>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6" o:spid="_x0000_s1029" type="#_x0000_t22" style="position:absolute;left:1200;top:1730;width:106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aMIA&#10;AADbAAAADwAAAGRycy9kb3ducmV2LnhtbESP0YrCMBRE34X9h3CFfdNUCypdo4iwIAirVj/gmtxt&#10;i81NaaLt/v1GEHwcZuYMs1z3thYPan3lWMFknIAg1s5UXCi4nL9HCxA+IBusHZOCP/KwXn0MlpgZ&#10;1/GJHnkoRISwz1BBGUKTSel1SRb92DXE0ft1rcUQZVtI02IX4baW0ySZSYsVx4USG9qWpG/53SrQ&#10;P3pRmeawxfTcpfnlON9f/V6pz2G/+QIRqA/v8Ku9MwrSKTy/xB8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P+BowgAAANsAAAAPAAAAAAAAAAAAAAAAAJgCAABkcnMvZG93&#10;bnJldi54bWxQSwUGAAAAAAQABAD1AAAAhwMAAAAA&#10;" strokecolor="#f79646"/>
                  <v:shape id="Can 47" o:spid="_x0000_s1030" type="#_x0000_t22" style="position:absolute;left:4250;top:1770;width:1020;height:1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NF88IA&#10;AADbAAAADwAAAGRycy9kb3ducmV2LnhtbESP3YrCMBSE74V9h3AW9k7T3YJKNcoiLAiCP9UHOCbH&#10;tticlCba7tsbQfBymJlvmPmyt7W4U+srxwq+RwkIYu1MxYWC0/FvOAXhA7LB2jEp+CcPy8XHYI6Z&#10;cR0f6J6HQkQI+wwVlCE0mZRel2TRj1xDHL2Lay2GKNtCmha7CLe1/EmSsbRYcVwosaFVSfqa36wC&#10;vdXTyjS7FabHLs1P+8nm7DdKfX32vzMQgfrwDr/aa6MgTeH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c0XzwgAAANsAAAAPAAAAAAAAAAAAAAAAAJgCAABkcnMvZG93&#10;bnJldi54bWxQSwUGAAAAAAQABAD1AAAAhwMAAAAA&#10;" strokecolor="#f79646"/>
                  <v:shapetype id="_x0000_t32" coordsize="21600,21600" o:spt="32" o:oned="t" path="m,l21600,21600e" filled="f">
                    <v:path arrowok="t" fillok="f" o:connecttype="none"/>
                    <o:lock v:ext="edit" shapetype="t"/>
                  </v:shapetype>
                  <v:shape id="Straight Connector 48" o:spid="_x0000_s1031" type="#_x0000_t32" style="position:absolute;left:2080;top:2540;width:2180;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SuMUAAADbAAAADwAAAGRycy9kb3ducmV2LnhtbESPT2vCQBTE7wW/w/KE3upGLUVTV5FS&#10;IZeG+odCb4/saxLNvg27q0m+fbdQ8DjMzG+Y1aY3jbiR87VlBdNJAoK4sLrmUsHpuHtagPABWWNj&#10;mRQM5GGzHj2sMNW24z3dDqEUEcI+RQVVCG0qpS8qMugntiWO3o91BkOUrpTaYRfhppGzJHmRBmuO&#10;CxW29FZRcTlcjYLywzpKvs75rDb5kC0+afn9flXqcdxvX0EE6sM9/N/OtIL5M/x9i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FSuMUAAADbAAAADwAAAAAAAAAA&#10;AAAAAAChAgAAZHJzL2Rvd25yZXYueG1sUEsFBgAAAAAEAAQA+QAAAJMDAAAAAA==&#10;" strokecolor="#00b050">
                    <v:stroke endarrow="block"/>
                  </v:shape>
                  <v:shapetype id="_x0000_t202" coordsize="21600,21600" o:spt="202" path="m,l,21600r21600,l21600,xe">
                    <v:stroke joinstyle="miter"/>
                    <v:path gradientshapeok="t" o:connecttype="rect"/>
                  </v:shapetype>
                  <v:shape id="Text Box 2" o:spid="_x0000_s1032" type="#_x0000_t202" style="position:absolute;left:1213;top:2330;width:1027;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iOsUA&#10;AADbAAAADwAAAGRycy9kb3ducmV2LnhtbESP3WrCQBSE7wu+w3KE3ummKS0aXUXEUC/8wZ8HOGZP&#10;k+Du2ZDdanz7bkHo5TAz3zDTeWeNuFHra8cK3oYJCOLC6ZpLBedTPhiB8AFZo3FMCh7kYT7rvUwx&#10;0+7OB7odQykihH2GCqoQmkxKX1Rk0Q9dQxy9b9daDFG2pdQt3iPcGpkmyae0WHNcqLChZUXF9fhj&#10;FazT/JGuzCbszDXffl024/1yvFXqtd8tJiACdeE//GyvtYL3D/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OI6xQAAANsAAAAPAAAAAAAAAAAAAAAAAJgCAABkcnMv&#10;ZG93bnJldi54bWxQSwUGAAAAAAQABAD1AAAAigMAAAAA&#10;" strokecolor="#7030a0">
                    <v:stroke miterlimit="2"/>
                    <v:textbox>
                      <w:txbxContent>
                        <w:p w:rsidR="00546132" w:rsidRDefault="00546132" w:rsidP="005F738F">
                          <w:pPr>
                            <w:rPr>
                              <w:color w:val="4BACC6"/>
                              <w:sz w:val="16"/>
                              <w:szCs w:val="16"/>
                            </w:rPr>
                          </w:pPr>
                          <w:r>
                            <w:rPr>
                              <w:color w:val="4BACC6"/>
                              <w:sz w:val="16"/>
                              <w:szCs w:val="16"/>
                            </w:rPr>
                            <w:t>Teradata</w:t>
                          </w:r>
                        </w:p>
                        <w:p w:rsidR="00546132" w:rsidRDefault="00546132" w:rsidP="005F738F">
                          <w:pPr>
                            <w:rPr>
                              <w:color w:val="4BACC6"/>
                              <w:sz w:val="16"/>
                              <w:szCs w:val="16"/>
                            </w:rPr>
                          </w:pPr>
                          <w:r>
                            <w:rPr>
                              <w:color w:val="4BACC6"/>
                              <w:sz w:val="16"/>
                              <w:szCs w:val="16"/>
                            </w:rPr>
                            <w:t>Extraction from TD</w:t>
                          </w:r>
                        </w:p>
                      </w:txbxContent>
                    </v:textbox>
                  </v:shape>
                  <v:shape id="Quad Arrow 50" o:spid="_x0000_s1033" type="#_x0000_t202" style="position:absolute;left:4260;top:2410;width:1000;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8TcUA&#10;AADbAAAADwAAAGRycy9kb3ducmV2LnhtbESP3WrCQBSE7wu+w3KE3tWNKUgTXaWIQS/8QdsHOGZP&#10;k+Du2ZBdNb59tyD0cpiZb5jZordG3KjzjWMF41ECgrh0uuFKwfdX8fYBwgdkjcYxKXiQh8V88DLD&#10;XLs7H+l2CpWIEPY5KqhDaHMpfVmTRT9yLXH0flxnMUTZVVJ3eI9wa2SaJBNpseG4UGNLy5rKy+lq&#10;FWzS4pGuzDbszaXYrc/b7LDMdkq9DvvPKYhAffgPP9sbreB9An9f4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nxNxQAAANsAAAAPAAAAAAAAAAAAAAAAAJgCAABkcnMv&#10;ZG93bnJldi54bWxQSwUGAAAAAAQABAD1AAAAigMAAAAA&#10;" strokecolor="#7030a0">
                    <v:stroke miterlimit="2"/>
                    <v:textbox>
                      <w:txbxContent>
                        <w:p w:rsidR="00546132" w:rsidRDefault="00546132" w:rsidP="005F738F">
                          <w:pPr>
                            <w:rPr>
                              <w:color w:val="4BACC6"/>
                              <w:sz w:val="16"/>
                              <w:szCs w:val="16"/>
                            </w:rPr>
                          </w:pPr>
                          <w:r>
                            <w:rPr>
                              <w:color w:val="4BACC6"/>
                              <w:sz w:val="16"/>
                              <w:szCs w:val="16"/>
                            </w:rPr>
                            <w:t xml:space="preserve">Netezza </w:t>
                          </w:r>
                        </w:p>
                        <w:p w:rsidR="00546132" w:rsidRDefault="00546132" w:rsidP="005F738F">
                          <w:pPr>
                            <w:rPr>
                              <w:color w:val="4BACC6"/>
                              <w:sz w:val="16"/>
                              <w:szCs w:val="16"/>
                            </w:rPr>
                          </w:pPr>
                          <w:r>
                            <w:rPr>
                              <w:color w:val="4BACC6"/>
                              <w:sz w:val="16"/>
                              <w:szCs w:val="16"/>
                            </w:rPr>
                            <w:t>Target</w:t>
                          </w:r>
                        </w:p>
                        <w:p w:rsidR="00546132" w:rsidRDefault="00546132" w:rsidP="005F738F"/>
                      </w:txbxContent>
                    </v:textbox>
                  </v:shape>
                  <v:shape id="Unknown Shape 51" o:spid="_x0000_s1034" style="position:absolute;left:4652;top:1030;width:2176;height:1630;visibility:visible;mso-wrap-style:square;v-text-anchor:top" coordsize="2176,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ymKMMA&#10;AADbAAAADwAAAGRycy9kb3ducmV2LnhtbESPzWrDMBCE74W8g9hAb7UctzTGiWKCobSHXpqf+8ba&#10;WCbWylhKor59VSj0OMzMN8y6jnYQN5p871jBIstBELdO99wpOOzfnkoQPiBrHByTgm/yUG9mD2us&#10;tLvzF912oRMJwr5CBSaEsZLSt4Ys+syNxMk7u8liSHLqpJ7wnuB2kEWev0qLPacFgyM1htrL7moV&#10;nHxzPH2Oi+LdxCHmTftSdtYp9TiP2xWIQDH8h//aH1rB8xJ+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ymKMMAAADbAAAADwAAAAAAAAAAAAAAAACYAgAAZHJzL2Rv&#10;d25yZXYueG1sUEsFBgAAAAAEAAQA9QAAAIgDAAAAAA==&#10;" path="m628,1630v774,-141,1548,-282,1500,-550c2080,812,676,40,338,20,,,140,803,98,960e" filled="f" strokecolor="#00b050">
                    <v:path o:connecttype="custom" o:connectlocs="628,1630;2128,1080;338,20;98,960" o:connectangles="0,0,0,0"/>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Multidocument 52" o:spid="_x0000_s1035" type="#_x0000_t114" style="position:absolute;left:5990;top:2220;width:19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JTsAA&#10;AADbAAAADwAAAGRycy9kb3ducmV2LnhtbERPz2vCMBS+C/sfwht403QKItUoMjY2GEitHjw+mrc0&#10;rHkpTWy7/94cBI8f3+/tfnSN6KkL1rOCt3kGgrjy2rJRcDl/ztYgQkTW2HgmBf8UYL97mWwx137g&#10;E/VlNCKFcMhRQR1jm0sZqpochrlviRP36zuHMcHOSN3hkMJdIxdZtpIOLaeGGlt6r6n6K29OQTHY&#10;tv8wx6/zjzHF4WKLqz0Zpaav42EDItIYn+KH+1srWKax6Uv6AXJ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XJTsAAAADbAAAADwAAAAAAAAAAAAAAAACYAgAAZHJzL2Rvd25y&#10;ZXYueG1sUEsFBgAAAAAEAAQA9QAAAIUDAAAAAA==&#10;" strokecolor="#d99594">
                    <v:stroke miterlimit="2"/>
                  </v:shape>
                  <v:shape id="Quad Arrow 53" o:spid="_x0000_s1036" type="#_x0000_t202" style="position:absolute;left:6070;top:2310;width:1750;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noP8QA&#10;AADbAAAADwAAAGRycy9kb3ducmV2LnhtbESP0WrCQBRE34X+w3ILvummKYhJXaWIoT5oRe0H3GZv&#10;k+Du3ZBdNf69KxR8HGbmDDNb9NaIC3W+cazgbZyAIC6dbrhS8HMsRlMQPiBrNI5JwY08LOYvgxnm&#10;2l15T5dDqESEsM9RQR1Cm0vpy5os+rFriaP35zqLIcqukrrDa4RbI9MkmUiLDceFGlta1lSeDmer&#10;YJ0Wt3RlNuHbnIrt1+8m2y2zrVLD1/7zA0SgPjzD/+21VvCeweNL/A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56D/EAAAA2wAAAA8AAAAAAAAAAAAAAAAAmAIAAGRycy9k&#10;b3ducmV2LnhtbFBLBQYAAAAABAAEAPUAAACJAwAAAAA=&#10;" strokecolor="#7030a0">
                    <v:stroke miterlimit="2"/>
                    <v:textbox>
                      <w:txbxContent>
                        <w:p w:rsidR="00546132" w:rsidRDefault="00546132" w:rsidP="005F738F">
                          <w:pPr>
                            <w:rPr>
                              <w:color w:val="4BACC6"/>
                              <w:sz w:val="16"/>
                            </w:rPr>
                          </w:pPr>
                          <w:r>
                            <w:rPr>
                              <w:color w:val="4BACC6"/>
                              <w:sz w:val="16"/>
                            </w:rPr>
                            <w:t>Logic of Type 2 and Type 1.</w:t>
                          </w:r>
                        </w:p>
                        <w:p w:rsidR="00546132" w:rsidRDefault="00546132" w:rsidP="005F738F">
                          <w:pPr>
                            <w:rPr>
                              <w:color w:val="4BACC6"/>
                              <w:sz w:val="16"/>
                            </w:rPr>
                          </w:pPr>
                          <w:r>
                            <w:rPr>
                              <w:color w:val="4BACC6"/>
                              <w:sz w:val="16"/>
                            </w:rPr>
                            <w:t>Loading in Netezza</w:t>
                          </w:r>
                        </w:p>
                      </w:txbxContent>
                    </v:textbox>
                  </v:shape>
                </v:group>
                <v:shape id="Straight Connector 54" o:spid="_x0000_s1037" type="#_x0000_t32" style="position:absolute;left:4760;top:1910;width:10;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group>
            </w:pict>
          </mc:Fallback>
        </mc:AlternateContent>
      </w:r>
      <w:r>
        <w:rPr>
          <w:rFonts w:ascii="Cambria" w:hAnsi="Cambria" w:cs="Cambria"/>
          <w:b/>
          <w:bCs/>
          <w:u w:val="single"/>
        </w:rPr>
        <w:t>Dimension Flow :-</w:t>
      </w:r>
    </w:p>
    <w:p w:rsidR="005F738F" w:rsidRDefault="005F738F" w:rsidP="005F738F">
      <w:pPr>
        <w:ind w:left="432"/>
        <w:rPr>
          <w:rFonts w:ascii="Cambria" w:hAnsi="Cambria" w:cs="Cambria"/>
          <w:b/>
          <w:bCs/>
          <w:u w:val="single"/>
        </w:rPr>
      </w:pPr>
    </w:p>
    <w:p w:rsidR="005F738F" w:rsidRDefault="005F738F" w:rsidP="005F738F">
      <w:pPr>
        <w:ind w:left="432"/>
        <w:rPr>
          <w:rFonts w:ascii="Cambria" w:hAnsi="Cambria" w:cs="Cambria"/>
          <w:b/>
          <w:bCs/>
          <w:u w:val="single"/>
        </w:rPr>
      </w:pPr>
    </w:p>
    <w:p w:rsidR="005F738F" w:rsidRDefault="005F738F" w:rsidP="005F738F">
      <w:pPr>
        <w:ind w:left="432"/>
        <w:rPr>
          <w:rFonts w:ascii="Cambria" w:hAnsi="Cambria" w:cs="Cambria"/>
          <w:b/>
          <w:bCs/>
          <w:u w:val="single"/>
        </w:rPr>
      </w:pPr>
    </w:p>
    <w:p w:rsidR="005F738F" w:rsidRDefault="005F738F" w:rsidP="005F738F">
      <w:pPr>
        <w:ind w:left="432"/>
        <w:rPr>
          <w:rFonts w:ascii="Cambria" w:hAnsi="Cambria" w:cs="Cambria"/>
          <w:b/>
          <w:bCs/>
          <w:u w:val="single"/>
        </w:rPr>
      </w:pPr>
    </w:p>
    <w:p w:rsidR="005F738F" w:rsidRDefault="005F738F" w:rsidP="005F738F">
      <w:pPr>
        <w:ind w:left="432"/>
        <w:rPr>
          <w:rFonts w:ascii="Cambria" w:hAnsi="Cambria" w:cs="Cambria"/>
          <w:b/>
          <w:bCs/>
          <w:u w:val="single"/>
        </w:rPr>
      </w:pPr>
    </w:p>
    <w:p w:rsidR="005F738F" w:rsidRDefault="005F738F" w:rsidP="005F738F">
      <w:pPr>
        <w:ind w:left="432"/>
        <w:rPr>
          <w:rFonts w:ascii="Cambria" w:hAnsi="Cambria" w:cs="Cambria"/>
          <w:b/>
          <w:bCs/>
          <w:u w:val="single"/>
        </w:rPr>
      </w:pPr>
    </w:p>
    <w:p w:rsidR="005F738F" w:rsidRDefault="005F738F" w:rsidP="005F738F">
      <w:pPr>
        <w:ind w:left="432"/>
        <w:rPr>
          <w:rFonts w:ascii="Cambria" w:hAnsi="Cambria" w:cs="Cambria"/>
          <w:b/>
          <w:bCs/>
          <w:u w:val="single"/>
        </w:rPr>
      </w:pPr>
    </w:p>
    <w:p w:rsidR="005F738F" w:rsidRDefault="005F738F" w:rsidP="005F738F">
      <w:pPr>
        <w:ind w:left="432"/>
        <w:rPr>
          <w:rFonts w:ascii="Cambria" w:hAnsi="Cambria" w:cs="Cambria"/>
          <w:b/>
          <w:bCs/>
          <w:u w:val="single"/>
        </w:rPr>
      </w:pPr>
    </w:p>
    <w:p w:rsidR="005F738F" w:rsidRDefault="005F738F" w:rsidP="005F738F">
      <w:pPr>
        <w:ind w:left="432"/>
        <w:rPr>
          <w:rFonts w:ascii="Cambria" w:hAnsi="Cambria" w:cs="Cambria"/>
          <w:b/>
          <w:bCs/>
          <w:u w:val="single"/>
        </w:rPr>
      </w:pPr>
    </w:p>
    <w:p w:rsidR="005F738F" w:rsidRDefault="005F738F" w:rsidP="005F738F">
      <w:pPr>
        <w:ind w:left="432"/>
        <w:rPr>
          <w:rFonts w:ascii="Cambria" w:hAnsi="Cambria" w:cs="Cambria"/>
          <w:b/>
          <w:bCs/>
          <w:u w:val="single"/>
        </w:rPr>
      </w:pPr>
    </w:p>
    <w:p w:rsidR="005F738F" w:rsidRDefault="005F738F" w:rsidP="005F738F">
      <w:pPr>
        <w:ind w:left="432"/>
        <w:rPr>
          <w:rFonts w:ascii="Cambria" w:hAnsi="Cambria" w:cs="Cambria"/>
          <w:b/>
          <w:bCs/>
          <w:u w:val="single"/>
        </w:rPr>
      </w:pPr>
    </w:p>
    <w:p w:rsidR="005F738F" w:rsidRDefault="005F738F" w:rsidP="005F738F">
      <w:pPr>
        <w:ind w:left="432"/>
        <w:rPr>
          <w:rFonts w:ascii="Cambria" w:hAnsi="Cambria" w:cs="Cambria"/>
          <w:b/>
          <w:bCs/>
          <w:u w:val="single"/>
        </w:rPr>
      </w:pPr>
    </w:p>
    <w:p w:rsidR="005F738F" w:rsidRDefault="005F738F" w:rsidP="00A53EF8">
      <w:pPr>
        <w:numPr>
          <w:ilvl w:val="0"/>
          <w:numId w:val="8"/>
        </w:numPr>
        <w:spacing w:after="200" w:line="276" w:lineRule="auto"/>
        <w:ind w:left="432"/>
        <w:rPr>
          <w:rFonts w:ascii="Cambria" w:hAnsi="Cambria" w:cs="Cambria"/>
          <w:b/>
          <w:bCs/>
          <w:u w:val="single"/>
        </w:rPr>
      </w:pPr>
      <w:r>
        <w:rPr>
          <w:rFonts w:ascii="Cambria" w:hAnsi="Cambria" w:cs="Cambria"/>
          <w:b/>
          <w:bCs/>
          <w:u w:val="single"/>
        </w:rPr>
        <w:t>DIM_MMFA_SUBSCRIBER_MSISDN Flow :</w:t>
      </w:r>
    </w:p>
    <w:p w:rsidR="005F738F" w:rsidRDefault="005F738F" w:rsidP="005F738F">
      <w:pPr>
        <w:ind w:left="72"/>
        <w:rPr>
          <w:rFonts w:ascii="Cambria" w:hAnsi="Cambria" w:cs="Cambria"/>
          <w:b/>
          <w:bCs/>
        </w:rPr>
      </w:pPr>
      <w:r>
        <w:rPr>
          <w:rFonts w:ascii="Cambria" w:hAnsi="Cambria" w:cs="Cambria"/>
          <w:b/>
          <w:bCs/>
          <w:noProof/>
          <w:lang w:val="en-US" w:eastAsia="en-US"/>
        </w:rPr>
        <mc:AlternateContent>
          <mc:Choice Requires="wpg">
            <w:drawing>
              <wp:anchor distT="0" distB="0" distL="114300" distR="114300" simplePos="0" relativeHeight="251662336" behindDoc="0" locked="0" layoutInCell="1" allowOverlap="1">
                <wp:simplePos x="0" y="0"/>
                <wp:positionH relativeFrom="column">
                  <wp:posOffset>-87630</wp:posOffset>
                </wp:positionH>
                <wp:positionV relativeFrom="paragraph">
                  <wp:posOffset>297180</wp:posOffset>
                </wp:positionV>
                <wp:extent cx="5372100" cy="2444750"/>
                <wp:effectExtent l="7620" t="6985" r="11430" b="571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2444750"/>
                          <a:chOff x="510" y="720"/>
                          <a:chExt cx="8460" cy="3850"/>
                        </a:xfrm>
                      </wpg:grpSpPr>
                      <wpg:grpSp>
                        <wpg:cNvPr id="18" name="Group 56"/>
                        <wpg:cNvGrpSpPr>
                          <a:grpSpLocks/>
                        </wpg:cNvGrpSpPr>
                        <wpg:grpSpPr bwMode="auto">
                          <a:xfrm>
                            <a:off x="510" y="720"/>
                            <a:ext cx="8460" cy="3850"/>
                            <a:chOff x="510" y="720"/>
                            <a:chExt cx="8460" cy="3850"/>
                          </a:xfrm>
                        </wpg:grpSpPr>
                        <wps:wsp>
                          <wps:cNvPr id="19" name="Rounded Rectangle 57"/>
                          <wps:cNvSpPr>
                            <a:spLocks noChangeArrowheads="1"/>
                          </wps:cNvSpPr>
                          <wps:spPr bwMode="auto">
                            <a:xfrm>
                              <a:off x="510" y="720"/>
                              <a:ext cx="8460" cy="3850"/>
                            </a:xfrm>
                            <a:prstGeom prst="roundRect">
                              <a:avLst>
                                <a:gd name="adj" fmla="val 16667"/>
                              </a:avLst>
                            </a:prstGeom>
                            <a:solidFill>
                              <a:srgbClr val="F2DBDB"/>
                            </a:solidFill>
                            <a:ln w="9525">
                              <a:solidFill>
                                <a:srgbClr val="000000"/>
                              </a:solidFill>
                              <a:round/>
                              <a:headEnd/>
                              <a:tailEnd/>
                            </a:ln>
                          </wps:spPr>
                          <wps:bodyPr rot="0" vert="horz" wrap="square" lIns="91440" tIns="45720" rIns="91440" bIns="45720" anchor="t" anchorCtr="0" upright="1">
                            <a:noAutofit/>
                          </wps:bodyPr>
                        </wps:wsp>
                        <wps:wsp>
                          <wps:cNvPr id="20" name="Can 58"/>
                          <wps:cNvSpPr>
                            <a:spLocks noChangeArrowheads="1"/>
                          </wps:cNvSpPr>
                          <wps:spPr bwMode="auto">
                            <a:xfrm>
                              <a:off x="1200" y="1730"/>
                              <a:ext cx="1060" cy="1920"/>
                            </a:xfrm>
                            <a:prstGeom prst="can">
                              <a:avLst>
                                <a:gd name="adj" fmla="val 45283"/>
                              </a:avLst>
                            </a:prstGeom>
                            <a:solidFill>
                              <a:srgbClr val="FFFFFF"/>
                            </a:solidFill>
                            <a:ln w="9525">
                              <a:solidFill>
                                <a:srgbClr val="F79646"/>
                              </a:solidFill>
                              <a:round/>
                              <a:headEnd/>
                              <a:tailEnd/>
                            </a:ln>
                          </wps:spPr>
                          <wps:bodyPr rot="0" vert="horz" wrap="square" lIns="91440" tIns="45720" rIns="91440" bIns="45720" anchor="t" anchorCtr="0" upright="1">
                            <a:noAutofit/>
                          </wps:bodyPr>
                        </wps:wsp>
                        <wps:wsp>
                          <wps:cNvPr id="21" name="Can 59"/>
                          <wps:cNvSpPr>
                            <a:spLocks noChangeArrowheads="1"/>
                          </wps:cNvSpPr>
                          <wps:spPr bwMode="auto">
                            <a:xfrm>
                              <a:off x="4250" y="1770"/>
                              <a:ext cx="1020" cy="1830"/>
                            </a:xfrm>
                            <a:prstGeom prst="can">
                              <a:avLst>
                                <a:gd name="adj" fmla="val 44853"/>
                              </a:avLst>
                            </a:prstGeom>
                            <a:solidFill>
                              <a:srgbClr val="FFFFFF"/>
                            </a:solidFill>
                            <a:ln w="9525">
                              <a:solidFill>
                                <a:srgbClr val="F79646"/>
                              </a:solidFill>
                              <a:round/>
                              <a:headEnd/>
                              <a:tailEnd/>
                            </a:ln>
                          </wps:spPr>
                          <wps:bodyPr rot="0" vert="horz" wrap="square" lIns="91440" tIns="45720" rIns="91440" bIns="45720" anchor="t" anchorCtr="0" upright="1">
                            <a:noAutofit/>
                          </wps:bodyPr>
                        </wps:wsp>
                        <wps:wsp>
                          <wps:cNvPr id="22" name="Straight Connector 60"/>
                          <wps:cNvCnPr>
                            <a:cxnSpLocks noChangeShapeType="1"/>
                          </wps:cNvCnPr>
                          <wps:spPr bwMode="auto">
                            <a:xfrm>
                              <a:off x="2080" y="2540"/>
                              <a:ext cx="2180" cy="10"/>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3" name="Text Box 2"/>
                          <wps:cNvSpPr txBox="1">
                            <a:spLocks noChangeArrowheads="1"/>
                          </wps:cNvSpPr>
                          <wps:spPr bwMode="auto">
                            <a:xfrm>
                              <a:off x="1213" y="2330"/>
                              <a:ext cx="1027" cy="970"/>
                            </a:xfrm>
                            <a:prstGeom prst="rect">
                              <a:avLst/>
                            </a:prstGeom>
                            <a:solidFill>
                              <a:srgbClr val="FFFFFF"/>
                            </a:solidFill>
                            <a:ln w="9525">
                              <a:solidFill>
                                <a:srgbClr val="7030A0"/>
                              </a:solidFill>
                              <a:miter lim="200000"/>
                              <a:headEnd/>
                              <a:tailEnd/>
                            </a:ln>
                          </wps:spPr>
                          <wps:txbx>
                            <w:txbxContent>
                              <w:p w:rsidR="00546132" w:rsidRDefault="00546132" w:rsidP="005F738F">
                                <w:pPr>
                                  <w:rPr>
                                    <w:color w:val="4BACC6"/>
                                    <w:sz w:val="16"/>
                                    <w:szCs w:val="16"/>
                                  </w:rPr>
                                </w:pPr>
                                <w:r>
                                  <w:rPr>
                                    <w:color w:val="4BACC6"/>
                                    <w:sz w:val="16"/>
                                    <w:szCs w:val="16"/>
                                  </w:rPr>
                                  <w:t>Teradata</w:t>
                                </w:r>
                              </w:p>
                              <w:p w:rsidR="00546132" w:rsidRDefault="00546132" w:rsidP="005F738F">
                                <w:pPr>
                                  <w:rPr>
                                    <w:color w:val="4BACC6"/>
                                    <w:sz w:val="16"/>
                                    <w:szCs w:val="16"/>
                                  </w:rPr>
                                </w:pPr>
                                <w:r>
                                  <w:rPr>
                                    <w:color w:val="4BACC6"/>
                                    <w:sz w:val="16"/>
                                    <w:szCs w:val="16"/>
                                  </w:rPr>
                                  <w:t>Extraction from TD</w:t>
                                </w:r>
                              </w:p>
                              <w:p w:rsidR="00546132" w:rsidRDefault="00546132" w:rsidP="005F738F">
                                <w:pPr>
                                  <w:rPr>
                                    <w:color w:val="4BACC6"/>
                                    <w:sz w:val="16"/>
                                    <w:szCs w:val="16"/>
                                  </w:rPr>
                                </w:pPr>
                              </w:p>
                            </w:txbxContent>
                          </wps:txbx>
                          <wps:bodyPr rot="0" vert="horz" wrap="square" lIns="91440" tIns="45720" rIns="91440" bIns="45720" anchor="t" anchorCtr="0" upright="1">
                            <a:noAutofit/>
                          </wps:bodyPr>
                        </wps:wsp>
                        <wps:wsp>
                          <wps:cNvPr id="24" name="Quad Arrow 62"/>
                          <wps:cNvSpPr txBox="1">
                            <a:spLocks noChangeArrowheads="1"/>
                          </wps:cNvSpPr>
                          <wps:spPr bwMode="auto">
                            <a:xfrm>
                              <a:off x="4260" y="2410"/>
                              <a:ext cx="1000" cy="820"/>
                            </a:xfrm>
                            <a:prstGeom prst="rect">
                              <a:avLst/>
                            </a:prstGeom>
                            <a:solidFill>
                              <a:srgbClr val="FFFFFF"/>
                            </a:solidFill>
                            <a:ln w="9525">
                              <a:solidFill>
                                <a:srgbClr val="7030A0"/>
                              </a:solidFill>
                              <a:miter lim="200000"/>
                              <a:headEnd/>
                              <a:tailEnd/>
                            </a:ln>
                          </wps:spPr>
                          <wps:txbx>
                            <w:txbxContent>
                              <w:p w:rsidR="00546132" w:rsidRDefault="00546132" w:rsidP="005F738F">
                                <w:pPr>
                                  <w:rPr>
                                    <w:color w:val="4BACC6"/>
                                    <w:sz w:val="16"/>
                                    <w:szCs w:val="16"/>
                                  </w:rPr>
                                </w:pPr>
                                <w:r>
                                  <w:rPr>
                                    <w:color w:val="4BACC6"/>
                                    <w:sz w:val="16"/>
                                    <w:szCs w:val="16"/>
                                  </w:rPr>
                                  <w:t xml:space="preserve">Netezza </w:t>
                                </w:r>
                              </w:p>
                              <w:p w:rsidR="00546132" w:rsidRDefault="00546132" w:rsidP="005F738F">
                                <w:pPr>
                                  <w:rPr>
                                    <w:color w:val="4BACC6"/>
                                    <w:sz w:val="16"/>
                                    <w:szCs w:val="16"/>
                                  </w:rPr>
                                </w:pPr>
                                <w:r>
                                  <w:rPr>
                                    <w:color w:val="4BACC6"/>
                                    <w:sz w:val="16"/>
                                    <w:szCs w:val="16"/>
                                  </w:rPr>
                                  <w:t>Target</w:t>
                                </w:r>
                              </w:p>
                              <w:p w:rsidR="00546132" w:rsidRDefault="00546132" w:rsidP="005F738F">
                                <w:pPr>
                                  <w:rPr>
                                    <w:color w:val="4BACC6"/>
                                    <w:sz w:val="16"/>
                                    <w:szCs w:val="16"/>
                                  </w:rPr>
                                </w:pPr>
                              </w:p>
                            </w:txbxContent>
                          </wps:txbx>
                          <wps:bodyPr rot="0" vert="horz" wrap="square" lIns="91440" tIns="45720" rIns="91440" bIns="45720" anchor="t" anchorCtr="0" upright="1">
                            <a:noAutofit/>
                          </wps:bodyPr>
                        </wps:wsp>
                        <wps:wsp>
                          <wps:cNvPr id="25" name="Unknown Shape 63"/>
                          <wps:cNvSpPr>
                            <a:spLocks noChangeArrowheads="1"/>
                          </wps:cNvSpPr>
                          <wps:spPr bwMode="auto">
                            <a:xfrm>
                              <a:off x="4652" y="1030"/>
                              <a:ext cx="2176" cy="1630"/>
                            </a:xfrm>
                            <a:custGeom>
                              <a:avLst/>
                              <a:gdLst>
                                <a:gd name="T0" fmla="*/ 628 w 2176"/>
                                <a:gd name="T1" fmla="*/ 1630 h 1630"/>
                                <a:gd name="T2" fmla="*/ 2128 w 2176"/>
                                <a:gd name="T3" fmla="*/ 1080 h 1630"/>
                                <a:gd name="T4" fmla="*/ 338 w 2176"/>
                                <a:gd name="T5" fmla="*/ 20 h 1630"/>
                                <a:gd name="T6" fmla="*/ 98 w 2176"/>
                                <a:gd name="T7" fmla="*/ 960 h 1630"/>
                              </a:gdLst>
                              <a:ahLst/>
                              <a:cxnLst>
                                <a:cxn ang="0">
                                  <a:pos x="T0" y="T1"/>
                                </a:cxn>
                                <a:cxn ang="0">
                                  <a:pos x="T2" y="T3"/>
                                </a:cxn>
                                <a:cxn ang="0">
                                  <a:pos x="T4" y="T5"/>
                                </a:cxn>
                                <a:cxn ang="0">
                                  <a:pos x="T6" y="T7"/>
                                </a:cxn>
                              </a:cxnLst>
                              <a:rect l="0" t="0" r="r" b="b"/>
                              <a:pathLst>
                                <a:path w="2176" h="1630">
                                  <a:moveTo>
                                    <a:pt x="628" y="1630"/>
                                  </a:moveTo>
                                  <a:cubicBezTo>
                                    <a:pt x="1402" y="1489"/>
                                    <a:pt x="2176" y="1348"/>
                                    <a:pt x="2128" y="1080"/>
                                  </a:cubicBezTo>
                                  <a:cubicBezTo>
                                    <a:pt x="2080" y="812"/>
                                    <a:pt x="676" y="40"/>
                                    <a:pt x="338" y="20"/>
                                  </a:cubicBezTo>
                                  <a:cubicBezTo>
                                    <a:pt x="0" y="0"/>
                                    <a:pt x="140" y="803"/>
                                    <a:pt x="98" y="960"/>
                                  </a:cubicBezTo>
                                </a:path>
                              </a:pathLst>
                            </a:custGeom>
                            <a:noFill/>
                            <a:ln w="9525">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lowchart: Multidocument 64"/>
                          <wps:cNvSpPr>
                            <a:spLocks noChangeArrowheads="1"/>
                          </wps:cNvSpPr>
                          <wps:spPr bwMode="auto">
                            <a:xfrm>
                              <a:off x="5990" y="2220"/>
                              <a:ext cx="1960" cy="1260"/>
                            </a:xfrm>
                            <a:prstGeom prst="flowChartDocument">
                              <a:avLst/>
                            </a:prstGeom>
                            <a:solidFill>
                              <a:srgbClr val="FFFFFF"/>
                            </a:solidFill>
                            <a:ln w="9525">
                              <a:solidFill>
                                <a:srgbClr val="D99594"/>
                              </a:solidFill>
                              <a:miter lim="200000"/>
                              <a:headEnd/>
                              <a:tailEnd/>
                            </a:ln>
                          </wps:spPr>
                          <wps:bodyPr rot="0" vert="horz" wrap="square" lIns="91440" tIns="45720" rIns="91440" bIns="45720" anchor="t" anchorCtr="0" upright="1">
                            <a:noAutofit/>
                          </wps:bodyPr>
                        </wps:wsp>
                        <wps:wsp>
                          <wps:cNvPr id="27" name="Quad Arrow 65"/>
                          <wps:cNvSpPr txBox="1">
                            <a:spLocks noChangeArrowheads="1"/>
                          </wps:cNvSpPr>
                          <wps:spPr bwMode="auto">
                            <a:xfrm>
                              <a:off x="6070" y="2310"/>
                              <a:ext cx="1750" cy="970"/>
                            </a:xfrm>
                            <a:prstGeom prst="rect">
                              <a:avLst/>
                            </a:prstGeom>
                            <a:solidFill>
                              <a:srgbClr val="FFFFFF"/>
                            </a:solidFill>
                            <a:ln w="9525">
                              <a:solidFill>
                                <a:srgbClr val="7030A0"/>
                              </a:solidFill>
                              <a:miter lim="200000"/>
                              <a:headEnd/>
                              <a:tailEnd/>
                            </a:ln>
                          </wps:spPr>
                          <wps:txbx>
                            <w:txbxContent>
                              <w:p w:rsidR="00546132" w:rsidRDefault="00546132" w:rsidP="005F738F">
                                <w:pPr>
                                  <w:rPr>
                                    <w:color w:val="4BACC6"/>
                                    <w:sz w:val="16"/>
                                  </w:rPr>
                                </w:pPr>
                                <w:r>
                                  <w:rPr>
                                    <w:color w:val="4BACC6"/>
                                    <w:sz w:val="16"/>
                                  </w:rPr>
                                  <w:t>Logic of Type 2 and Type 1.</w:t>
                                </w:r>
                              </w:p>
                              <w:p w:rsidR="00546132" w:rsidRDefault="00546132" w:rsidP="005F738F">
                                <w:pPr>
                                  <w:rPr>
                                    <w:color w:val="4BACC6"/>
                                    <w:sz w:val="16"/>
                                  </w:rPr>
                                </w:pPr>
                                <w:r>
                                  <w:rPr>
                                    <w:color w:val="4BACC6"/>
                                    <w:sz w:val="16"/>
                                  </w:rPr>
                                  <w:t>Loading in Netezza</w:t>
                                </w:r>
                              </w:p>
                              <w:p w:rsidR="00546132" w:rsidRDefault="00546132" w:rsidP="005F738F">
                                <w:pPr>
                                  <w:rPr>
                                    <w:color w:val="4BACC6"/>
                                    <w:sz w:val="16"/>
                                  </w:rPr>
                                </w:pPr>
                              </w:p>
                            </w:txbxContent>
                          </wps:txbx>
                          <wps:bodyPr rot="0" vert="horz" wrap="square" lIns="91440" tIns="45720" rIns="91440" bIns="45720" anchor="t" anchorCtr="0" upright="1">
                            <a:noAutofit/>
                          </wps:bodyPr>
                        </wps:wsp>
                      </wpg:grpSp>
                      <wps:wsp>
                        <wps:cNvPr id="28" name="Straight Connector 66"/>
                        <wps:cNvCnPr>
                          <a:cxnSpLocks noChangeShapeType="1"/>
                        </wps:cNvCnPr>
                        <wps:spPr bwMode="auto">
                          <a:xfrm>
                            <a:off x="4760" y="1910"/>
                            <a:ext cx="10"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7" o:spid="_x0000_s1038" style="position:absolute;left:0;text-align:left;margin-left:-6.9pt;margin-top:23.4pt;width:423pt;height:192.5pt;z-index:251662336" coordorigin="510,720" coordsize="8460,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">
                <v:group id="Group 56" o:spid="_x0000_s1039" style="position:absolute;left:510;top:720;width:8460;height:3850" coordorigin="510,720" coordsize="8460,3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57" o:spid="_x0000_s1040" style="position:absolute;left:510;top:720;width:8460;height:38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88V8IA&#10;AADbAAAADwAAAGRycy9kb3ducmV2LnhtbERPTWvCQBC9F/wPywje6sYi1qauIpZgD4ViIu11yI6b&#10;aHY2ZNeY/vtuoeBtHu9zVpvBNqKnzteOFcymCQji0umajYJjkT0uQfiArLFxTAp+yMNmPXpYYard&#10;jQ/U58GIGMI+RQVVCG0qpS8rsuinriWO3Ml1FkOEnZG6w1sMt418SpKFtFhzbKiwpV1F5SW/WgWL&#10;5fN+/22Lz+TLmLP/eJu3mZsrNRkP21cQgYZwF/+733Wc/wJ/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7zxXwgAAANsAAAAPAAAAAAAAAAAAAAAAAJgCAABkcnMvZG93&#10;bnJldi54bWxQSwUGAAAAAAQABAD1AAAAhwMAAAAA&#10;" fillcolor="#f2dbdb"/>
                  <v:shape id="Can 58" o:spid="_x0000_s1041" type="#_x0000_t22" style="position:absolute;left:1200;top:1730;width:106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NWb8A&#10;AADbAAAADwAAAGRycy9kb3ducmV2LnhtbERPzYrCMBC+C75DGGFvmqqwSrepiCAsCKtWH2A2Gdti&#10;MylNtN23N4cFjx/ff7YZbCOe1PnasYL5LAFBrJ2puVRwveynaxA+IBtsHJOCP/KwycejDFPjej7T&#10;swiliCHsU1RQhdCmUnpdkUU/cy1x5G6usxgi7EppOuxjuG3kIkk+pcWaY0OFLe0q0vfiYRXoH72u&#10;TXvc4fLSL4vraXX49QelPibD9gtEoCG8xf/ub6NgEdfHL/EHy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eE1ZvwAAANsAAAAPAAAAAAAAAAAAAAAAAJgCAABkcnMvZG93bnJl&#10;di54bWxQSwUGAAAAAAQABAD1AAAAhAMAAAAA&#10;" strokecolor="#f79646"/>
                  <v:shape id="Can 59" o:spid="_x0000_s1042" type="#_x0000_t22" style="position:absolute;left:4250;top:1770;width:1020;height:1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TowsIA&#10;AADbAAAADwAAAGRycy9kb3ducmV2LnhtbESP0YrCMBRE34X9h3AX9k1TFVSqURZhQRBWbf2Aa3Jt&#10;i81NaaLt/v1GEHwcZuYMs9r0thYPan3lWMF4lIAg1s5UXCg45z/DBQgfkA3WjknBH3nYrD8GK0yN&#10;6/hEjywUIkLYp6igDKFJpfS6JIt+5Bri6F1dazFE2RbStNhFuK3lJElm0mLFcaHEhrYl6Vt2twr0&#10;r15UpjlscZp30+x8nO8vfq/U12f/vQQRqA/v8Ku9MwomY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OjCwgAAANsAAAAPAAAAAAAAAAAAAAAAAJgCAABkcnMvZG93&#10;bnJldi54bWxQSwUGAAAAAAQABAD1AAAAhwMAAAAA&#10;" strokecolor="#f79646"/>
                  <v:shape id="Straight Connector 60" o:spid="_x0000_s1043" type="#_x0000_t32" style="position:absolute;left:2080;top:2540;width:2180;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35isQAAADbAAAADwAAAGRycy9kb3ducmV2LnhtbESPQWvCQBSE7wX/w/KE3urGHEqauoqI&#10;gpcGqyL09si+JqnZt2F3jcm/7wqFHoeZ+YZZrAbTip6cbywrmM8SEMSl1Q1XCs6n3UsGwgdkja1l&#10;UjCSh9Vy8rTAXNs7f1J/DJWIEPY5KqhD6HIpfVmTQT+zHXH0vq0zGKJ0ldQO7xFuWpkmyas02HBc&#10;qLGjTU3l9XgzCqoP6yi5/BRpY4pxnx3o7Wt7U+p5OqzfQQQawn/4r73XCtIUHl/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rfmKxAAAANsAAAAPAAAAAAAAAAAA&#10;AAAAAKECAABkcnMvZG93bnJldi54bWxQSwUGAAAAAAQABAD5AAAAkgMAAAAA&#10;" strokecolor="#00b050">
                    <v:stroke endarrow="block"/>
                  </v:shape>
                  <v:shape id="Text Box 2" o:spid="_x0000_s1044" type="#_x0000_t202" style="position:absolute;left:1213;top:2330;width:1027;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JCMQA&#10;AADbAAAADwAAAGRycy9kb3ducmV2LnhtbESP3WrCQBSE7wu+w3KE3tWNKZQaXUXEUC/8wZ8HOGaP&#10;SXD3bMiuGt++WxB6OczMN8xk1lkj7tT62rGC4SABQVw4XXOp4HTMP75B+ICs0TgmBU/yMJv23iaY&#10;affgPd0PoRQRwj5DBVUITSalLyqy6AeuIY7exbUWQ5RtKXWLjwi3RqZJ8iUt1hwXKmxoUVFxPdys&#10;glWaP9OlWYetueabn/N6tFuMNkq997v5GESgLvyHX+2VVpB+wt+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SQjEAAAA2wAAAA8AAAAAAAAAAAAAAAAAmAIAAGRycy9k&#10;b3ducmV2LnhtbFBLBQYAAAAABAAEAPUAAACJAwAAAAA=&#10;" strokecolor="#7030a0">
                    <v:stroke miterlimit="2"/>
                    <v:textbox>
                      <w:txbxContent>
                        <w:p w:rsidR="00546132" w:rsidRDefault="00546132" w:rsidP="005F738F">
                          <w:pPr>
                            <w:rPr>
                              <w:color w:val="4BACC6"/>
                              <w:sz w:val="16"/>
                              <w:szCs w:val="16"/>
                            </w:rPr>
                          </w:pPr>
                          <w:r>
                            <w:rPr>
                              <w:color w:val="4BACC6"/>
                              <w:sz w:val="16"/>
                              <w:szCs w:val="16"/>
                            </w:rPr>
                            <w:t>Teradata</w:t>
                          </w:r>
                        </w:p>
                        <w:p w:rsidR="00546132" w:rsidRDefault="00546132" w:rsidP="005F738F">
                          <w:pPr>
                            <w:rPr>
                              <w:color w:val="4BACC6"/>
                              <w:sz w:val="16"/>
                              <w:szCs w:val="16"/>
                            </w:rPr>
                          </w:pPr>
                          <w:r>
                            <w:rPr>
                              <w:color w:val="4BACC6"/>
                              <w:sz w:val="16"/>
                              <w:szCs w:val="16"/>
                            </w:rPr>
                            <w:t>Extraction from TD</w:t>
                          </w:r>
                        </w:p>
                        <w:p w:rsidR="00546132" w:rsidRDefault="00546132" w:rsidP="005F738F">
                          <w:pPr>
                            <w:rPr>
                              <w:color w:val="4BACC6"/>
                              <w:sz w:val="16"/>
                              <w:szCs w:val="16"/>
                            </w:rPr>
                          </w:pPr>
                        </w:p>
                      </w:txbxContent>
                    </v:textbox>
                  </v:shape>
                  <v:shape id="Quad Arrow 62" o:spid="_x0000_s1045" type="#_x0000_t202" style="position:absolute;left:4260;top:2410;width:1000;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RfMQA&#10;AADbAAAADwAAAGRycy9kb3ducmV2LnhtbESP3WrCQBSE7wu+w3KE3tWNoZQaXUXEUC/8wZ8HOGaP&#10;SXD3bMiuGt++WxB6OczMN8xk1lkj7tT62rGC4SABQVw4XXOp4HTMP75B+ICs0TgmBU/yMJv23iaY&#10;affgPd0PoRQRwj5DBVUITSalLyqy6AeuIY7exbUWQ5RtKXWLjwi3RqZJ8iUt1hwXKmxoUVFxPdys&#10;glWaP9OlWYetueabn/N6tFuMNkq997v5GESgLvyHX+2VVpB+wt+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0XzEAAAA2wAAAA8AAAAAAAAAAAAAAAAAmAIAAGRycy9k&#10;b3ducmV2LnhtbFBLBQYAAAAABAAEAPUAAACJAwAAAAA=&#10;" strokecolor="#7030a0">
                    <v:stroke miterlimit="2"/>
                    <v:textbox>
                      <w:txbxContent>
                        <w:p w:rsidR="00546132" w:rsidRDefault="00546132" w:rsidP="005F738F">
                          <w:pPr>
                            <w:rPr>
                              <w:color w:val="4BACC6"/>
                              <w:sz w:val="16"/>
                              <w:szCs w:val="16"/>
                            </w:rPr>
                          </w:pPr>
                          <w:r>
                            <w:rPr>
                              <w:color w:val="4BACC6"/>
                              <w:sz w:val="16"/>
                              <w:szCs w:val="16"/>
                            </w:rPr>
                            <w:t xml:space="preserve">Netezza </w:t>
                          </w:r>
                        </w:p>
                        <w:p w:rsidR="00546132" w:rsidRDefault="00546132" w:rsidP="005F738F">
                          <w:pPr>
                            <w:rPr>
                              <w:color w:val="4BACC6"/>
                              <w:sz w:val="16"/>
                              <w:szCs w:val="16"/>
                            </w:rPr>
                          </w:pPr>
                          <w:r>
                            <w:rPr>
                              <w:color w:val="4BACC6"/>
                              <w:sz w:val="16"/>
                              <w:szCs w:val="16"/>
                            </w:rPr>
                            <w:t>Target</w:t>
                          </w:r>
                        </w:p>
                        <w:p w:rsidR="00546132" w:rsidRDefault="00546132" w:rsidP="005F738F">
                          <w:pPr>
                            <w:rPr>
                              <w:color w:val="4BACC6"/>
                              <w:sz w:val="16"/>
                              <w:szCs w:val="16"/>
                            </w:rPr>
                          </w:pPr>
                        </w:p>
                      </w:txbxContent>
                    </v:textbox>
                  </v:shape>
                  <v:shape id="Unknown Shape 63" o:spid="_x0000_s1046" style="position:absolute;left:4652;top:1030;width:2176;height:1630;visibility:visible;mso-wrap-style:square;v-text-anchor:top" coordsize="2176,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LGcEA&#10;AADbAAAADwAAAGRycy9kb3ducmV2LnhtbESPQYvCMBSE7wv+h/AEb2tq0UWqUaQgetiLrt6fzbMp&#10;Ni+liRr/vVlY2OMwM98wy3W0rXhQ7xvHCibjDARx5XTDtYLTz/ZzDsIHZI2tY1LwIg/r1eBjiYV2&#10;Tz7Q4xhqkSDsC1RgQugKKX1lyKIfu444eVfXWwxJ9rXUPT4T3LYyz7IvabHhtGCwo9JQdTverYKL&#10;L8+X726S70xsY1ZW03ltnVKjYdwsQASK4T/8195rBfkMfr+kHy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7CxnBAAAA2wAAAA8AAAAAAAAAAAAAAAAAmAIAAGRycy9kb3du&#10;cmV2LnhtbFBLBQYAAAAABAAEAPUAAACGAwAAAAA=&#10;" path="m628,1630v774,-141,1548,-282,1500,-550c2080,812,676,40,338,20,,,140,803,98,960e" filled="f" strokecolor="#00b050">
                    <v:path o:connecttype="custom" o:connectlocs="628,1630;2128,1080;338,20;98,960" o:connectangles="0,0,0,0"/>
                  </v:shape>
                  <v:shape id="Flowchart: Multidocument 64" o:spid="_x0000_s1047" type="#_x0000_t114" style="position:absolute;left:5990;top:2220;width:19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9uesMA&#10;AADbAAAADwAAAGRycy9kb3ducmV2LnhtbESPT4vCMBTE74LfITxhb5rqQZauUUSUFYSl/jns8dE8&#10;02DzUpps2/32mwXB4zAzv2FWm8HVoqM2WM8K5rMMBHHptWWj4HY9TN9BhIissfZMCn4pwGY9Hq0w&#10;177nM3WXaESCcMhRQRVjk0sZyoochplviJN3963DmGRrpG6xT3BXy0WWLaVDy2mhwoZ2FZWPy49T&#10;UPS26fbm6/N6MqbY3mzxbc9GqbfJsP0AEWmIr/CzfdQKFkv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9uesMAAADbAAAADwAAAAAAAAAAAAAAAACYAgAAZHJzL2Rv&#10;d25yZXYueG1sUEsFBgAAAAAEAAQA9QAAAIgDAAAAAA==&#10;" strokecolor="#d99594">
                    <v:stroke miterlimit="2"/>
                  </v:shape>
                  <v:shape id="Quad Arrow 65" o:spid="_x0000_s1048" type="#_x0000_t202" style="position:absolute;left:6070;top:2310;width:1750;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PC8UA&#10;AADbAAAADwAAAGRycy9kb3ducmV2LnhtbESPzW7CMBCE75V4B2uReisOObQlYBBCROXAj/h5gCVe&#10;kgh7HcUGwtvXlZB6HM3MN5rJrLNG3Kn1tWMFw0ECgrhwuuZSwemYf3yD8AFZo3FMCp7kYTbtvU0w&#10;0+7Be7ofQikihH2GCqoQmkxKX1Rk0Q9cQxy9i2sthijbUuoWHxFujUyT5FNarDkuVNjQoqLierhZ&#10;Bas0f6ZLsw5bc803P+f1aLcYbZR673fzMYhAXfgPv9orrSD9gr8v8Q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08LxQAAANsAAAAPAAAAAAAAAAAAAAAAAJgCAABkcnMv&#10;ZG93bnJldi54bWxQSwUGAAAAAAQABAD1AAAAigMAAAAA&#10;" strokecolor="#7030a0">
                    <v:stroke miterlimit="2"/>
                    <v:textbox>
                      <w:txbxContent>
                        <w:p w:rsidR="00546132" w:rsidRDefault="00546132" w:rsidP="005F738F">
                          <w:pPr>
                            <w:rPr>
                              <w:color w:val="4BACC6"/>
                              <w:sz w:val="16"/>
                            </w:rPr>
                          </w:pPr>
                          <w:r>
                            <w:rPr>
                              <w:color w:val="4BACC6"/>
                              <w:sz w:val="16"/>
                            </w:rPr>
                            <w:t>Logic of Type 2 and Type 1.</w:t>
                          </w:r>
                        </w:p>
                        <w:p w:rsidR="00546132" w:rsidRDefault="00546132" w:rsidP="005F738F">
                          <w:pPr>
                            <w:rPr>
                              <w:color w:val="4BACC6"/>
                              <w:sz w:val="16"/>
                            </w:rPr>
                          </w:pPr>
                          <w:r>
                            <w:rPr>
                              <w:color w:val="4BACC6"/>
                              <w:sz w:val="16"/>
                            </w:rPr>
                            <w:t>Loading in Netezza</w:t>
                          </w:r>
                        </w:p>
                        <w:p w:rsidR="00546132" w:rsidRDefault="00546132" w:rsidP="005F738F">
                          <w:pPr>
                            <w:rPr>
                              <w:color w:val="4BACC6"/>
                              <w:sz w:val="16"/>
                            </w:rPr>
                          </w:pPr>
                        </w:p>
                      </w:txbxContent>
                    </v:textbox>
                  </v:shape>
                </v:group>
                <v:shape id="Straight Connector 66" o:spid="_x0000_s1049" type="#_x0000_t32" style="position:absolute;left:4760;top:1910;width:10;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group>
            </w:pict>
          </mc:Fallback>
        </mc:AlternateContent>
      </w:r>
    </w:p>
    <w:p w:rsidR="005F738F" w:rsidRDefault="005F738F" w:rsidP="005F738F">
      <w:pPr>
        <w:ind w:left="72"/>
        <w:rPr>
          <w:rFonts w:ascii="Cambria" w:hAnsi="Cambria" w:cs="Cambria"/>
          <w:b/>
          <w:bCs/>
        </w:rPr>
      </w:pPr>
    </w:p>
    <w:p w:rsidR="005F738F" w:rsidRDefault="005F738F" w:rsidP="005F738F">
      <w:pPr>
        <w:ind w:left="432"/>
        <w:jc w:val="center"/>
        <w:rPr>
          <w:rFonts w:ascii="Cambria" w:hAnsi="Cambria" w:cs="Cambria"/>
          <w:b/>
          <w:bCs/>
        </w:rPr>
      </w:pPr>
      <w:proofErr w:type="gramStart"/>
      <w:r>
        <w:rPr>
          <w:rFonts w:ascii="Cambria" w:hAnsi="Cambria" w:cs="Cambria"/>
          <w:b/>
          <w:bCs/>
        </w:rPr>
        <w:t>s</w:t>
      </w:r>
      <w:proofErr w:type="gramEnd"/>
    </w:p>
    <w:p w:rsidR="005F738F" w:rsidRDefault="005F738F" w:rsidP="005F738F">
      <w:pPr>
        <w:ind w:left="432"/>
        <w:jc w:val="center"/>
        <w:rPr>
          <w:rFonts w:ascii="Cambria" w:hAnsi="Cambria" w:cs="Cambria"/>
          <w:b/>
          <w:bCs/>
        </w:rPr>
      </w:pPr>
    </w:p>
    <w:p w:rsidR="005F738F" w:rsidRDefault="005F738F" w:rsidP="005F738F">
      <w:pPr>
        <w:ind w:left="432"/>
        <w:jc w:val="center"/>
        <w:rPr>
          <w:rFonts w:ascii="Cambria" w:hAnsi="Cambria" w:cs="Cambria"/>
          <w:b/>
          <w:bCs/>
        </w:rPr>
      </w:pPr>
    </w:p>
    <w:p w:rsidR="005F738F" w:rsidRDefault="005F738F" w:rsidP="005F738F">
      <w:pPr>
        <w:ind w:left="432"/>
        <w:jc w:val="center"/>
        <w:rPr>
          <w:rFonts w:ascii="Cambria" w:hAnsi="Cambria" w:cs="Cambria"/>
          <w:b/>
          <w:bCs/>
        </w:rPr>
      </w:pPr>
    </w:p>
    <w:p w:rsidR="005F738F" w:rsidRDefault="005F738F" w:rsidP="005F738F">
      <w:pPr>
        <w:ind w:left="432"/>
        <w:jc w:val="center"/>
        <w:rPr>
          <w:rFonts w:ascii="Cambria" w:hAnsi="Cambria" w:cs="Cambria"/>
          <w:b/>
          <w:bCs/>
        </w:rPr>
      </w:pPr>
    </w:p>
    <w:p w:rsidR="005F738F" w:rsidRDefault="005F738F" w:rsidP="005F738F">
      <w:pPr>
        <w:ind w:left="432"/>
        <w:jc w:val="center"/>
        <w:rPr>
          <w:rFonts w:ascii="Cambria" w:hAnsi="Cambria" w:cs="Cambria"/>
          <w:b/>
          <w:bCs/>
        </w:rPr>
      </w:pPr>
    </w:p>
    <w:p w:rsidR="005F738F" w:rsidRDefault="005F738F" w:rsidP="005F738F">
      <w:pPr>
        <w:ind w:left="432"/>
        <w:jc w:val="center"/>
        <w:rPr>
          <w:rFonts w:ascii="Cambria" w:hAnsi="Cambria" w:cs="Cambria"/>
          <w:b/>
          <w:bCs/>
        </w:rPr>
      </w:pPr>
    </w:p>
    <w:p w:rsidR="005F738F" w:rsidRDefault="005F738F" w:rsidP="005F738F">
      <w:pPr>
        <w:ind w:left="432"/>
        <w:jc w:val="center"/>
        <w:rPr>
          <w:rFonts w:ascii="Cambria" w:hAnsi="Cambria" w:cs="Cambria"/>
          <w:b/>
          <w:bCs/>
          <w:u w:val="single"/>
        </w:rPr>
      </w:pPr>
    </w:p>
    <w:p w:rsidR="005F738F" w:rsidRDefault="005F738F" w:rsidP="005F738F">
      <w:pPr>
        <w:ind w:left="432"/>
        <w:jc w:val="center"/>
        <w:rPr>
          <w:rFonts w:ascii="Cambria" w:hAnsi="Cambria" w:cs="Cambria"/>
          <w:b/>
          <w:bCs/>
          <w:u w:val="single"/>
        </w:rPr>
      </w:pPr>
    </w:p>
    <w:p w:rsidR="005F738F" w:rsidRDefault="005F738F" w:rsidP="005F738F">
      <w:pPr>
        <w:ind w:left="432"/>
        <w:jc w:val="center"/>
        <w:rPr>
          <w:rFonts w:ascii="Cambria" w:hAnsi="Cambria" w:cs="Cambria"/>
          <w:b/>
          <w:bCs/>
          <w:u w:val="single"/>
        </w:rPr>
      </w:pPr>
    </w:p>
    <w:p w:rsidR="005F738F" w:rsidRDefault="005F738F" w:rsidP="00A53EF8">
      <w:pPr>
        <w:numPr>
          <w:ilvl w:val="0"/>
          <w:numId w:val="8"/>
        </w:numPr>
        <w:spacing w:after="200" w:line="276" w:lineRule="auto"/>
        <w:ind w:left="432"/>
        <w:rPr>
          <w:rFonts w:ascii="Cambria" w:hAnsi="Cambria" w:cs="Cambria"/>
          <w:b/>
          <w:bCs/>
          <w:u w:val="single"/>
        </w:rPr>
      </w:pPr>
      <w:r>
        <w:rPr>
          <w:rFonts w:ascii="Cambria" w:hAnsi="Cambria" w:cs="Cambria"/>
          <w:b/>
          <w:bCs/>
          <w:u w:val="single"/>
        </w:rPr>
        <w:t>DIM_DEVICE_MMFA / DIM_TRFF_MMFA/DIM_GEOGRAPHY_MMFA Flow :</w:t>
      </w:r>
    </w:p>
    <w:p w:rsidR="005F738F" w:rsidRDefault="005F738F" w:rsidP="005F738F">
      <w:pPr>
        <w:rPr>
          <w:rFonts w:ascii="Cambria" w:hAnsi="Cambria" w:cs="Cambria"/>
          <w:b/>
          <w:bCs/>
          <w:u w:val="single"/>
        </w:rPr>
      </w:pPr>
    </w:p>
    <w:p w:rsidR="005F738F" w:rsidRDefault="005F738F" w:rsidP="005F738F">
      <w:pPr>
        <w:rPr>
          <w:rFonts w:ascii="Cambria" w:hAnsi="Cambria" w:cs="Cambria"/>
          <w:b/>
          <w:bCs/>
          <w:u w:val="single"/>
        </w:rPr>
      </w:pPr>
    </w:p>
    <w:p w:rsidR="005F738F" w:rsidRDefault="005F738F" w:rsidP="005F738F">
      <w:pPr>
        <w:rPr>
          <w:rFonts w:ascii="Cambria" w:hAnsi="Cambria" w:cs="Cambria"/>
          <w:b/>
          <w:bCs/>
          <w:u w:val="single"/>
        </w:rPr>
      </w:pPr>
    </w:p>
    <w:p w:rsidR="005F738F" w:rsidRDefault="005F738F" w:rsidP="005F738F">
      <w:pPr>
        <w:rPr>
          <w:rFonts w:ascii="Cambria" w:hAnsi="Cambria" w:cs="Cambria"/>
          <w:b/>
          <w:bCs/>
          <w:u w:val="single"/>
        </w:rPr>
      </w:pPr>
    </w:p>
    <w:p w:rsidR="005F738F" w:rsidRDefault="005F738F" w:rsidP="005F738F">
      <w:pPr>
        <w:rPr>
          <w:rFonts w:ascii="Cambria" w:hAnsi="Cambria" w:cs="Cambria"/>
          <w:b/>
          <w:bCs/>
          <w:u w:val="single"/>
        </w:rPr>
      </w:pPr>
    </w:p>
    <w:p w:rsidR="005F738F" w:rsidRDefault="005F738F" w:rsidP="005F738F">
      <w:pPr>
        <w:rPr>
          <w:rFonts w:ascii="Cambria" w:hAnsi="Cambria" w:cs="Cambria"/>
          <w:b/>
          <w:bCs/>
          <w:u w:val="single"/>
        </w:rPr>
      </w:pPr>
    </w:p>
    <w:p w:rsidR="005F738F" w:rsidRDefault="005F738F" w:rsidP="005F738F">
      <w:pPr>
        <w:rPr>
          <w:rFonts w:ascii="Cambria" w:hAnsi="Cambria" w:cs="Cambria"/>
          <w:b/>
          <w:bCs/>
          <w:u w:val="single"/>
        </w:rPr>
      </w:pPr>
      <w:r>
        <w:rPr>
          <w:rFonts w:ascii="Cambria" w:hAnsi="Cambria" w:cs="Cambria"/>
          <w:b/>
          <w:bCs/>
          <w:noProof/>
          <w:u w:val="single"/>
          <w:lang w:val="en-US" w:eastAsia="en-US"/>
        </w:rPr>
        <w:lastRenderedPageBreak/>
        <mc:AlternateContent>
          <mc:Choice Requires="wpg">
            <w:drawing>
              <wp:anchor distT="0" distB="0" distL="114300" distR="114300" simplePos="0" relativeHeight="251663360" behindDoc="0" locked="0" layoutInCell="1" allowOverlap="1">
                <wp:simplePos x="0" y="0"/>
                <wp:positionH relativeFrom="column">
                  <wp:posOffset>6350</wp:posOffset>
                </wp:positionH>
                <wp:positionV relativeFrom="paragraph">
                  <wp:posOffset>-12700</wp:posOffset>
                </wp:positionV>
                <wp:extent cx="5372100" cy="2444750"/>
                <wp:effectExtent l="6350" t="10795" r="12700" b="1143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2444750"/>
                          <a:chOff x="510" y="720"/>
                          <a:chExt cx="8460" cy="3850"/>
                        </a:xfrm>
                      </wpg:grpSpPr>
                      <wpg:grpSp>
                        <wpg:cNvPr id="5" name="Group 68"/>
                        <wpg:cNvGrpSpPr>
                          <a:grpSpLocks/>
                        </wpg:cNvGrpSpPr>
                        <wpg:grpSpPr bwMode="auto">
                          <a:xfrm>
                            <a:off x="510" y="720"/>
                            <a:ext cx="8460" cy="3850"/>
                            <a:chOff x="510" y="720"/>
                            <a:chExt cx="8460" cy="3850"/>
                          </a:xfrm>
                        </wpg:grpSpPr>
                        <wps:wsp>
                          <wps:cNvPr id="7" name="Rounded Rectangle 69"/>
                          <wps:cNvSpPr>
                            <a:spLocks noChangeArrowheads="1"/>
                          </wps:cNvSpPr>
                          <wps:spPr bwMode="auto">
                            <a:xfrm>
                              <a:off x="510" y="720"/>
                              <a:ext cx="8460" cy="3850"/>
                            </a:xfrm>
                            <a:prstGeom prst="roundRect">
                              <a:avLst>
                                <a:gd name="adj" fmla="val 16667"/>
                              </a:avLst>
                            </a:prstGeom>
                            <a:solidFill>
                              <a:srgbClr val="F2DBDB"/>
                            </a:solidFill>
                            <a:ln w="9525">
                              <a:solidFill>
                                <a:srgbClr val="000000"/>
                              </a:solidFill>
                              <a:round/>
                              <a:headEnd/>
                              <a:tailEnd/>
                            </a:ln>
                          </wps:spPr>
                          <wps:bodyPr rot="0" vert="horz" wrap="square" lIns="91440" tIns="45720" rIns="91440" bIns="45720" anchor="t" anchorCtr="0" upright="1">
                            <a:noAutofit/>
                          </wps:bodyPr>
                        </wps:wsp>
                        <wps:wsp>
                          <wps:cNvPr id="8" name="Can 70"/>
                          <wps:cNvSpPr>
                            <a:spLocks noChangeArrowheads="1"/>
                          </wps:cNvSpPr>
                          <wps:spPr bwMode="auto">
                            <a:xfrm>
                              <a:off x="1200" y="1730"/>
                              <a:ext cx="1060" cy="1920"/>
                            </a:xfrm>
                            <a:prstGeom prst="can">
                              <a:avLst>
                                <a:gd name="adj" fmla="val 45283"/>
                              </a:avLst>
                            </a:prstGeom>
                            <a:solidFill>
                              <a:srgbClr val="FFFFFF"/>
                            </a:solidFill>
                            <a:ln w="9525">
                              <a:solidFill>
                                <a:srgbClr val="F79646"/>
                              </a:solidFill>
                              <a:round/>
                              <a:headEnd/>
                              <a:tailEnd/>
                            </a:ln>
                          </wps:spPr>
                          <wps:bodyPr rot="0" vert="horz" wrap="square" lIns="91440" tIns="45720" rIns="91440" bIns="45720" anchor="t" anchorCtr="0" upright="1">
                            <a:noAutofit/>
                          </wps:bodyPr>
                        </wps:wsp>
                        <wps:wsp>
                          <wps:cNvPr id="9" name="Can 71"/>
                          <wps:cNvSpPr>
                            <a:spLocks noChangeArrowheads="1"/>
                          </wps:cNvSpPr>
                          <wps:spPr bwMode="auto">
                            <a:xfrm>
                              <a:off x="4250" y="1770"/>
                              <a:ext cx="1020" cy="1830"/>
                            </a:xfrm>
                            <a:prstGeom prst="can">
                              <a:avLst>
                                <a:gd name="adj" fmla="val 44853"/>
                              </a:avLst>
                            </a:prstGeom>
                            <a:solidFill>
                              <a:srgbClr val="FFFFFF"/>
                            </a:solidFill>
                            <a:ln w="9525">
                              <a:solidFill>
                                <a:srgbClr val="F79646"/>
                              </a:solidFill>
                              <a:round/>
                              <a:headEnd/>
                              <a:tailEnd/>
                            </a:ln>
                          </wps:spPr>
                          <wps:bodyPr rot="0" vert="horz" wrap="square" lIns="91440" tIns="45720" rIns="91440" bIns="45720" anchor="t" anchorCtr="0" upright="1">
                            <a:noAutofit/>
                          </wps:bodyPr>
                        </wps:wsp>
                        <wps:wsp>
                          <wps:cNvPr id="10" name="Straight Connector 72"/>
                          <wps:cNvCnPr>
                            <a:cxnSpLocks noChangeShapeType="1"/>
                          </wps:cNvCnPr>
                          <wps:spPr bwMode="auto">
                            <a:xfrm>
                              <a:off x="2080" y="2540"/>
                              <a:ext cx="2180" cy="10"/>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1" name="Text Box 2"/>
                          <wps:cNvSpPr txBox="1">
                            <a:spLocks noChangeArrowheads="1"/>
                          </wps:cNvSpPr>
                          <wps:spPr bwMode="auto">
                            <a:xfrm>
                              <a:off x="1213" y="2330"/>
                              <a:ext cx="1027" cy="970"/>
                            </a:xfrm>
                            <a:prstGeom prst="rect">
                              <a:avLst/>
                            </a:prstGeom>
                            <a:solidFill>
                              <a:srgbClr val="FFFFFF"/>
                            </a:solidFill>
                            <a:ln w="9525">
                              <a:solidFill>
                                <a:srgbClr val="7030A0"/>
                              </a:solidFill>
                              <a:miter lim="200000"/>
                              <a:headEnd/>
                              <a:tailEnd/>
                            </a:ln>
                          </wps:spPr>
                          <wps:txbx>
                            <w:txbxContent>
                              <w:p w:rsidR="00546132" w:rsidRDefault="00546132" w:rsidP="005F738F">
                                <w:pPr>
                                  <w:rPr>
                                    <w:color w:val="4BACC6"/>
                                    <w:sz w:val="16"/>
                                    <w:szCs w:val="16"/>
                                  </w:rPr>
                                </w:pPr>
                                <w:r>
                                  <w:rPr>
                                    <w:color w:val="4BACC6"/>
                                    <w:sz w:val="16"/>
                                    <w:szCs w:val="16"/>
                                  </w:rPr>
                                  <w:t>Teradata</w:t>
                                </w:r>
                              </w:p>
                              <w:p w:rsidR="00546132" w:rsidRDefault="00546132" w:rsidP="005F738F">
                                <w:pPr>
                                  <w:rPr>
                                    <w:color w:val="4BACC6"/>
                                    <w:sz w:val="16"/>
                                    <w:szCs w:val="16"/>
                                  </w:rPr>
                                </w:pPr>
                                <w:r>
                                  <w:rPr>
                                    <w:color w:val="4BACC6"/>
                                    <w:sz w:val="16"/>
                                    <w:szCs w:val="16"/>
                                  </w:rPr>
                                  <w:t>Extraction from TD</w:t>
                                </w:r>
                              </w:p>
                              <w:p w:rsidR="00546132" w:rsidRDefault="00546132" w:rsidP="005F738F">
                                <w:pPr>
                                  <w:rPr>
                                    <w:color w:val="4BACC6"/>
                                    <w:sz w:val="16"/>
                                    <w:szCs w:val="16"/>
                                  </w:rPr>
                                </w:pPr>
                              </w:p>
                            </w:txbxContent>
                          </wps:txbx>
                          <wps:bodyPr rot="0" vert="horz" wrap="square" lIns="91440" tIns="45720" rIns="91440" bIns="45720" anchor="t" anchorCtr="0" upright="1">
                            <a:noAutofit/>
                          </wps:bodyPr>
                        </wps:wsp>
                        <wps:wsp>
                          <wps:cNvPr id="12" name="Quad Arrow 74"/>
                          <wps:cNvSpPr txBox="1">
                            <a:spLocks noChangeArrowheads="1"/>
                          </wps:cNvSpPr>
                          <wps:spPr bwMode="auto">
                            <a:xfrm>
                              <a:off x="4260" y="2410"/>
                              <a:ext cx="1000" cy="820"/>
                            </a:xfrm>
                            <a:prstGeom prst="rect">
                              <a:avLst/>
                            </a:prstGeom>
                            <a:solidFill>
                              <a:srgbClr val="FFFFFF"/>
                            </a:solidFill>
                            <a:ln w="9525">
                              <a:solidFill>
                                <a:srgbClr val="7030A0"/>
                              </a:solidFill>
                              <a:miter lim="200000"/>
                              <a:headEnd/>
                              <a:tailEnd/>
                            </a:ln>
                          </wps:spPr>
                          <wps:txbx>
                            <w:txbxContent>
                              <w:p w:rsidR="00546132" w:rsidRDefault="00546132" w:rsidP="005F738F">
                                <w:pPr>
                                  <w:rPr>
                                    <w:color w:val="4BACC6"/>
                                    <w:sz w:val="16"/>
                                    <w:szCs w:val="16"/>
                                  </w:rPr>
                                </w:pPr>
                                <w:r>
                                  <w:rPr>
                                    <w:color w:val="4BACC6"/>
                                    <w:sz w:val="16"/>
                                    <w:szCs w:val="16"/>
                                  </w:rPr>
                                  <w:t xml:space="preserve">Netezza </w:t>
                                </w:r>
                              </w:p>
                              <w:p w:rsidR="00546132" w:rsidRDefault="00546132" w:rsidP="005F738F">
                                <w:pPr>
                                  <w:rPr>
                                    <w:color w:val="4BACC6"/>
                                    <w:sz w:val="16"/>
                                    <w:szCs w:val="16"/>
                                  </w:rPr>
                                </w:pPr>
                                <w:r>
                                  <w:rPr>
                                    <w:color w:val="4BACC6"/>
                                    <w:sz w:val="16"/>
                                    <w:szCs w:val="16"/>
                                  </w:rPr>
                                  <w:t>Target</w:t>
                                </w:r>
                              </w:p>
                              <w:p w:rsidR="00546132" w:rsidRDefault="00546132" w:rsidP="005F738F">
                                <w:pPr>
                                  <w:rPr>
                                    <w:color w:val="4BACC6"/>
                                    <w:sz w:val="16"/>
                                    <w:szCs w:val="16"/>
                                  </w:rPr>
                                </w:pPr>
                              </w:p>
                            </w:txbxContent>
                          </wps:txbx>
                          <wps:bodyPr rot="0" vert="horz" wrap="square" lIns="91440" tIns="45720" rIns="91440" bIns="45720" anchor="t" anchorCtr="0" upright="1">
                            <a:noAutofit/>
                          </wps:bodyPr>
                        </wps:wsp>
                        <wps:wsp>
                          <wps:cNvPr id="13" name="Unknown Shape 75"/>
                          <wps:cNvSpPr>
                            <a:spLocks noChangeArrowheads="1"/>
                          </wps:cNvSpPr>
                          <wps:spPr bwMode="auto">
                            <a:xfrm>
                              <a:off x="4652" y="1030"/>
                              <a:ext cx="2176" cy="1630"/>
                            </a:xfrm>
                            <a:custGeom>
                              <a:avLst/>
                              <a:gdLst>
                                <a:gd name="T0" fmla="*/ 628 w 2176"/>
                                <a:gd name="T1" fmla="*/ 1630 h 1630"/>
                                <a:gd name="T2" fmla="*/ 2128 w 2176"/>
                                <a:gd name="T3" fmla="*/ 1080 h 1630"/>
                                <a:gd name="T4" fmla="*/ 338 w 2176"/>
                                <a:gd name="T5" fmla="*/ 20 h 1630"/>
                                <a:gd name="T6" fmla="*/ 98 w 2176"/>
                                <a:gd name="T7" fmla="*/ 960 h 1630"/>
                              </a:gdLst>
                              <a:ahLst/>
                              <a:cxnLst>
                                <a:cxn ang="0">
                                  <a:pos x="T0" y="T1"/>
                                </a:cxn>
                                <a:cxn ang="0">
                                  <a:pos x="T2" y="T3"/>
                                </a:cxn>
                                <a:cxn ang="0">
                                  <a:pos x="T4" y="T5"/>
                                </a:cxn>
                                <a:cxn ang="0">
                                  <a:pos x="T6" y="T7"/>
                                </a:cxn>
                              </a:cxnLst>
                              <a:rect l="0" t="0" r="r" b="b"/>
                              <a:pathLst>
                                <a:path w="2176" h="1630">
                                  <a:moveTo>
                                    <a:pt x="628" y="1630"/>
                                  </a:moveTo>
                                  <a:cubicBezTo>
                                    <a:pt x="1402" y="1489"/>
                                    <a:pt x="2176" y="1348"/>
                                    <a:pt x="2128" y="1080"/>
                                  </a:cubicBezTo>
                                  <a:cubicBezTo>
                                    <a:pt x="2080" y="812"/>
                                    <a:pt x="676" y="40"/>
                                    <a:pt x="338" y="20"/>
                                  </a:cubicBezTo>
                                  <a:cubicBezTo>
                                    <a:pt x="0" y="0"/>
                                    <a:pt x="140" y="803"/>
                                    <a:pt x="98" y="960"/>
                                  </a:cubicBezTo>
                                </a:path>
                              </a:pathLst>
                            </a:custGeom>
                            <a:noFill/>
                            <a:ln w="9525">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lowchart: Multidocument 76"/>
                          <wps:cNvSpPr>
                            <a:spLocks noChangeArrowheads="1"/>
                          </wps:cNvSpPr>
                          <wps:spPr bwMode="auto">
                            <a:xfrm>
                              <a:off x="5990" y="2220"/>
                              <a:ext cx="1960" cy="1260"/>
                            </a:xfrm>
                            <a:prstGeom prst="flowChartDocument">
                              <a:avLst/>
                            </a:prstGeom>
                            <a:solidFill>
                              <a:srgbClr val="FFFFFF"/>
                            </a:solidFill>
                            <a:ln w="9525">
                              <a:solidFill>
                                <a:srgbClr val="D99594"/>
                              </a:solidFill>
                              <a:miter lim="200000"/>
                              <a:headEnd/>
                              <a:tailEnd/>
                            </a:ln>
                          </wps:spPr>
                          <wps:bodyPr rot="0" vert="horz" wrap="square" lIns="91440" tIns="45720" rIns="91440" bIns="45720" anchor="t" anchorCtr="0" upright="1">
                            <a:noAutofit/>
                          </wps:bodyPr>
                        </wps:wsp>
                        <wps:wsp>
                          <wps:cNvPr id="15" name="Quad Arrow 77"/>
                          <wps:cNvSpPr txBox="1">
                            <a:spLocks noChangeArrowheads="1"/>
                          </wps:cNvSpPr>
                          <wps:spPr bwMode="auto">
                            <a:xfrm>
                              <a:off x="6070" y="2310"/>
                              <a:ext cx="1750" cy="970"/>
                            </a:xfrm>
                            <a:prstGeom prst="rect">
                              <a:avLst/>
                            </a:prstGeom>
                            <a:solidFill>
                              <a:srgbClr val="FFFFFF"/>
                            </a:solidFill>
                            <a:ln w="9525">
                              <a:solidFill>
                                <a:srgbClr val="7030A0"/>
                              </a:solidFill>
                              <a:miter lim="200000"/>
                              <a:headEnd/>
                              <a:tailEnd/>
                            </a:ln>
                          </wps:spPr>
                          <wps:txbx>
                            <w:txbxContent>
                              <w:p w:rsidR="00546132" w:rsidRDefault="00546132" w:rsidP="005F738F">
                                <w:pPr>
                                  <w:rPr>
                                    <w:color w:val="4BACC6"/>
                                    <w:sz w:val="16"/>
                                  </w:rPr>
                                </w:pPr>
                                <w:r>
                                  <w:rPr>
                                    <w:color w:val="4BACC6"/>
                                    <w:sz w:val="16"/>
                                  </w:rPr>
                                  <w:t>Logic of Type 2.</w:t>
                                </w:r>
                              </w:p>
                              <w:p w:rsidR="00546132" w:rsidRDefault="00546132" w:rsidP="005F738F">
                                <w:pPr>
                                  <w:rPr>
                                    <w:color w:val="4BACC6"/>
                                    <w:sz w:val="16"/>
                                  </w:rPr>
                                </w:pPr>
                                <w:r>
                                  <w:rPr>
                                    <w:color w:val="4BACC6"/>
                                    <w:sz w:val="16"/>
                                  </w:rPr>
                                  <w:t>Loading in Netezza</w:t>
                                </w:r>
                              </w:p>
                              <w:p w:rsidR="00546132" w:rsidRDefault="00546132" w:rsidP="005F738F">
                                <w:pPr>
                                  <w:rPr>
                                    <w:color w:val="4BACC6"/>
                                    <w:sz w:val="16"/>
                                  </w:rPr>
                                </w:pPr>
                              </w:p>
                            </w:txbxContent>
                          </wps:txbx>
                          <wps:bodyPr rot="0" vert="horz" wrap="square" lIns="91440" tIns="45720" rIns="91440" bIns="45720" anchor="t" anchorCtr="0" upright="1">
                            <a:noAutofit/>
                          </wps:bodyPr>
                        </wps:wsp>
                      </wpg:grpSp>
                      <wps:wsp>
                        <wps:cNvPr id="16" name="Straight Connector 78"/>
                        <wps:cNvCnPr>
                          <a:cxnSpLocks noChangeShapeType="1"/>
                        </wps:cNvCnPr>
                        <wps:spPr bwMode="auto">
                          <a:xfrm>
                            <a:off x="4760" y="1910"/>
                            <a:ext cx="10"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50" style="position:absolute;margin-left:.5pt;margin-top:-1pt;width:423pt;height:192.5pt;z-index:251663360" coordorigin="510,720" coordsize="8460,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">
                <v:group id="Group 68" o:spid="_x0000_s1051" style="position:absolute;left:510;top:720;width:8460;height:3850" coordorigin="510,720" coordsize="8460,3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Rounded Rectangle 69" o:spid="_x0000_s1052" style="position:absolute;left:510;top:720;width:8460;height:38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RG88QA&#10;AADaAAAADwAAAGRycy9kb3ducmV2LnhtbESPQWvCQBSE74L/YXkFb7qpiIY0m1AUsYeCVEt7fWRf&#10;N2mzb0N2jem/7woFj8PMfMPk5WhbMVDvG8cKHhcJCOLK6YaNgvfzfp6C8AFZY+uYFPySh7KYTnLM&#10;tLvyGw2nYESEsM9QQR1Cl0npq5os+oXriKP35XqLIcreSN3jNcJtK5dJspYWG44LNXa0ran6OV2s&#10;gnW6ORw+7fmYfBjz7V93q27vVkrNHsbnJxCBxnAP/7dftIIN3K7EGy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URvPEAAAA2gAAAA8AAAAAAAAAAAAAAAAAmAIAAGRycy9k&#10;b3ducmV2LnhtbFBLBQYAAAAABAAEAPUAAACJAwAAAAA=&#10;" fillcolor="#f2dbdb"/>
                  <v:shape id="Can 70" o:spid="_x0000_s1053" type="#_x0000_t22" style="position:absolute;left:1200;top:1730;width:106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eJ78A&#10;AADaAAAADwAAAGRycy9kb3ducmV2LnhtbERP3WrCMBS+F3yHcITdzdQVtlKNIoIwEDZtfYBjcmyL&#10;zUlpsrZ7++Vi4OXH97/ZTbYVA/W+caxgtUxAEGtnGq4UXMvjawbCB2SDrWNS8Esedtv5bIO5cSNf&#10;aChCJWII+xwV1CF0uZRe12TRL11HHLm76y2GCPtKmh7HGG5b+ZYk79Jiw7Ghxo4ONelH8WMV6C+d&#10;Nab7PmBajmlxPX+cbv6k1Mti2q9BBJrCU/zv/jQK4tZ4Jd4Au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EB4nvwAAANoAAAAPAAAAAAAAAAAAAAAAAJgCAABkcnMvZG93bnJl&#10;di54bWxQSwUGAAAAAAQABAD1AAAAhAMAAAAA&#10;" strokecolor="#f79646"/>
                  <v:shape id="Can 71" o:spid="_x0000_s1054" type="#_x0000_t22" style="position:absolute;left:4250;top:1770;width:1020;height:1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y7vMMA&#10;AADaAAAADwAAAGRycy9kb3ducmV2LnhtbESPzWrDMBCE74G+g9hCb4ncBhLXiWKKoVAI5MfOA2yl&#10;jW1qrYylxu7bV4FCj8PMfMNs88l24kaDbx0reF4kIIi1My3XCi7V+zwF4QOywc4xKfghD/nuYbbF&#10;zLiRz3QrQy0ihH2GCpoQ+kxKrxuy6BeuJ47e1Q0WQ5RDLc2AY4TbTr4kyUpabDkuNNhT0ZD+Kr+t&#10;An3QaWv6Y4HLalyWl9N6/+n3Sj09Tm8bEIGm8B/+a38YBa9wvxJv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y7vMMAAADaAAAADwAAAAAAAAAAAAAAAACYAgAAZHJzL2Rv&#10;d25yZXYueG1sUEsFBgAAAAAEAAQA9QAAAIgDAAAAAA==&#10;" strokecolor="#f79646"/>
                  <v:shape id="Straight Connector 72" o:spid="_x0000_s1055" type="#_x0000_t32" style="position:absolute;left:2080;top:2540;width:2180;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8I28QAAADbAAAADwAAAGRycy9kb3ducmV2LnhtbESPQWvCQBCF70L/wzJCb2ajh2JTVxGp&#10;4EVRWwRvQ3aapM3Oht1V4793DkJvM7w3730zW/SuVVcKsfFsYJzloIhLbxuuDHx/rUdTUDEhW2w9&#10;k4E7RVjMXwYzLKy/8YGux1QpCeFYoIE6pa7QOpY1OYyZ74hF+/HBYZI1VNoGvEm4a/Ukz9+0w4al&#10;ocaOVjWVf8eLM1BtfaD89LubNG5330z39H7+vBjzOuyXH6AS9enf/LzeWMEXevlFBt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XwjbxAAAANsAAAAPAAAAAAAAAAAA&#10;AAAAAKECAABkcnMvZG93bnJldi54bWxQSwUGAAAAAAQABAD5AAAAkgMAAAAA&#10;" strokecolor="#00b050">
                    <v:stroke endarrow="block"/>
                  </v:shape>
                  <v:shape id="Text Box 2" o:spid="_x0000_s1056" type="#_x0000_t202" style="position:absolute;left:1213;top:2330;width:1027;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4WcEA&#10;AADbAAAADwAAAGRycy9kb3ducmV2LnhtbERPzYrCMBC+C75DGMGbpvYgazXKIlvWgz/o7gOMzWxb&#10;TCaliVrf3iwI3ubj+53FqrNG3Kj1tWMFk3ECgrhwuuZSwe9PPvoA4QOyRuOYFDzIw2rZ7y0w0+7O&#10;R7qdQiliCPsMFVQhNJmUvqjIoh+7hjhyf661GCJsS6lbvMdwa2SaJFNpsebYUGFD64qKy+lqFWzS&#10;/JF+mW3Ym0u++z5vZ4f1bKfUcNB9zkEE6sJb/HJvdJw/gf9f4g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6uFnBAAAA2wAAAA8AAAAAAAAAAAAAAAAAmAIAAGRycy9kb3du&#10;cmV2LnhtbFBLBQYAAAAABAAEAPUAAACGAwAAAAA=&#10;" strokecolor="#7030a0">
                    <v:stroke miterlimit="2"/>
                    <v:textbox>
                      <w:txbxContent>
                        <w:p w:rsidR="00546132" w:rsidRDefault="00546132" w:rsidP="005F738F">
                          <w:pPr>
                            <w:rPr>
                              <w:color w:val="4BACC6"/>
                              <w:sz w:val="16"/>
                              <w:szCs w:val="16"/>
                            </w:rPr>
                          </w:pPr>
                          <w:r>
                            <w:rPr>
                              <w:color w:val="4BACC6"/>
                              <w:sz w:val="16"/>
                              <w:szCs w:val="16"/>
                            </w:rPr>
                            <w:t>Teradata</w:t>
                          </w:r>
                        </w:p>
                        <w:p w:rsidR="00546132" w:rsidRDefault="00546132" w:rsidP="005F738F">
                          <w:pPr>
                            <w:rPr>
                              <w:color w:val="4BACC6"/>
                              <w:sz w:val="16"/>
                              <w:szCs w:val="16"/>
                            </w:rPr>
                          </w:pPr>
                          <w:r>
                            <w:rPr>
                              <w:color w:val="4BACC6"/>
                              <w:sz w:val="16"/>
                              <w:szCs w:val="16"/>
                            </w:rPr>
                            <w:t>Extraction from TD</w:t>
                          </w:r>
                        </w:p>
                        <w:p w:rsidR="00546132" w:rsidRDefault="00546132" w:rsidP="005F738F">
                          <w:pPr>
                            <w:rPr>
                              <w:color w:val="4BACC6"/>
                              <w:sz w:val="16"/>
                              <w:szCs w:val="16"/>
                            </w:rPr>
                          </w:pPr>
                        </w:p>
                      </w:txbxContent>
                    </v:textbox>
                  </v:shape>
                  <v:shape id="Quad Arrow 74" o:spid="_x0000_s1057" type="#_x0000_t202" style="position:absolute;left:4260;top:2410;width:1000;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mLsEA&#10;AADbAAAADwAAAGRycy9kb3ducmV2LnhtbERPzYrCMBC+L/gOYQRva2oPi1ajiFj0oC7r+gBjM7bF&#10;ZFKarNa3N4Kwt/n4fme26KwRN2p97VjBaJiAIC6crrlUcPrNP8cgfEDWaByTggd5WMx7HzPMtLvz&#10;D92OoRQxhH2GCqoQmkxKX1Rk0Q9dQxy5i2sthgjbUuoW7zHcGpkmyZe0WHNsqLChVUXF9fhnFWzT&#10;/JGuzS4czDXfb867yfdqsldq0O+WUxCBuvAvfru3Os5P4fVLP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oJi7BAAAA2wAAAA8AAAAAAAAAAAAAAAAAmAIAAGRycy9kb3du&#10;cmV2LnhtbFBLBQYAAAAABAAEAPUAAACGAwAAAAA=&#10;" strokecolor="#7030a0">
                    <v:stroke miterlimit="2"/>
                    <v:textbox>
                      <w:txbxContent>
                        <w:p w:rsidR="00546132" w:rsidRDefault="00546132" w:rsidP="005F738F">
                          <w:pPr>
                            <w:rPr>
                              <w:color w:val="4BACC6"/>
                              <w:sz w:val="16"/>
                              <w:szCs w:val="16"/>
                            </w:rPr>
                          </w:pPr>
                          <w:r>
                            <w:rPr>
                              <w:color w:val="4BACC6"/>
                              <w:sz w:val="16"/>
                              <w:szCs w:val="16"/>
                            </w:rPr>
                            <w:t xml:space="preserve">Netezza </w:t>
                          </w:r>
                        </w:p>
                        <w:p w:rsidR="00546132" w:rsidRDefault="00546132" w:rsidP="005F738F">
                          <w:pPr>
                            <w:rPr>
                              <w:color w:val="4BACC6"/>
                              <w:sz w:val="16"/>
                              <w:szCs w:val="16"/>
                            </w:rPr>
                          </w:pPr>
                          <w:r>
                            <w:rPr>
                              <w:color w:val="4BACC6"/>
                              <w:sz w:val="16"/>
                              <w:szCs w:val="16"/>
                            </w:rPr>
                            <w:t>Target</w:t>
                          </w:r>
                        </w:p>
                        <w:p w:rsidR="00546132" w:rsidRDefault="00546132" w:rsidP="005F738F">
                          <w:pPr>
                            <w:rPr>
                              <w:color w:val="4BACC6"/>
                              <w:sz w:val="16"/>
                              <w:szCs w:val="16"/>
                            </w:rPr>
                          </w:pPr>
                        </w:p>
                      </w:txbxContent>
                    </v:textbox>
                  </v:shape>
                  <v:shape id="Unknown Shape 75" o:spid="_x0000_s1058" style="position:absolute;left:4652;top:1030;width:2176;height:1630;visibility:visible;mso-wrap-style:square;v-text-anchor:top" coordsize="2176,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L8S74A&#10;AADbAAAADwAAAGRycy9kb3ducmV2LnhtbERPTYvCMBC9C/6HMII3TdVlkWoUKYge9rKu3sdmbIrN&#10;pDRR4783C4K3ebzPWa6jbcSdOl87VjAZZyCIS6drrhQc/7ajOQgfkDU2jknBkzysV/3eEnPtHvxL&#10;90OoRAphn6MCE0KbS+lLQxb92LXEibu4zmJIsKuk7vCRwm0jp1n2LS3WnBoMtlQYKq+Hm1Vw9sXp&#10;/NNOpjsTm5gV5de8sk6p4SBuFiACxfARv917nebP4P+XdIB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uy/Eu+AAAA2wAAAA8AAAAAAAAAAAAAAAAAmAIAAGRycy9kb3ducmV2&#10;LnhtbFBLBQYAAAAABAAEAPUAAACDAwAAAAA=&#10;" path="m628,1630v774,-141,1548,-282,1500,-550c2080,812,676,40,338,20,,,140,803,98,960e" filled="f" strokecolor="#00b050">
                    <v:path o:connecttype="custom" o:connectlocs="628,1630;2128,1080;338,20;98,960" o:connectangles="0,0,0,0"/>
                  </v:shape>
                  <v:shape id="Flowchart: Multidocument 76" o:spid="_x0000_s1059" type="#_x0000_t114" style="position:absolute;left:5990;top:2220;width:19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2fK8EA&#10;AADbAAAADwAAAGRycy9kb3ducmV2LnhtbERPS2sCMRC+F/wPYYTeatYipaxGEbFUEMr6OHgcNmM2&#10;uJksm3R3+++NIPQ2H99zFqvB1aKjNljPCqaTDARx6bVlo+B8+nr7BBEissbaMyn4owCr5ehlgbn2&#10;PR+oO0YjUgiHHBVUMTa5lKGsyGGY+IY4cVffOowJtkbqFvsU7mr5nmUf0qHl1FBhQ5uKytvx1yko&#10;ett0W/PzfdobU6zPtrjYg1HqdTys5yAiDfFf/HTvdJo/g8cv6QC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9nyvBAAAA2wAAAA8AAAAAAAAAAAAAAAAAmAIAAGRycy9kb3du&#10;cmV2LnhtbFBLBQYAAAAABAAEAPUAAACGAwAAAAA=&#10;" strokecolor="#d99594">
                    <v:stroke miterlimit="2"/>
                  </v:shape>
                  <v:shape id="Quad Arrow 77" o:spid="_x0000_s1060" type="#_x0000_t202" style="position:absolute;left:6070;top:2310;width:1750;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WsIA&#10;AADbAAAADwAAAGRycy9kb3ducmV2LnhtbERP24rCMBB9X/Afwgj7tqYWdlmrUUQs64MXvHzA2Ixt&#10;MZmUJmr9+82CsG9zONeZzDprxJ1aXztWMBwkIIgLp2suFZyO+cc3CB+QNRrHpOBJHmbT3tsEM+0e&#10;vKf7IZQihrDPUEEVQpNJ6YuKLPqBa4gjd3GtxRBhW0rd4iOGWyPTJPmSFmuODRU2tKiouB5uVsEq&#10;zZ/p0qzD1lzzzc95PdotRhul3vvdfAwiUBf+xS/3Ssf5n/D3SzxAT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wb5awgAAANsAAAAPAAAAAAAAAAAAAAAAAJgCAABkcnMvZG93&#10;bnJldi54bWxQSwUGAAAAAAQABAD1AAAAhwMAAAAA&#10;" strokecolor="#7030a0">
                    <v:stroke miterlimit="2"/>
                    <v:textbox>
                      <w:txbxContent>
                        <w:p w:rsidR="00546132" w:rsidRDefault="00546132" w:rsidP="005F738F">
                          <w:pPr>
                            <w:rPr>
                              <w:color w:val="4BACC6"/>
                              <w:sz w:val="16"/>
                            </w:rPr>
                          </w:pPr>
                          <w:r>
                            <w:rPr>
                              <w:color w:val="4BACC6"/>
                              <w:sz w:val="16"/>
                            </w:rPr>
                            <w:t>Logic of Type 2.</w:t>
                          </w:r>
                        </w:p>
                        <w:p w:rsidR="00546132" w:rsidRDefault="00546132" w:rsidP="005F738F">
                          <w:pPr>
                            <w:rPr>
                              <w:color w:val="4BACC6"/>
                              <w:sz w:val="16"/>
                            </w:rPr>
                          </w:pPr>
                          <w:r>
                            <w:rPr>
                              <w:color w:val="4BACC6"/>
                              <w:sz w:val="16"/>
                            </w:rPr>
                            <w:t>Loading in Netezza</w:t>
                          </w:r>
                        </w:p>
                        <w:p w:rsidR="00546132" w:rsidRDefault="00546132" w:rsidP="005F738F">
                          <w:pPr>
                            <w:rPr>
                              <w:color w:val="4BACC6"/>
                              <w:sz w:val="16"/>
                            </w:rPr>
                          </w:pPr>
                        </w:p>
                      </w:txbxContent>
                    </v:textbox>
                  </v:shape>
                </v:group>
                <v:shape id="Straight Connector 78" o:spid="_x0000_s1061" type="#_x0000_t32" style="position:absolute;left:4760;top:1910;width:10;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group>
            </w:pict>
          </mc:Fallback>
        </mc:AlternateContent>
      </w:r>
    </w:p>
    <w:p w:rsidR="005F738F" w:rsidRDefault="005F738F" w:rsidP="005F738F">
      <w:pPr>
        <w:ind w:left="432"/>
        <w:jc w:val="center"/>
        <w:rPr>
          <w:rFonts w:ascii="Cambria" w:hAnsi="Cambria" w:cs="Cambria"/>
          <w:b/>
          <w:bCs/>
        </w:rPr>
      </w:pPr>
    </w:p>
    <w:p w:rsidR="005F738F" w:rsidRDefault="005F738F" w:rsidP="005F738F">
      <w:pPr>
        <w:ind w:left="432"/>
        <w:jc w:val="center"/>
        <w:rPr>
          <w:rFonts w:ascii="Cambria" w:hAnsi="Cambria" w:cs="Cambria"/>
          <w:b/>
          <w:bCs/>
        </w:rPr>
      </w:pPr>
    </w:p>
    <w:p w:rsidR="005F738F" w:rsidRDefault="005F738F" w:rsidP="005F738F">
      <w:pPr>
        <w:ind w:left="432"/>
        <w:jc w:val="center"/>
        <w:rPr>
          <w:rFonts w:ascii="Cambria" w:hAnsi="Cambria" w:cs="Cambria"/>
          <w:b/>
          <w:bCs/>
        </w:rPr>
      </w:pPr>
    </w:p>
    <w:p w:rsidR="005F738F" w:rsidRDefault="005F738F" w:rsidP="005F738F">
      <w:pPr>
        <w:ind w:left="432"/>
        <w:jc w:val="center"/>
        <w:rPr>
          <w:rFonts w:ascii="Cambria" w:hAnsi="Cambria" w:cs="Cambria"/>
          <w:b/>
          <w:bCs/>
        </w:rPr>
      </w:pPr>
    </w:p>
    <w:p w:rsidR="005F738F" w:rsidRDefault="005F738F" w:rsidP="005F738F">
      <w:pPr>
        <w:ind w:left="432"/>
        <w:jc w:val="center"/>
        <w:rPr>
          <w:rFonts w:ascii="Cambria" w:hAnsi="Cambria" w:cs="Cambria"/>
          <w:b/>
          <w:bCs/>
        </w:rPr>
      </w:pPr>
    </w:p>
    <w:p w:rsidR="005F738F" w:rsidRDefault="005F738F" w:rsidP="005F738F">
      <w:pPr>
        <w:ind w:left="432"/>
        <w:jc w:val="center"/>
        <w:rPr>
          <w:rFonts w:ascii="Cambria" w:hAnsi="Cambria" w:cs="Cambria"/>
          <w:b/>
          <w:bCs/>
        </w:rPr>
      </w:pPr>
    </w:p>
    <w:p w:rsidR="005F738F" w:rsidRDefault="005F738F" w:rsidP="005F738F">
      <w:pPr>
        <w:ind w:left="432"/>
        <w:jc w:val="center"/>
        <w:rPr>
          <w:rFonts w:ascii="Cambria" w:hAnsi="Cambria" w:cs="Cambria"/>
          <w:b/>
          <w:bCs/>
        </w:rPr>
      </w:pPr>
    </w:p>
    <w:p w:rsidR="005F738F" w:rsidRDefault="005F738F" w:rsidP="005F738F">
      <w:pPr>
        <w:ind w:left="432"/>
        <w:jc w:val="center"/>
        <w:rPr>
          <w:rFonts w:ascii="Cambria" w:hAnsi="Cambria" w:cs="Cambria"/>
          <w:b/>
          <w:bCs/>
        </w:rPr>
      </w:pPr>
    </w:p>
    <w:p w:rsidR="005F738F" w:rsidRDefault="005F738F" w:rsidP="00A53EF8">
      <w:pPr>
        <w:numPr>
          <w:ilvl w:val="0"/>
          <w:numId w:val="8"/>
        </w:numPr>
        <w:spacing w:after="200" w:line="276" w:lineRule="auto"/>
        <w:rPr>
          <w:rFonts w:ascii="Cambria" w:hAnsi="Cambria" w:cs="Cambria"/>
          <w:b/>
          <w:bCs/>
          <w:u w:val="single"/>
        </w:rPr>
      </w:pPr>
      <w:r>
        <w:rPr>
          <w:rFonts w:ascii="Cambria" w:hAnsi="Cambria" w:cs="Cambria"/>
          <w:b/>
          <w:bCs/>
          <w:u w:val="single"/>
        </w:rPr>
        <w:t>Facts Table Loading:-</w:t>
      </w:r>
    </w:p>
    <w:p w:rsidR="005F738F" w:rsidRDefault="005F738F" w:rsidP="005F738F">
      <w:pPr>
        <w:ind w:left="432"/>
        <w:jc w:val="center"/>
        <w:rPr>
          <w:rFonts w:ascii="Cambria" w:hAnsi="Cambria" w:cs="Cambria"/>
          <w:b/>
          <w:bCs/>
        </w:rPr>
      </w:pPr>
      <w:r>
        <w:rPr>
          <w:rFonts w:ascii="Cambria" w:hAnsi="Cambria" w:cs="Cambria"/>
          <w:b/>
          <w:bCs/>
          <w:noProof/>
          <w:lang w:val="en-US" w:eastAsia="en-US"/>
        </w:rPr>
        <w:drawing>
          <wp:inline distT="0" distB="0" distL="0" distR="0">
            <wp:extent cx="44958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2571750"/>
                    </a:xfrm>
                    <a:prstGeom prst="rect">
                      <a:avLst/>
                    </a:prstGeom>
                    <a:noFill/>
                    <a:ln>
                      <a:noFill/>
                    </a:ln>
                  </pic:spPr>
                </pic:pic>
              </a:graphicData>
            </a:graphic>
          </wp:inline>
        </w:drawing>
      </w:r>
    </w:p>
    <w:p w:rsidR="00E04B56" w:rsidRDefault="005F738F" w:rsidP="00A53EF8">
      <w:pPr>
        <w:pStyle w:val="Heading3"/>
        <w:numPr>
          <w:ilvl w:val="2"/>
          <w:numId w:val="4"/>
        </w:numPr>
      </w:pPr>
      <w:bookmarkStart w:id="48" w:name="_Toc427076302"/>
      <w:bookmarkStart w:id="49" w:name="_Toc427076556"/>
      <w:bookmarkStart w:id="50" w:name="_Toc427076613"/>
      <w:r>
        <w:t>Batch Flow</w:t>
      </w:r>
      <w:bookmarkEnd w:id="48"/>
      <w:bookmarkEnd w:id="49"/>
      <w:bookmarkEnd w:id="50"/>
    </w:p>
    <w:p w:rsidR="00544CA8" w:rsidRDefault="005F738F" w:rsidP="00544CA8">
      <w:pPr>
        <w:rPr>
          <w:rFonts w:ascii="Cambria" w:hAnsi="Cambria" w:cs="Cambria"/>
        </w:rPr>
      </w:pPr>
      <w:r w:rsidRPr="005F738F">
        <w:rPr>
          <w:i/>
        </w:rPr>
        <w:t>T</w:t>
      </w:r>
      <w:r>
        <w:rPr>
          <w:i/>
        </w:rPr>
        <w:t xml:space="preserve">his process will </w:t>
      </w:r>
      <w:r w:rsidR="00544CA8">
        <w:rPr>
          <w:i/>
        </w:rPr>
        <w:t xml:space="preserve">extract the data from </w:t>
      </w:r>
      <w:proofErr w:type="gramStart"/>
      <w:r w:rsidR="00544CA8">
        <w:rPr>
          <w:i/>
        </w:rPr>
        <w:t>TD(</w:t>
      </w:r>
      <w:proofErr w:type="spellStart"/>
      <w:proofErr w:type="gramEnd"/>
      <w:r w:rsidR="00544CA8">
        <w:rPr>
          <w:rFonts w:ascii="Cambria" w:hAnsi="Cambria" w:cs="Cambria"/>
          <w:color w:val="000000"/>
          <w:sz w:val="18"/>
          <w:szCs w:val="18"/>
          <w:shd w:val="clear" w:color="auto" w:fill="FFFFFF"/>
        </w:rPr>
        <w:t>dp_tdm_mi.MSTR_SBSCRBR_PRFL</w:t>
      </w:r>
      <w:proofErr w:type="spellEnd"/>
      <w:r w:rsidR="00544CA8">
        <w:rPr>
          <w:rFonts w:ascii="Cambria" w:hAnsi="Cambria" w:cs="Cambria"/>
          <w:color w:val="000000"/>
          <w:sz w:val="18"/>
          <w:szCs w:val="18"/>
          <w:shd w:val="clear" w:color="auto" w:fill="FFFFFF"/>
        </w:rPr>
        <w:t xml:space="preserve"> </w:t>
      </w:r>
      <w:r w:rsidR="00544CA8">
        <w:rPr>
          <w:rFonts w:ascii="Cambria" w:hAnsi="Cambria" w:cs="Cambria"/>
        </w:rPr>
        <w:t>and DP_TDM_MI.IDX_SBSCRBR_DIM_MNTHLY)</w:t>
      </w:r>
      <w:r w:rsidR="00544CA8" w:rsidRPr="00544CA8">
        <w:rPr>
          <w:rFonts w:ascii="Cambria" w:hAnsi="Cambria" w:cs="Cambria"/>
        </w:rPr>
        <w:t xml:space="preserve"> </w:t>
      </w:r>
      <w:r w:rsidR="00544CA8">
        <w:rPr>
          <w:rFonts w:ascii="Cambria" w:hAnsi="Cambria" w:cs="Cambria"/>
        </w:rPr>
        <w:t xml:space="preserve">through </w:t>
      </w:r>
      <w:proofErr w:type="spellStart"/>
      <w:r w:rsidR="00544CA8">
        <w:rPr>
          <w:rFonts w:ascii="Cambria" w:hAnsi="Cambria" w:cs="Cambria"/>
        </w:rPr>
        <w:t>datastage</w:t>
      </w:r>
      <w:proofErr w:type="spellEnd"/>
      <w:r w:rsidR="00544CA8">
        <w:rPr>
          <w:rFonts w:ascii="Cambria" w:hAnsi="Cambria" w:cs="Cambria"/>
        </w:rPr>
        <w:t xml:space="preserve"> and apply transformation and load into Netezza table.</w:t>
      </w:r>
    </w:p>
    <w:p w:rsidR="005F738F" w:rsidRPr="005F738F" w:rsidRDefault="005F738F" w:rsidP="005F738F">
      <w:pPr>
        <w:pStyle w:val="BodyText"/>
        <w:ind w:left="0"/>
        <w:rPr>
          <w:i/>
        </w:rPr>
      </w:pPr>
    </w:p>
    <w:p w:rsidR="005F738F" w:rsidRDefault="005F738F" w:rsidP="005F738F">
      <w:pPr>
        <w:rPr>
          <w:rFonts w:ascii="Cambria" w:hAnsi="Cambria" w:cs="Cambria"/>
          <w:b/>
        </w:rPr>
      </w:pPr>
      <w:r>
        <w:rPr>
          <w:rFonts w:ascii="Cambria" w:hAnsi="Cambria" w:cs="Cambria"/>
          <w:b/>
        </w:rPr>
        <w:t>Batch Details:-</w:t>
      </w:r>
    </w:p>
    <w:p w:rsidR="005F738F" w:rsidRDefault="005F738F" w:rsidP="005F738F">
      <w:pPr>
        <w:rPr>
          <w:rFonts w:ascii="Cambria" w:hAnsi="Cambria" w:cs="Cambria"/>
          <w:b/>
        </w:rPr>
      </w:pPr>
      <w:r>
        <w:rPr>
          <w:rFonts w:ascii="Cambria" w:hAnsi="Cambria" w:cs="Cambria"/>
          <w:b/>
        </w:rPr>
        <w:t xml:space="preserve">ETL server </w:t>
      </w:r>
      <w:proofErr w:type="spellStart"/>
      <w:r>
        <w:rPr>
          <w:rFonts w:ascii="Cambria" w:hAnsi="Cambria" w:cs="Cambria"/>
          <w:b/>
        </w:rPr>
        <w:t>Ip</w:t>
      </w:r>
      <w:proofErr w:type="spellEnd"/>
      <w:r>
        <w:rPr>
          <w:rFonts w:ascii="Cambria" w:hAnsi="Cambria" w:cs="Cambria"/>
          <w:b/>
        </w:rPr>
        <w:t>: 10.87.224.202</w:t>
      </w:r>
    </w:p>
    <w:tbl>
      <w:tblPr>
        <w:tblW w:w="945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450"/>
      </w:tblGrid>
      <w:tr w:rsidR="005F738F" w:rsidTr="006C784F">
        <w:trPr>
          <w:tblCellSpacing w:w="15" w:type="dxa"/>
        </w:trPr>
        <w:tc>
          <w:tcPr>
            <w:tcW w:w="9390" w:type="dxa"/>
          </w:tcPr>
          <w:p w:rsidR="005F738F" w:rsidRDefault="005F738F" w:rsidP="006C784F">
            <w:pPr>
              <w:rPr>
                <w:rFonts w:ascii="Cambria" w:hAnsi="Cambria" w:cs="Cambria"/>
                <w:b/>
              </w:rPr>
            </w:pPr>
            <w:r>
              <w:rPr>
                <w:rFonts w:ascii="Cambria" w:hAnsi="Cambria" w:cs="Cambria"/>
                <w:b/>
              </w:rPr>
              <w:t xml:space="preserve"> </w:t>
            </w:r>
            <w:r>
              <w:rPr>
                <w:rFonts w:ascii="Cambria" w:hAnsi="Cambria" w:cs="Cambria"/>
              </w:rPr>
              <w:t xml:space="preserve">Dataset Directories : </w:t>
            </w:r>
            <w:r>
              <w:rPr>
                <w:rFonts w:ascii="Cambria" w:hAnsi="Cambria" w:cs="Cambria"/>
                <w:b/>
              </w:rPr>
              <w:t>/IVDS02/MMFA/Process/Dataset</w:t>
            </w:r>
          </w:p>
          <w:p w:rsidR="005F738F" w:rsidRDefault="005F738F" w:rsidP="006C784F">
            <w:pPr>
              <w:rPr>
                <w:rFonts w:ascii="Cambria" w:hAnsi="Cambria" w:cs="Cambria"/>
              </w:rPr>
            </w:pPr>
            <w:r>
              <w:rPr>
                <w:rFonts w:ascii="Cambria" w:hAnsi="Cambria" w:cs="Cambria"/>
              </w:rPr>
              <w:t>Process Path :</w:t>
            </w:r>
            <w:r>
              <w:rPr>
                <w:rFonts w:ascii="Cambria" w:hAnsi="Cambria" w:cs="Cambria"/>
                <w:b/>
              </w:rPr>
              <w:t>/IVDS02/MMFA/Process</w:t>
            </w:r>
          </w:p>
        </w:tc>
      </w:tr>
      <w:tr w:rsidR="005F738F" w:rsidTr="006C784F">
        <w:trPr>
          <w:tblCellSpacing w:w="15" w:type="dxa"/>
        </w:trPr>
        <w:tc>
          <w:tcPr>
            <w:tcW w:w="9390" w:type="dxa"/>
          </w:tcPr>
          <w:p w:rsidR="005F738F" w:rsidRDefault="005F738F" w:rsidP="006C784F">
            <w:pPr>
              <w:rPr>
                <w:rFonts w:ascii="Cambria" w:hAnsi="Cambria" w:cs="Cambria"/>
              </w:rPr>
            </w:pPr>
          </w:p>
          <w:p w:rsidR="005F738F" w:rsidRDefault="005F738F" w:rsidP="006C784F">
            <w:pPr>
              <w:rPr>
                <w:rFonts w:ascii="Cambria" w:hAnsi="Cambria" w:cs="Cambria"/>
              </w:rPr>
            </w:pPr>
            <w:r>
              <w:rPr>
                <w:rFonts w:ascii="Cambria" w:hAnsi="Cambria" w:cs="Cambria"/>
                <w:noProof/>
                <w:lang w:val="en-US" w:eastAsia="en-US"/>
              </w:rPr>
              <w:lastRenderedPageBreak/>
              <w:drawing>
                <wp:inline distT="0" distB="0" distL="0" distR="0">
                  <wp:extent cx="5648325" cy="2533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25" cy="2533650"/>
                          </a:xfrm>
                          <a:prstGeom prst="rect">
                            <a:avLst/>
                          </a:prstGeom>
                          <a:noFill/>
                          <a:ln>
                            <a:noFill/>
                          </a:ln>
                        </pic:spPr>
                      </pic:pic>
                    </a:graphicData>
                  </a:graphic>
                </wp:inline>
              </w:drawing>
            </w:r>
          </w:p>
          <w:p w:rsidR="00F254E0" w:rsidRDefault="00F254E0" w:rsidP="00F254E0">
            <w:pPr>
              <w:rPr>
                <w:rFonts w:ascii="Cambria" w:hAnsi="Cambria" w:cs="Cambria"/>
                <w:b/>
                <w:sz w:val="24"/>
                <w:szCs w:val="24"/>
              </w:rPr>
            </w:pPr>
          </w:p>
          <w:p w:rsidR="00F254E0" w:rsidRDefault="00F254E0" w:rsidP="00F254E0">
            <w:pPr>
              <w:rPr>
                <w:rFonts w:ascii="Cambria" w:hAnsi="Cambria" w:cs="Cambria"/>
                <w:b/>
                <w:sz w:val="24"/>
                <w:szCs w:val="24"/>
              </w:rPr>
            </w:pPr>
          </w:p>
          <w:p w:rsidR="00F254E0" w:rsidRDefault="00F254E0" w:rsidP="00F254E0">
            <w:pPr>
              <w:rPr>
                <w:rFonts w:ascii="Cambria" w:hAnsi="Cambria" w:cs="Cambria"/>
                <w:b/>
                <w:sz w:val="24"/>
                <w:szCs w:val="24"/>
              </w:rPr>
            </w:pPr>
          </w:p>
          <w:p w:rsidR="00F254E0" w:rsidRDefault="00F254E0" w:rsidP="00F254E0">
            <w:pPr>
              <w:rPr>
                <w:rFonts w:ascii="Cambria" w:hAnsi="Cambria" w:cs="Cambria"/>
                <w:b/>
                <w:sz w:val="24"/>
                <w:szCs w:val="24"/>
              </w:rPr>
            </w:pPr>
          </w:p>
          <w:p w:rsidR="00F254E0" w:rsidRDefault="00F254E0" w:rsidP="00F254E0">
            <w:pPr>
              <w:rPr>
                <w:rFonts w:ascii="Cambria" w:hAnsi="Cambria" w:cs="Cambria"/>
                <w:b/>
                <w:sz w:val="24"/>
                <w:szCs w:val="24"/>
              </w:rPr>
            </w:pPr>
          </w:p>
          <w:p w:rsidR="00F254E0" w:rsidRDefault="00F254E0" w:rsidP="00F254E0">
            <w:pPr>
              <w:rPr>
                <w:rFonts w:ascii="Cambria" w:hAnsi="Cambria" w:cs="Cambria"/>
                <w:b/>
                <w:bCs/>
                <w:color w:val="000000"/>
              </w:rPr>
            </w:pPr>
            <w:r>
              <w:rPr>
                <w:rFonts w:ascii="Cambria" w:hAnsi="Cambria" w:cs="Cambria"/>
                <w:b/>
                <w:sz w:val="24"/>
                <w:szCs w:val="24"/>
              </w:rPr>
              <w:t xml:space="preserve">Sequence 1 :  </w:t>
            </w:r>
            <w:proofErr w:type="spellStart"/>
            <w:r>
              <w:rPr>
                <w:rFonts w:ascii="Cambria" w:hAnsi="Cambria" w:cs="Cambria"/>
                <w:b/>
                <w:sz w:val="18"/>
                <w:szCs w:val="18"/>
              </w:rPr>
              <w:t>S_Mstr_Dim_Subs_Master_MSISDN</w:t>
            </w:r>
            <w:proofErr w:type="spellEnd"/>
          </w:p>
          <w:p w:rsidR="00F254E0" w:rsidRDefault="00F254E0" w:rsidP="00F254E0">
            <w:pPr>
              <w:tabs>
                <w:tab w:val="left" w:pos="-720"/>
                <w:tab w:val="left" w:pos="0"/>
                <w:tab w:val="left" w:pos="720"/>
                <w:tab w:val="left" w:pos="1440"/>
                <w:tab w:val="left" w:pos="2160"/>
                <w:tab w:val="left" w:pos="2880"/>
                <w:tab w:val="left" w:pos="3600"/>
                <w:tab w:val="left" w:pos="4320"/>
              </w:tabs>
              <w:autoSpaceDE w:val="0"/>
              <w:autoSpaceDN w:val="0"/>
              <w:adjustRightInd w:val="0"/>
              <w:ind w:left="720"/>
              <w:rPr>
                <w:rFonts w:ascii="Cambria" w:hAnsi="Cambria" w:cs="Cambria"/>
                <w:b/>
                <w:bCs/>
                <w:color w:val="000000"/>
              </w:rPr>
            </w:pPr>
          </w:p>
          <w:tbl>
            <w:tblPr>
              <w:tblW w:w="864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640"/>
            </w:tblGrid>
            <w:tr w:rsidR="00F254E0" w:rsidTr="006C784F">
              <w:trPr>
                <w:trHeight w:val="4250"/>
                <w:tblCellSpacing w:w="15" w:type="dxa"/>
              </w:trPr>
              <w:tc>
                <w:tcPr>
                  <w:tcW w:w="8580" w:type="dxa"/>
                </w:tcPr>
                <w:p w:rsidR="00F254E0" w:rsidRDefault="00F254E0" w:rsidP="00F254E0">
                  <w:pPr>
                    <w:rPr>
                      <w:rFonts w:ascii="Cambria" w:hAnsi="Cambria" w:cs="Cambria"/>
                      <w:sz w:val="18"/>
                      <w:szCs w:val="18"/>
                    </w:rPr>
                  </w:pPr>
                  <w:r>
                    <w:rPr>
                      <w:rFonts w:ascii="Cambria" w:hAnsi="Cambria" w:cs="Cambria"/>
                    </w:rPr>
                    <w:object w:dxaOrig="8883" w:dyaOrig="5514">
                      <v:shape id="Picture 2" o:spid="_x0000_i1027" type="#_x0000_t75" style="width:444pt;height:276pt" o:ole="">
                        <v:imagedata r:id="rId21" o:title=""/>
                      </v:shape>
                      <o:OLEObject Type="Embed" ProgID="Excel.Sheet.8" ShapeID="Picture 2" DrawAspect="Icon" ObjectID="_1500818453" r:id="rId22"/>
                    </w:object>
                  </w:r>
                  <w:r>
                    <w:rPr>
                      <w:rFonts w:ascii="Cambria" w:hAnsi="Cambria" w:cs="Cambria"/>
                      <w:sz w:val="24"/>
                      <w:szCs w:val="24"/>
                    </w:rPr>
                    <w:t> </w:t>
                  </w:r>
                </w:p>
              </w:tc>
            </w:tr>
            <w:tr w:rsidR="00F254E0" w:rsidTr="006C784F">
              <w:trPr>
                <w:trHeight w:val="4250"/>
                <w:tblCellSpacing w:w="15" w:type="dxa"/>
              </w:trPr>
              <w:tc>
                <w:tcPr>
                  <w:tcW w:w="8580" w:type="dxa"/>
                </w:tcPr>
                <w:tbl>
                  <w:tblPr>
                    <w:tblW w:w="500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000"/>
                  </w:tblGrid>
                  <w:tr w:rsidR="00F254E0" w:rsidTr="006C784F">
                    <w:trPr>
                      <w:trHeight w:val="532"/>
                      <w:tblCellSpacing w:w="15" w:type="dxa"/>
                    </w:trPr>
                    <w:tc>
                      <w:tcPr>
                        <w:tcW w:w="4940" w:type="dxa"/>
                      </w:tcPr>
                      <w:p w:rsidR="00F254E0" w:rsidRDefault="00F254E0" w:rsidP="00F254E0">
                        <w:pPr>
                          <w:tabs>
                            <w:tab w:val="left" w:pos="-720"/>
                            <w:tab w:val="left" w:pos="0"/>
                            <w:tab w:val="left" w:pos="720"/>
                            <w:tab w:val="left" w:pos="1440"/>
                            <w:tab w:val="left" w:pos="2160"/>
                            <w:tab w:val="left" w:pos="2880"/>
                            <w:tab w:val="left" w:pos="3600"/>
                            <w:tab w:val="left" w:pos="4320"/>
                          </w:tabs>
                          <w:autoSpaceDE w:val="0"/>
                          <w:autoSpaceDN w:val="0"/>
                          <w:adjustRightInd w:val="0"/>
                          <w:ind w:left="720"/>
                          <w:rPr>
                            <w:rFonts w:ascii="Cambria" w:hAnsi="Cambria" w:cs="Cambria"/>
                            <w:b/>
                            <w:bCs/>
                            <w:color w:val="000000"/>
                          </w:rPr>
                        </w:pPr>
                        <w:r>
                          <w:rPr>
                            <w:rFonts w:ascii="Cambria" w:hAnsi="Cambria" w:cs="Cambria"/>
                            <w:b/>
                            <w:sz w:val="24"/>
                            <w:szCs w:val="24"/>
                          </w:rPr>
                          <w:lastRenderedPageBreak/>
                          <w:t xml:space="preserve">Sequence 2 : </w:t>
                        </w:r>
                        <w:proofErr w:type="spellStart"/>
                        <w:r>
                          <w:rPr>
                            <w:rFonts w:ascii="Cambria" w:hAnsi="Cambria" w:cs="Cambria"/>
                            <w:b/>
                            <w:bCs/>
                            <w:color w:val="000000"/>
                          </w:rPr>
                          <w:t>S_Mstr_Fact_Transfr_Dly</w:t>
                        </w:r>
                        <w:proofErr w:type="spellEnd"/>
                      </w:p>
                      <w:p w:rsidR="00F254E0" w:rsidRDefault="00F254E0" w:rsidP="00F254E0">
                        <w:pPr>
                          <w:rPr>
                            <w:rFonts w:ascii="Cambria" w:hAnsi="Cambria" w:cs="Cambria"/>
                            <w:b/>
                            <w:sz w:val="18"/>
                            <w:szCs w:val="18"/>
                          </w:rPr>
                        </w:pPr>
                        <w:r>
                          <w:rPr>
                            <w:rFonts w:ascii="Cambria" w:hAnsi="Cambria" w:cs="Cambria"/>
                            <w:b/>
                            <w:sz w:val="24"/>
                            <w:szCs w:val="24"/>
                          </w:rPr>
                          <w:t xml:space="preserve"> </w:t>
                        </w:r>
                      </w:p>
                    </w:tc>
                  </w:tr>
                </w:tbl>
                <w:p w:rsidR="00F254E0" w:rsidRDefault="00F254E0" w:rsidP="00F254E0">
                  <w:pPr>
                    <w:tabs>
                      <w:tab w:val="left" w:pos="-720"/>
                      <w:tab w:val="left" w:pos="0"/>
                      <w:tab w:val="left" w:pos="720"/>
                      <w:tab w:val="left" w:pos="1440"/>
                      <w:tab w:val="left" w:pos="2160"/>
                      <w:tab w:val="left" w:pos="2880"/>
                      <w:tab w:val="left" w:pos="3600"/>
                      <w:tab w:val="left" w:pos="4320"/>
                    </w:tabs>
                    <w:autoSpaceDE w:val="0"/>
                    <w:autoSpaceDN w:val="0"/>
                    <w:adjustRightInd w:val="0"/>
                    <w:rPr>
                      <w:rFonts w:ascii="Cambria" w:hAnsi="Cambria" w:cs="Cambria"/>
                      <w:b/>
                      <w:bCs/>
                      <w:color w:val="000000"/>
                    </w:rPr>
                  </w:pPr>
                </w:p>
                <w:p w:rsidR="00F254E0" w:rsidRDefault="00F254E0" w:rsidP="00F254E0">
                  <w:pPr>
                    <w:tabs>
                      <w:tab w:val="left" w:pos="-720"/>
                      <w:tab w:val="left" w:pos="0"/>
                      <w:tab w:val="left" w:pos="720"/>
                      <w:tab w:val="left" w:pos="1440"/>
                      <w:tab w:val="left" w:pos="2160"/>
                      <w:tab w:val="left" w:pos="2880"/>
                      <w:tab w:val="left" w:pos="3600"/>
                      <w:tab w:val="left" w:pos="4320"/>
                    </w:tabs>
                    <w:autoSpaceDE w:val="0"/>
                    <w:autoSpaceDN w:val="0"/>
                    <w:adjustRightInd w:val="0"/>
                    <w:ind w:left="720"/>
                    <w:rPr>
                      <w:rFonts w:ascii="Cambria" w:hAnsi="Cambria" w:cs="Cambria"/>
                      <w:b/>
                      <w:bCs/>
                      <w:color w:val="000000"/>
                    </w:rPr>
                  </w:pPr>
                  <w:r>
                    <w:rPr>
                      <w:rFonts w:ascii="Cambria" w:hAnsi="Cambria" w:cs="Cambria"/>
                      <w:noProof/>
                      <w:lang w:val="en-US" w:eastAsia="en-US"/>
                    </w:rPr>
                    <w:drawing>
                      <wp:inline distT="0" distB="0" distL="0" distR="0">
                        <wp:extent cx="5476875" cy="3409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409950"/>
                                </a:xfrm>
                                <a:prstGeom prst="rect">
                                  <a:avLst/>
                                </a:prstGeom>
                                <a:noFill/>
                                <a:ln>
                                  <a:noFill/>
                                </a:ln>
                              </pic:spPr>
                            </pic:pic>
                          </a:graphicData>
                        </a:graphic>
                      </wp:inline>
                    </w:drawing>
                  </w:r>
                </w:p>
                <w:p w:rsidR="00F254E0" w:rsidRDefault="00F254E0" w:rsidP="00F254E0">
                  <w:pPr>
                    <w:ind w:left="720"/>
                    <w:rPr>
                      <w:rFonts w:ascii="Cambria" w:hAnsi="Cambria" w:cs="Cambria"/>
                    </w:rPr>
                  </w:pPr>
                </w:p>
                <w:tbl>
                  <w:tblPr>
                    <w:tblW w:w="945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450"/>
                  </w:tblGrid>
                  <w:tr w:rsidR="00F254E0" w:rsidTr="006C784F">
                    <w:trPr>
                      <w:tblCellSpacing w:w="15" w:type="dxa"/>
                    </w:trPr>
                    <w:tc>
                      <w:tcPr>
                        <w:tcW w:w="9390" w:type="dxa"/>
                      </w:tcPr>
                      <w:p w:rsidR="00F254E0" w:rsidRDefault="00F254E0" w:rsidP="00F254E0">
                        <w:pPr>
                          <w:rPr>
                            <w:rFonts w:ascii="Cambria" w:hAnsi="Cambria" w:cs="Cambria"/>
                            <w:b/>
                            <w:sz w:val="18"/>
                            <w:szCs w:val="18"/>
                          </w:rPr>
                        </w:pPr>
                        <w:r>
                          <w:rPr>
                            <w:rFonts w:ascii="Cambria" w:hAnsi="Cambria" w:cs="Cambria"/>
                            <w:b/>
                            <w:sz w:val="24"/>
                            <w:szCs w:val="24"/>
                          </w:rPr>
                          <w:t xml:space="preserve">Sequence 3 : </w:t>
                        </w:r>
                        <w:proofErr w:type="spellStart"/>
                        <w:r>
                          <w:rPr>
                            <w:rFonts w:ascii="Cambria" w:hAnsi="Cambria" w:cs="Cambria"/>
                            <w:b/>
                            <w:sz w:val="24"/>
                            <w:szCs w:val="24"/>
                          </w:rPr>
                          <w:t>S_Mstr_Bonus_Card_Dly</w:t>
                        </w:r>
                        <w:proofErr w:type="spellEnd"/>
                      </w:p>
                    </w:tc>
                  </w:tr>
                  <w:tr w:rsidR="00F254E0" w:rsidTr="006C784F">
                    <w:trPr>
                      <w:tblCellSpacing w:w="15" w:type="dxa"/>
                    </w:trPr>
                    <w:tc>
                      <w:tcPr>
                        <w:tcW w:w="9390" w:type="dxa"/>
                      </w:tcPr>
                      <w:p w:rsidR="00F254E0" w:rsidRDefault="00F254E0" w:rsidP="00F254E0">
                        <w:pPr>
                          <w:rPr>
                            <w:rFonts w:ascii="Cambria" w:hAnsi="Cambria" w:cs="Cambria"/>
                          </w:rPr>
                        </w:pPr>
                      </w:p>
                      <w:p w:rsidR="00F254E0" w:rsidRDefault="00F254E0" w:rsidP="00F254E0">
                        <w:pPr>
                          <w:rPr>
                            <w:rFonts w:ascii="Cambria" w:hAnsi="Cambria" w:cs="Cambria"/>
                          </w:rPr>
                        </w:pPr>
                        <w:r>
                          <w:rPr>
                            <w:rFonts w:ascii="Cambria" w:hAnsi="Cambria" w:cs="Cambria"/>
                            <w:noProof/>
                            <w:lang w:val="en-US" w:eastAsia="en-US"/>
                          </w:rPr>
                          <w:lastRenderedPageBreak/>
                          <w:drawing>
                            <wp:inline distT="0" distB="0" distL="0" distR="0">
                              <wp:extent cx="5943600" cy="3381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tc>
                  </w:tr>
                  <w:tr w:rsidR="00F254E0" w:rsidTr="006C784F">
                    <w:trPr>
                      <w:tblCellSpacing w:w="15" w:type="dxa"/>
                    </w:trPr>
                    <w:tc>
                      <w:tcPr>
                        <w:tcW w:w="9390" w:type="dxa"/>
                      </w:tcPr>
                      <w:p w:rsidR="00F254E0" w:rsidRDefault="00F254E0" w:rsidP="00F254E0">
                        <w:pPr>
                          <w:rPr>
                            <w:rFonts w:ascii="Cambria" w:hAnsi="Cambria" w:cs="Cambria"/>
                          </w:rPr>
                        </w:pPr>
                      </w:p>
                    </w:tc>
                  </w:tr>
                </w:tbl>
                <w:p w:rsidR="00F254E0" w:rsidRDefault="00F254E0" w:rsidP="00F254E0">
                  <w:pPr>
                    <w:rPr>
                      <w:rFonts w:ascii="Cambria" w:hAnsi="Cambria" w:cs="Cambria"/>
                      <w:sz w:val="24"/>
                      <w:szCs w:val="24"/>
                    </w:rPr>
                  </w:pPr>
                  <w:r>
                    <w:rPr>
                      <w:rFonts w:ascii="Cambria" w:hAnsi="Cambria" w:cs="Cambria"/>
                      <w:sz w:val="24"/>
                      <w:szCs w:val="24"/>
                    </w:rPr>
                    <w:t xml:space="preserve"> </w:t>
                  </w:r>
                </w:p>
                <w:p w:rsidR="00F254E0" w:rsidRDefault="00F254E0" w:rsidP="00F254E0">
                  <w:pPr>
                    <w:rPr>
                      <w:rFonts w:ascii="Cambria" w:hAnsi="Cambria" w:cs="Cambria"/>
                      <w:sz w:val="24"/>
                      <w:szCs w:val="24"/>
                    </w:rPr>
                  </w:pPr>
                  <w:r>
                    <w:rPr>
                      <w:rFonts w:ascii="Cambria" w:hAnsi="Cambria" w:cs="Cambria"/>
                      <w:b/>
                      <w:sz w:val="24"/>
                      <w:szCs w:val="24"/>
                    </w:rPr>
                    <w:t xml:space="preserve">Sequence 4 : </w:t>
                  </w:r>
                  <w:proofErr w:type="spellStart"/>
                  <w:r>
                    <w:rPr>
                      <w:rFonts w:ascii="Cambria" w:hAnsi="Cambria" w:cs="Cambria"/>
                      <w:b/>
                      <w:sz w:val="24"/>
                      <w:szCs w:val="24"/>
                    </w:rPr>
                    <w:t>S_Mstr_Chota_Credit_Daily</w:t>
                  </w:r>
                  <w:proofErr w:type="spellEnd"/>
                </w:p>
                <w:tbl>
                  <w:tblPr>
                    <w:tblpPr w:leftFromText="180" w:rightFromText="180" w:vertAnchor="text" w:horzAnchor="page" w:tblpX="1405" w:tblpY="5539"/>
                    <w:tblOverlap w:val="never"/>
                    <w:tblW w:w="30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00"/>
                  </w:tblGrid>
                  <w:tr w:rsidR="00F254E0" w:rsidTr="006C784F">
                    <w:trPr>
                      <w:tblCellSpacing w:w="15" w:type="dxa"/>
                    </w:trPr>
                    <w:tc>
                      <w:tcPr>
                        <w:tcW w:w="240" w:type="dxa"/>
                      </w:tcPr>
                      <w:p w:rsidR="00F254E0" w:rsidRDefault="00F254E0" w:rsidP="00F254E0">
                        <w:pPr>
                          <w:rPr>
                            <w:rFonts w:ascii="Cambria" w:hAnsi="Cambria" w:cs="Cambria"/>
                            <w:sz w:val="18"/>
                            <w:szCs w:val="18"/>
                          </w:rPr>
                        </w:pPr>
                      </w:p>
                    </w:tc>
                  </w:tr>
                  <w:tr w:rsidR="00F254E0" w:rsidTr="006C784F">
                    <w:trPr>
                      <w:tblCellSpacing w:w="15" w:type="dxa"/>
                    </w:trPr>
                    <w:tc>
                      <w:tcPr>
                        <w:tcW w:w="240" w:type="dxa"/>
                      </w:tcPr>
                      <w:p w:rsidR="00F254E0" w:rsidRDefault="00F254E0" w:rsidP="00F254E0">
                        <w:pPr>
                          <w:rPr>
                            <w:rFonts w:ascii="Cambria" w:hAnsi="Cambria" w:cs="Cambria"/>
                          </w:rPr>
                        </w:pPr>
                      </w:p>
                    </w:tc>
                  </w:tr>
                  <w:tr w:rsidR="00F254E0" w:rsidTr="006C784F">
                    <w:trPr>
                      <w:tblCellSpacing w:w="15" w:type="dxa"/>
                    </w:trPr>
                    <w:tc>
                      <w:tcPr>
                        <w:tcW w:w="240" w:type="dxa"/>
                      </w:tcPr>
                      <w:p w:rsidR="00F254E0" w:rsidRDefault="00F254E0" w:rsidP="00F254E0">
                        <w:pPr>
                          <w:rPr>
                            <w:rFonts w:ascii="Cambria" w:hAnsi="Cambria" w:cs="Cambria"/>
                          </w:rPr>
                        </w:pPr>
                      </w:p>
                    </w:tc>
                  </w:tr>
                </w:tbl>
                <w:p w:rsidR="00F254E0" w:rsidRDefault="00F254E0" w:rsidP="00F254E0">
                  <w:pPr>
                    <w:ind w:left="720"/>
                    <w:jc w:val="both"/>
                    <w:rPr>
                      <w:rFonts w:ascii="Cambria" w:hAnsi="Cambria" w:cs="Cambria"/>
                    </w:rPr>
                  </w:pPr>
                  <w:r>
                    <w:rPr>
                      <w:rFonts w:ascii="Cambria" w:hAnsi="Cambria" w:cs="Cambria"/>
                      <w:noProof/>
                      <w:lang w:val="en-US" w:eastAsia="en-US"/>
                    </w:rPr>
                    <w:drawing>
                      <wp:inline distT="0" distB="0" distL="0" distR="0">
                        <wp:extent cx="5943600" cy="3505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F254E0" w:rsidRDefault="00F254E0" w:rsidP="00F254E0">
                  <w:pPr>
                    <w:rPr>
                      <w:rFonts w:ascii="Cambria" w:hAnsi="Cambria" w:cs="Cambria"/>
                      <w:sz w:val="24"/>
                      <w:szCs w:val="24"/>
                    </w:rPr>
                  </w:pPr>
                </w:p>
                <w:p w:rsidR="00F254E0" w:rsidRDefault="00F254E0" w:rsidP="00F254E0">
                  <w:pPr>
                    <w:rPr>
                      <w:rFonts w:ascii="Cambria" w:hAnsi="Cambria" w:cs="Cambria"/>
                    </w:rPr>
                  </w:pPr>
                  <w:r>
                    <w:rPr>
                      <w:rFonts w:ascii="Cambria" w:hAnsi="Cambria" w:cs="Cambria"/>
                      <w:sz w:val="24"/>
                      <w:szCs w:val="24"/>
                    </w:rPr>
                    <w:t>Command to run the MMFA Circle wise:</w:t>
                  </w:r>
                </w:p>
                <w:tbl>
                  <w:tblPr>
                    <w:tblW w:w="419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197"/>
                  </w:tblGrid>
                  <w:tr w:rsidR="00F254E0" w:rsidTr="006C784F">
                    <w:trPr>
                      <w:tblCellSpacing w:w="15" w:type="dxa"/>
                    </w:trPr>
                    <w:tc>
                      <w:tcPr>
                        <w:tcW w:w="4137" w:type="dxa"/>
                      </w:tcPr>
                      <w:p w:rsidR="00F254E0" w:rsidRDefault="00F254E0" w:rsidP="00F254E0">
                        <w:pPr>
                          <w:rPr>
                            <w:rFonts w:ascii="Cambria" w:hAnsi="Cambria" w:cs="Cambria"/>
                            <w:sz w:val="18"/>
                            <w:szCs w:val="18"/>
                          </w:rPr>
                        </w:pPr>
                      </w:p>
                    </w:tc>
                  </w:tr>
                  <w:tr w:rsidR="00F254E0" w:rsidTr="006C784F">
                    <w:trPr>
                      <w:tblCellSpacing w:w="15" w:type="dxa"/>
                    </w:trPr>
                    <w:tc>
                      <w:tcPr>
                        <w:tcW w:w="4137" w:type="dxa"/>
                      </w:tcPr>
                      <w:p w:rsidR="00F254E0" w:rsidRDefault="00F254E0" w:rsidP="00F254E0">
                        <w:pPr>
                          <w:rPr>
                            <w:rFonts w:ascii="Cambria" w:hAnsi="Cambria" w:cs="Cambria"/>
                            <w:sz w:val="24"/>
                            <w:szCs w:val="24"/>
                          </w:rPr>
                        </w:pPr>
                      </w:p>
                    </w:tc>
                  </w:tr>
                </w:tbl>
                <w:p w:rsidR="00F254E0" w:rsidRDefault="00F254E0" w:rsidP="00F254E0">
                  <w:pPr>
                    <w:rPr>
                      <w:rFonts w:ascii="Cambria" w:hAnsi="Cambria" w:cs="Cambria"/>
                      <w:color w:val="000000"/>
                    </w:rPr>
                  </w:pPr>
                </w:p>
                <w:tbl>
                  <w:tblPr>
                    <w:tblW w:w="945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450"/>
                  </w:tblGrid>
                  <w:tr w:rsidR="00F254E0" w:rsidTr="006C784F">
                    <w:trPr>
                      <w:tblCellSpacing w:w="15" w:type="dxa"/>
                    </w:trPr>
                    <w:tc>
                      <w:tcPr>
                        <w:tcW w:w="9390" w:type="dxa"/>
                      </w:tcPr>
                      <w:p w:rsidR="00F254E0" w:rsidRDefault="00F254E0" w:rsidP="00F254E0">
                        <w:pPr>
                          <w:rPr>
                            <w:rFonts w:ascii="Cambria" w:hAnsi="Cambria" w:cs="Cambria"/>
                            <w:b/>
                            <w:sz w:val="18"/>
                            <w:szCs w:val="18"/>
                          </w:rPr>
                        </w:pPr>
                        <w:proofErr w:type="spellStart"/>
                        <w:r>
                          <w:rPr>
                            <w:rFonts w:ascii="Cambria" w:hAnsi="Cambria" w:cs="Cambria"/>
                            <w:b/>
                            <w:sz w:val="18"/>
                            <w:szCs w:val="18"/>
                          </w:rPr>
                          <w:t>DSExecJob_MMFA.ksh</w:t>
                        </w:r>
                        <w:proofErr w:type="spellEnd"/>
                        <w:r>
                          <w:rPr>
                            <w:rFonts w:ascii="Cambria" w:hAnsi="Cambria" w:cs="Cambria"/>
                            <w:b/>
                            <w:sz w:val="18"/>
                            <w:szCs w:val="18"/>
                          </w:rPr>
                          <w:t xml:space="preserve">  &lt;Batch&gt;  &lt;</w:t>
                        </w:r>
                        <w:proofErr w:type="spellStart"/>
                        <w:r>
                          <w:rPr>
                            <w:rFonts w:ascii="Cambria" w:hAnsi="Cambria" w:cs="Cambria"/>
                            <w:b/>
                            <w:sz w:val="18"/>
                            <w:szCs w:val="18"/>
                          </w:rPr>
                          <w:t>CircleCd</w:t>
                        </w:r>
                        <w:proofErr w:type="spellEnd"/>
                        <w:r>
                          <w:rPr>
                            <w:rFonts w:ascii="Cambria" w:hAnsi="Cambria" w:cs="Cambria"/>
                            <w:b/>
                            <w:sz w:val="18"/>
                            <w:szCs w:val="18"/>
                          </w:rPr>
                          <w:t>&gt;  &lt;</w:t>
                        </w:r>
                        <w:proofErr w:type="spellStart"/>
                        <w:r>
                          <w:rPr>
                            <w:rFonts w:ascii="Cambria" w:hAnsi="Cambria" w:cs="Cambria"/>
                            <w:b/>
                            <w:sz w:val="18"/>
                            <w:szCs w:val="18"/>
                          </w:rPr>
                          <w:t>JobName</w:t>
                        </w:r>
                        <w:proofErr w:type="spellEnd"/>
                        <w:r>
                          <w:rPr>
                            <w:rFonts w:ascii="Cambria" w:hAnsi="Cambria" w:cs="Cambria"/>
                            <w:b/>
                            <w:sz w:val="18"/>
                            <w:szCs w:val="18"/>
                          </w:rPr>
                          <w:t>&gt;  &lt;DSPROJECT&gt;</w:t>
                        </w:r>
                      </w:p>
                    </w:tc>
                  </w:tr>
                  <w:tr w:rsidR="00F254E0" w:rsidTr="006C784F">
                    <w:trPr>
                      <w:tblCellSpacing w:w="15" w:type="dxa"/>
                    </w:trPr>
                    <w:tc>
                      <w:tcPr>
                        <w:tcW w:w="9390" w:type="dxa"/>
                      </w:tcPr>
                      <w:p w:rsidR="00F254E0" w:rsidRDefault="00F254E0" w:rsidP="00F254E0">
                        <w:pPr>
                          <w:rPr>
                            <w:rFonts w:ascii="Cambria" w:hAnsi="Cambria" w:cs="Cambria"/>
                            <w:b/>
                            <w:sz w:val="18"/>
                            <w:szCs w:val="18"/>
                          </w:rPr>
                        </w:pPr>
                      </w:p>
                      <w:p w:rsidR="00F254E0" w:rsidRDefault="00F254E0" w:rsidP="00F254E0">
                        <w:pPr>
                          <w:rPr>
                            <w:rFonts w:ascii="Cambria" w:hAnsi="Cambria" w:cs="Cambria"/>
                            <w:b/>
                            <w:sz w:val="18"/>
                            <w:szCs w:val="18"/>
                          </w:rPr>
                        </w:pPr>
                        <w:r>
                          <w:rPr>
                            <w:rFonts w:ascii="Cambria" w:hAnsi="Cambria" w:cs="Cambria"/>
                            <w:b/>
                            <w:sz w:val="18"/>
                            <w:szCs w:val="18"/>
                          </w:rPr>
                          <w:t xml:space="preserve">Example :  </w:t>
                        </w:r>
                        <w:proofErr w:type="spellStart"/>
                        <w:r>
                          <w:rPr>
                            <w:rFonts w:ascii="Cambria" w:hAnsi="Cambria" w:cs="Cambria"/>
                            <w:b/>
                            <w:sz w:val="18"/>
                            <w:szCs w:val="18"/>
                          </w:rPr>
                          <w:t>ksh</w:t>
                        </w:r>
                        <w:proofErr w:type="spellEnd"/>
                        <w:r>
                          <w:rPr>
                            <w:rFonts w:ascii="Cambria" w:hAnsi="Cambria" w:cs="Cambria"/>
                            <w:b/>
                            <w:sz w:val="18"/>
                            <w:szCs w:val="18"/>
                          </w:rPr>
                          <w:t xml:space="preserve"> ./</w:t>
                        </w:r>
                        <w:proofErr w:type="spellStart"/>
                        <w:r>
                          <w:rPr>
                            <w:rFonts w:ascii="Cambria" w:hAnsi="Cambria" w:cs="Cambria"/>
                            <w:b/>
                            <w:sz w:val="18"/>
                            <w:szCs w:val="18"/>
                          </w:rPr>
                          <w:t>DSExecJob_MMFA.ksh</w:t>
                        </w:r>
                        <w:proofErr w:type="spellEnd"/>
                        <w:r>
                          <w:rPr>
                            <w:rFonts w:ascii="Cambria" w:hAnsi="Cambria" w:cs="Cambria"/>
                            <w:b/>
                            <w:sz w:val="18"/>
                            <w:szCs w:val="18"/>
                          </w:rPr>
                          <w:t xml:space="preserve"> </w:t>
                        </w:r>
                        <w:proofErr w:type="spellStart"/>
                        <w:r>
                          <w:rPr>
                            <w:rFonts w:ascii="Cambria" w:hAnsi="Cambria" w:cs="Cambria"/>
                            <w:b/>
                            <w:sz w:val="18"/>
                            <w:szCs w:val="18"/>
                          </w:rPr>
                          <w:t>MMFA_Daily_Fact</w:t>
                        </w:r>
                        <w:proofErr w:type="spellEnd"/>
                        <w:r>
                          <w:rPr>
                            <w:rFonts w:ascii="Cambria" w:hAnsi="Cambria" w:cs="Cambria"/>
                            <w:b/>
                            <w:sz w:val="18"/>
                            <w:szCs w:val="18"/>
                          </w:rPr>
                          <w:t xml:space="preserve"> 30 </w:t>
                        </w:r>
                        <w:proofErr w:type="spellStart"/>
                        <w:r>
                          <w:rPr>
                            <w:rFonts w:ascii="Cambria" w:hAnsi="Cambria" w:cs="Cambria"/>
                            <w:b/>
                            <w:sz w:val="18"/>
                            <w:szCs w:val="18"/>
                          </w:rPr>
                          <w:t>S_Mstr_Fact_Home_Usg_Rev_Daily</w:t>
                        </w:r>
                        <w:proofErr w:type="spellEnd"/>
                        <w:r>
                          <w:rPr>
                            <w:rFonts w:ascii="Cambria" w:hAnsi="Cambria" w:cs="Cambria"/>
                            <w:b/>
                            <w:sz w:val="18"/>
                            <w:szCs w:val="18"/>
                          </w:rPr>
                          <w:t xml:space="preserve"> </w:t>
                        </w:r>
                        <w:proofErr w:type="spellStart"/>
                        <w:r>
                          <w:rPr>
                            <w:rFonts w:ascii="Cambria" w:hAnsi="Cambria" w:cs="Cambria"/>
                            <w:b/>
                            <w:sz w:val="18"/>
                            <w:szCs w:val="18"/>
                          </w:rPr>
                          <w:t>dsp_mmfa</w:t>
                        </w:r>
                        <w:proofErr w:type="spellEnd"/>
                      </w:p>
                      <w:p w:rsidR="00F254E0" w:rsidRDefault="00F254E0" w:rsidP="00F254E0">
                        <w:pPr>
                          <w:rPr>
                            <w:rFonts w:ascii="Cambria" w:hAnsi="Cambria" w:cs="Cambria"/>
                            <w:b/>
                            <w:sz w:val="18"/>
                            <w:szCs w:val="18"/>
                          </w:rPr>
                        </w:pPr>
                      </w:p>
                      <w:p w:rsidR="00F254E0" w:rsidRDefault="00F254E0" w:rsidP="00F254E0">
                        <w:pPr>
                          <w:rPr>
                            <w:rFonts w:ascii="Cambria" w:hAnsi="Cambria" w:cs="Cambria"/>
                            <w:b/>
                            <w:sz w:val="18"/>
                            <w:szCs w:val="18"/>
                          </w:rPr>
                        </w:pPr>
                      </w:p>
                      <w:p w:rsidR="00F254E0" w:rsidRDefault="00F254E0" w:rsidP="00F254E0">
                        <w:pPr>
                          <w:rPr>
                            <w:rFonts w:ascii="Cambria" w:hAnsi="Cambria" w:cs="Cambria"/>
                            <w:b/>
                            <w:sz w:val="18"/>
                            <w:szCs w:val="18"/>
                          </w:rPr>
                        </w:pPr>
                      </w:p>
                      <w:p w:rsidR="00F254E0" w:rsidRDefault="00F254E0" w:rsidP="00F254E0">
                        <w:pPr>
                          <w:rPr>
                            <w:rFonts w:ascii="Cambria" w:hAnsi="Cambria" w:cs="Cambria"/>
                            <w:b/>
                            <w:sz w:val="18"/>
                            <w:szCs w:val="18"/>
                          </w:rPr>
                        </w:pPr>
                        <w:r>
                          <w:rPr>
                            <w:rFonts w:ascii="Cambria" w:hAnsi="Cambria" w:cs="Cambria"/>
                            <w:noProof/>
                            <w:lang w:val="en-US" w:eastAsia="en-US"/>
                          </w:rPr>
                          <w:drawing>
                            <wp:inline distT="0" distB="0" distL="0" distR="0">
                              <wp:extent cx="5943600" cy="1657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tc>
                  </w:tr>
                </w:tbl>
                <w:p w:rsidR="00F254E0" w:rsidRDefault="00F254E0" w:rsidP="00F254E0">
                  <w:pPr>
                    <w:rPr>
                      <w:rFonts w:ascii="Cambria" w:hAnsi="Cambria" w:cs="Cambria"/>
                      <w:sz w:val="24"/>
                      <w:szCs w:val="24"/>
                    </w:rPr>
                  </w:pPr>
                  <w:r>
                    <w:rPr>
                      <w:rFonts w:ascii="Cambria" w:hAnsi="Cambria" w:cs="Cambria"/>
                      <w:sz w:val="24"/>
                      <w:szCs w:val="24"/>
                    </w:rPr>
                    <w:t xml:space="preserve"> </w:t>
                  </w:r>
                </w:p>
                <w:p w:rsidR="00F254E0" w:rsidRDefault="00F254E0" w:rsidP="00F254E0">
                  <w:pPr>
                    <w:rPr>
                      <w:rFonts w:ascii="Cambria" w:hAnsi="Cambria" w:cs="Cambria"/>
                    </w:rPr>
                  </w:pPr>
                </w:p>
              </w:tc>
            </w:tr>
          </w:tbl>
          <w:p w:rsidR="00F254E0" w:rsidRDefault="00F254E0" w:rsidP="006C784F">
            <w:pPr>
              <w:rPr>
                <w:rFonts w:ascii="Cambria" w:hAnsi="Cambria" w:cs="Cambria"/>
              </w:rPr>
            </w:pPr>
          </w:p>
        </w:tc>
      </w:tr>
    </w:tbl>
    <w:p w:rsidR="008D621C" w:rsidRDefault="008D621C" w:rsidP="008D621C">
      <w:pPr>
        <w:pStyle w:val="BodyText"/>
      </w:pPr>
    </w:p>
    <w:p w:rsidR="00F254E0" w:rsidRDefault="00F254E0" w:rsidP="008D621C">
      <w:pPr>
        <w:pStyle w:val="BodyText"/>
      </w:pPr>
    </w:p>
    <w:p w:rsidR="008C2085" w:rsidRDefault="008C2085" w:rsidP="008D621C">
      <w:pPr>
        <w:pStyle w:val="BodyText"/>
      </w:pPr>
    </w:p>
    <w:p w:rsidR="008C2085" w:rsidRPr="008D621C" w:rsidRDefault="008C2085" w:rsidP="008D621C">
      <w:pPr>
        <w:pStyle w:val="BodyText"/>
      </w:pPr>
    </w:p>
    <w:p w:rsidR="00872067" w:rsidRPr="00C71206" w:rsidRDefault="00F254E0" w:rsidP="00A53EF8">
      <w:pPr>
        <w:pStyle w:val="Heading3"/>
        <w:numPr>
          <w:ilvl w:val="2"/>
          <w:numId w:val="4"/>
        </w:numPr>
      </w:pPr>
      <w:bookmarkStart w:id="51" w:name="_Toc427076303"/>
      <w:bookmarkStart w:id="52" w:name="_Toc427076557"/>
      <w:bookmarkStart w:id="53" w:name="_Toc427076614"/>
      <w:r>
        <w:t>Trouble Shooting</w:t>
      </w:r>
      <w:bookmarkEnd w:id="51"/>
      <w:bookmarkEnd w:id="52"/>
      <w:bookmarkEnd w:id="53"/>
    </w:p>
    <w:p w:rsidR="00F254E0" w:rsidRDefault="00F254E0" w:rsidP="00A53EF8">
      <w:pPr>
        <w:pStyle w:val="ListParagraph1"/>
        <w:numPr>
          <w:ilvl w:val="0"/>
          <w:numId w:val="9"/>
        </w:numPr>
        <w:spacing w:after="0"/>
        <w:rPr>
          <w:rFonts w:ascii="Cambria" w:hAnsi="Cambria" w:cs="Cambria"/>
          <w:color w:val="000000"/>
          <w:sz w:val="20"/>
          <w:szCs w:val="20"/>
        </w:rPr>
      </w:pPr>
      <w:r w:rsidRPr="00F254E0">
        <w:rPr>
          <w:rFonts w:ascii="Cambria" w:hAnsi="Cambria" w:cs="Cambria"/>
          <w:color w:val="000000"/>
          <w:sz w:val="20"/>
        </w:rPr>
        <w:t xml:space="preserve"> </w:t>
      </w:r>
      <w:r>
        <w:rPr>
          <w:rFonts w:ascii="Cambria" w:hAnsi="Cambria" w:cs="Cambria"/>
          <w:color w:val="000000"/>
          <w:sz w:val="20"/>
          <w:szCs w:val="20"/>
        </w:rPr>
        <w:t xml:space="preserve">In case of failure need to remove the par file form the PARAM location and run the command as it is mentioned above. Similar to all </w:t>
      </w:r>
      <w:proofErr w:type="spellStart"/>
      <w:r>
        <w:rPr>
          <w:rFonts w:ascii="Cambria" w:hAnsi="Cambria" w:cs="Cambria"/>
          <w:color w:val="000000"/>
          <w:sz w:val="20"/>
          <w:szCs w:val="20"/>
        </w:rPr>
        <w:t>datastage</w:t>
      </w:r>
      <w:proofErr w:type="spellEnd"/>
      <w:r>
        <w:rPr>
          <w:rFonts w:ascii="Cambria" w:hAnsi="Cambria" w:cs="Cambria"/>
          <w:color w:val="000000"/>
          <w:sz w:val="20"/>
          <w:szCs w:val="20"/>
        </w:rPr>
        <w:t xml:space="preserve"> jobs.</w:t>
      </w:r>
    </w:p>
    <w:p w:rsidR="00F254E0" w:rsidRDefault="00F254E0" w:rsidP="00A53EF8">
      <w:pPr>
        <w:pStyle w:val="ListParagraph1"/>
        <w:numPr>
          <w:ilvl w:val="0"/>
          <w:numId w:val="9"/>
        </w:numPr>
        <w:spacing w:after="0"/>
        <w:rPr>
          <w:rFonts w:ascii="Cambria" w:hAnsi="Cambria" w:cs="Cambria"/>
          <w:color w:val="000000"/>
          <w:sz w:val="20"/>
          <w:szCs w:val="20"/>
        </w:rPr>
      </w:pPr>
      <w:r>
        <w:rPr>
          <w:rFonts w:ascii="Cambria" w:hAnsi="Cambria" w:cs="Cambria"/>
          <w:color w:val="000000"/>
          <w:sz w:val="20"/>
          <w:szCs w:val="20"/>
        </w:rPr>
        <w:t xml:space="preserve">For backdated data loading need to make the copy of extraction and load </w:t>
      </w:r>
      <w:proofErr w:type="gramStart"/>
      <w:r>
        <w:rPr>
          <w:rFonts w:ascii="Cambria" w:hAnsi="Cambria" w:cs="Cambria"/>
          <w:color w:val="000000"/>
          <w:sz w:val="20"/>
          <w:szCs w:val="20"/>
        </w:rPr>
        <w:t>job .</w:t>
      </w:r>
      <w:proofErr w:type="gramEnd"/>
    </w:p>
    <w:p w:rsidR="00F254E0" w:rsidRDefault="00F254E0" w:rsidP="00F254E0">
      <w:pPr>
        <w:ind w:left="1440"/>
        <w:rPr>
          <w:rFonts w:ascii="Cambria" w:hAnsi="Cambria" w:cs="Cambria"/>
          <w:color w:val="000000"/>
        </w:rPr>
      </w:pPr>
      <w:r>
        <w:rPr>
          <w:rFonts w:ascii="Cambria" w:hAnsi="Cambria" w:cs="Cambria"/>
          <w:color w:val="000000"/>
        </w:rPr>
        <w:t>Hardcode the dates as per requirement</w:t>
      </w:r>
    </w:p>
    <w:p w:rsidR="00E60030" w:rsidRDefault="00E60030" w:rsidP="008F577A">
      <w:pPr>
        <w:pStyle w:val="BodyText"/>
        <w:ind w:left="720"/>
        <w:jc w:val="both"/>
        <w:rPr>
          <w:iCs/>
        </w:rPr>
      </w:pPr>
    </w:p>
    <w:p w:rsidR="00E60030" w:rsidRDefault="00E60030" w:rsidP="00E60030">
      <w:pPr>
        <w:pStyle w:val="BodyText"/>
        <w:ind w:left="0"/>
        <w:jc w:val="both"/>
        <w:rPr>
          <w:iCs/>
        </w:rPr>
      </w:pPr>
    </w:p>
    <w:p w:rsidR="00E60030" w:rsidRPr="00C71206" w:rsidRDefault="00F254E0" w:rsidP="00A53EF8">
      <w:pPr>
        <w:pStyle w:val="Heading3"/>
        <w:numPr>
          <w:ilvl w:val="2"/>
          <w:numId w:val="4"/>
        </w:numPr>
      </w:pPr>
      <w:bookmarkStart w:id="54" w:name="_Toc427076304"/>
      <w:bookmarkStart w:id="55" w:name="_Toc427076558"/>
      <w:bookmarkStart w:id="56" w:name="_Toc427076615"/>
      <w:r>
        <w:t>Validation Queries</w:t>
      </w:r>
      <w:bookmarkEnd w:id="54"/>
      <w:bookmarkEnd w:id="55"/>
      <w:bookmarkEnd w:id="56"/>
    </w:p>
    <w:p w:rsidR="00F254E0" w:rsidRDefault="00F254E0" w:rsidP="00F254E0">
      <w:pPr>
        <w:ind w:left="720"/>
        <w:rPr>
          <w:rFonts w:ascii="Cambria" w:hAnsi="Cambria" w:cs="Cambria"/>
          <w:color w:val="000000"/>
          <w:sz w:val="18"/>
          <w:szCs w:val="18"/>
          <w:shd w:val="clear" w:color="auto" w:fill="FFFFFF"/>
        </w:rPr>
      </w:pPr>
      <w:proofErr w:type="gramStart"/>
      <w:r>
        <w:rPr>
          <w:rFonts w:ascii="Cambria" w:hAnsi="Cambria" w:cs="Cambria"/>
          <w:color w:val="0000FF"/>
          <w:sz w:val="18"/>
          <w:szCs w:val="18"/>
          <w:shd w:val="clear" w:color="auto" w:fill="FFFFFF"/>
        </w:rPr>
        <w:t>select</w:t>
      </w:r>
      <w:proofErr w:type="gramEnd"/>
      <w:r>
        <w:rPr>
          <w:rFonts w:ascii="Cambria" w:hAnsi="Cambria" w:cs="Cambria"/>
          <w:color w:val="000000"/>
          <w:sz w:val="18"/>
          <w:szCs w:val="18"/>
          <w:shd w:val="clear" w:color="auto" w:fill="FFFFFF"/>
        </w:rPr>
        <w:t xml:space="preserve"> </w:t>
      </w:r>
      <w:proofErr w:type="spellStart"/>
      <w:r>
        <w:rPr>
          <w:rFonts w:ascii="Cambria" w:hAnsi="Cambria" w:cs="Cambria"/>
          <w:color w:val="000000"/>
          <w:sz w:val="18"/>
          <w:szCs w:val="18"/>
          <w:shd w:val="clear" w:color="auto" w:fill="FFFFFF"/>
        </w:rPr>
        <w:t>subs_id,</w:t>
      </w:r>
      <w:r>
        <w:rPr>
          <w:rFonts w:ascii="Cambria" w:hAnsi="Cambria" w:cs="Cambria"/>
          <w:color w:val="FF00FF"/>
          <w:sz w:val="18"/>
          <w:szCs w:val="18"/>
          <w:shd w:val="clear" w:color="auto" w:fill="FFFFFF"/>
        </w:rPr>
        <w:t>count</w:t>
      </w:r>
      <w:proofErr w:type="spellEnd"/>
      <w:r>
        <w:rPr>
          <w:rFonts w:ascii="Cambria" w:hAnsi="Cambria" w:cs="Cambria"/>
          <w:color w:val="000000"/>
          <w:sz w:val="18"/>
          <w:szCs w:val="18"/>
          <w:shd w:val="clear" w:color="auto" w:fill="FFFFFF"/>
        </w:rPr>
        <w:t>(</w:t>
      </w:r>
      <w:r>
        <w:rPr>
          <w:rFonts w:ascii="Cambria" w:hAnsi="Cambria" w:cs="Cambria"/>
          <w:color w:val="808080"/>
          <w:sz w:val="18"/>
          <w:szCs w:val="18"/>
          <w:shd w:val="clear" w:color="auto" w:fill="FFFFFF"/>
        </w:rPr>
        <w:t>*</w:t>
      </w:r>
      <w:r>
        <w:rPr>
          <w:rFonts w:ascii="Cambria" w:hAnsi="Cambria" w:cs="Cambria"/>
          <w:color w:val="000000"/>
          <w:sz w:val="18"/>
          <w:szCs w:val="18"/>
          <w:shd w:val="clear" w:color="auto" w:fill="FFFFFF"/>
        </w:rPr>
        <w:t xml:space="preserve">) </w:t>
      </w:r>
      <w:r>
        <w:rPr>
          <w:rFonts w:ascii="Cambria" w:hAnsi="Cambria" w:cs="Cambria"/>
          <w:color w:val="0000FF"/>
          <w:sz w:val="18"/>
          <w:szCs w:val="18"/>
          <w:shd w:val="clear" w:color="auto" w:fill="FFFFFF"/>
        </w:rPr>
        <w:t>from</w:t>
      </w:r>
      <w:r>
        <w:rPr>
          <w:rFonts w:ascii="Cambria" w:hAnsi="Cambria" w:cs="Cambria"/>
          <w:color w:val="000000"/>
          <w:sz w:val="18"/>
          <w:szCs w:val="18"/>
          <w:shd w:val="clear" w:color="auto" w:fill="FFFFFF"/>
        </w:rPr>
        <w:t xml:space="preserve"> dp_tdm_mi..DIM_MMFA_SUBSCRIBER_MSISDN_88 </w:t>
      </w:r>
      <w:r>
        <w:rPr>
          <w:rFonts w:ascii="Cambria" w:hAnsi="Cambria" w:cs="Cambria"/>
          <w:color w:val="0000FF"/>
          <w:sz w:val="18"/>
          <w:szCs w:val="18"/>
          <w:shd w:val="clear" w:color="auto" w:fill="FFFFFF"/>
        </w:rPr>
        <w:t>where</w:t>
      </w:r>
      <w:r>
        <w:rPr>
          <w:rFonts w:ascii="Cambria" w:hAnsi="Cambria" w:cs="Cambria"/>
          <w:color w:val="000000"/>
          <w:sz w:val="18"/>
          <w:szCs w:val="18"/>
          <w:shd w:val="clear" w:color="auto" w:fill="FFFFFF"/>
        </w:rPr>
        <w:t xml:space="preserve"> REC_CLOSE_DT</w:t>
      </w:r>
      <w:r>
        <w:rPr>
          <w:rFonts w:ascii="Cambria" w:hAnsi="Cambria" w:cs="Cambria"/>
          <w:color w:val="808080"/>
          <w:sz w:val="18"/>
          <w:szCs w:val="18"/>
          <w:shd w:val="clear" w:color="auto" w:fill="FFFFFF"/>
        </w:rPr>
        <w:t>=</w:t>
      </w:r>
      <w:r>
        <w:rPr>
          <w:rFonts w:ascii="Cambria" w:hAnsi="Cambria" w:cs="Cambria"/>
          <w:color w:val="FF0000"/>
          <w:sz w:val="18"/>
          <w:szCs w:val="18"/>
          <w:shd w:val="clear" w:color="auto" w:fill="FFFFFF"/>
        </w:rPr>
        <w:t>'2899-09-09'</w:t>
      </w:r>
      <w:r>
        <w:rPr>
          <w:rFonts w:ascii="Cambria" w:hAnsi="Cambria" w:cs="Cambria"/>
          <w:color w:val="000000"/>
          <w:sz w:val="18"/>
          <w:szCs w:val="18"/>
          <w:shd w:val="clear" w:color="auto" w:fill="FFFFFF"/>
        </w:rPr>
        <w:t xml:space="preserve"> </w:t>
      </w:r>
      <w:r>
        <w:rPr>
          <w:rFonts w:ascii="Cambria" w:hAnsi="Cambria" w:cs="Cambria"/>
          <w:color w:val="0000FF"/>
          <w:sz w:val="18"/>
          <w:szCs w:val="18"/>
          <w:shd w:val="clear" w:color="auto" w:fill="FFFFFF"/>
        </w:rPr>
        <w:t>group</w:t>
      </w:r>
      <w:r>
        <w:rPr>
          <w:rFonts w:ascii="Cambria" w:hAnsi="Cambria" w:cs="Cambria"/>
          <w:color w:val="000000"/>
          <w:sz w:val="18"/>
          <w:szCs w:val="18"/>
          <w:shd w:val="clear" w:color="auto" w:fill="FFFFFF"/>
        </w:rPr>
        <w:t xml:space="preserve"> </w:t>
      </w:r>
      <w:r>
        <w:rPr>
          <w:rFonts w:ascii="Cambria" w:hAnsi="Cambria" w:cs="Cambria"/>
          <w:color w:val="0000FF"/>
          <w:sz w:val="18"/>
          <w:szCs w:val="18"/>
          <w:shd w:val="clear" w:color="auto" w:fill="FFFFFF"/>
        </w:rPr>
        <w:t>by</w:t>
      </w:r>
      <w:r>
        <w:rPr>
          <w:rFonts w:ascii="Cambria" w:hAnsi="Cambria" w:cs="Cambria"/>
          <w:color w:val="000000"/>
          <w:sz w:val="18"/>
          <w:szCs w:val="18"/>
          <w:shd w:val="clear" w:color="auto" w:fill="FFFFFF"/>
        </w:rPr>
        <w:t xml:space="preserve"> </w:t>
      </w:r>
      <w:r>
        <w:rPr>
          <w:rFonts w:ascii="Cambria" w:hAnsi="Cambria" w:cs="Cambria"/>
          <w:color w:val="800000"/>
          <w:sz w:val="18"/>
          <w:szCs w:val="18"/>
          <w:shd w:val="clear" w:color="auto" w:fill="FFFFFF"/>
        </w:rPr>
        <w:t>1</w:t>
      </w:r>
      <w:r>
        <w:rPr>
          <w:rFonts w:ascii="Cambria" w:hAnsi="Cambria" w:cs="Cambria"/>
          <w:color w:val="000000"/>
          <w:sz w:val="18"/>
          <w:szCs w:val="18"/>
          <w:shd w:val="clear" w:color="auto" w:fill="FFFFFF"/>
        </w:rPr>
        <w:t xml:space="preserve"> </w:t>
      </w:r>
      <w:r>
        <w:rPr>
          <w:rFonts w:ascii="Cambria" w:hAnsi="Cambria" w:cs="Cambria"/>
          <w:color w:val="0000FF"/>
          <w:sz w:val="18"/>
          <w:szCs w:val="18"/>
          <w:shd w:val="clear" w:color="auto" w:fill="FFFFFF"/>
        </w:rPr>
        <w:t>having</w:t>
      </w:r>
      <w:r>
        <w:rPr>
          <w:rFonts w:ascii="Cambria" w:hAnsi="Cambria" w:cs="Cambria"/>
          <w:color w:val="000000"/>
          <w:sz w:val="18"/>
          <w:szCs w:val="18"/>
          <w:shd w:val="clear" w:color="auto" w:fill="FFFFFF"/>
        </w:rPr>
        <w:t xml:space="preserve"> </w:t>
      </w:r>
      <w:proofErr w:type="gramStart"/>
      <w:r>
        <w:rPr>
          <w:rFonts w:ascii="Cambria" w:hAnsi="Cambria" w:cs="Cambria"/>
          <w:color w:val="FF00FF"/>
          <w:sz w:val="18"/>
          <w:szCs w:val="18"/>
          <w:shd w:val="clear" w:color="auto" w:fill="FFFFFF"/>
        </w:rPr>
        <w:t>count</w:t>
      </w:r>
      <w:r>
        <w:rPr>
          <w:rFonts w:ascii="Cambria" w:hAnsi="Cambria" w:cs="Cambria"/>
          <w:color w:val="000000"/>
          <w:sz w:val="18"/>
          <w:szCs w:val="18"/>
          <w:shd w:val="clear" w:color="auto" w:fill="FFFFFF"/>
        </w:rPr>
        <w:t>(</w:t>
      </w:r>
      <w:proofErr w:type="gramEnd"/>
      <w:r>
        <w:rPr>
          <w:rFonts w:ascii="Cambria" w:hAnsi="Cambria" w:cs="Cambria"/>
          <w:color w:val="808080"/>
          <w:sz w:val="18"/>
          <w:szCs w:val="18"/>
          <w:shd w:val="clear" w:color="auto" w:fill="FFFFFF"/>
        </w:rPr>
        <w:t>*</w:t>
      </w:r>
      <w:r>
        <w:rPr>
          <w:rFonts w:ascii="Cambria" w:hAnsi="Cambria" w:cs="Cambria"/>
          <w:color w:val="000000"/>
          <w:sz w:val="18"/>
          <w:szCs w:val="18"/>
          <w:shd w:val="clear" w:color="auto" w:fill="FFFFFF"/>
        </w:rPr>
        <w:t>)</w:t>
      </w:r>
      <w:r>
        <w:rPr>
          <w:rFonts w:ascii="Cambria" w:hAnsi="Cambria" w:cs="Cambria"/>
          <w:color w:val="808080"/>
          <w:sz w:val="18"/>
          <w:szCs w:val="18"/>
          <w:shd w:val="clear" w:color="auto" w:fill="FFFFFF"/>
        </w:rPr>
        <w:t>&gt;</w:t>
      </w:r>
      <w:r>
        <w:rPr>
          <w:rFonts w:ascii="Cambria" w:hAnsi="Cambria" w:cs="Cambria"/>
          <w:color w:val="800000"/>
          <w:sz w:val="18"/>
          <w:szCs w:val="18"/>
          <w:shd w:val="clear" w:color="auto" w:fill="FFFFFF"/>
        </w:rPr>
        <w:t>1</w:t>
      </w:r>
      <w:r>
        <w:rPr>
          <w:rFonts w:ascii="Cambria" w:hAnsi="Cambria" w:cs="Cambria"/>
          <w:color w:val="000000"/>
          <w:sz w:val="18"/>
          <w:szCs w:val="18"/>
          <w:shd w:val="clear" w:color="auto" w:fill="FFFFFF"/>
        </w:rPr>
        <w:t xml:space="preserve"> ;</w:t>
      </w:r>
    </w:p>
    <w:p w:rsidR="00F254E0" w:rsidRDefault="00F254E0" w:rsidP="00F254E0">
      <w:pPr>
        <w:ind w:left="720"/>
        <w:rPr>
          <w:rFonts w:ascii="Cambria" w:hAnsi="Cambria" w:cs="Cambria"/>
        </w:rPr>
      </w:pPr>
    </w:p>
    <w:p w:rsidR="00F254E0" w:rsidRDefault="00F254E0" w:rsidP="00F254E0">
      <w:pPr>
        <w:ind w:left="720"/>
        <w:rPr>
          <w:rFonts w:ascii="Cambria" w:hAnsi="Cambria" w:cs="Cambria"/>
        </w:rPr>
      </w:pPr>
      <w:proofErr w:type="gramStart"/>
      <w:r>
        <w:rPr>
          <w:rFonts w:ascii="Cambria" w:hAnsi="Cambria" w:cs="Cambria"/>
          <w:color w:val="0000FF"/>
          <w:sz w:val="18"/>
          <w:szCs w:val="18"/>
          <w:shd w:val="clear" w:color="auto" w:fill="FFFFFF"/>
        </w:rPr>
        <w:t>select</w:t>
      </w:r>
      <w:proofErr w:type="gramEnd"/>
      <w:r>
        <w:rPr>
          <w:rFonts w:ascii="Cambria" w:hAnsi="Cambria" w:cs="Cambria"/>
          <w:color w:val="000000"/>
          <w:sz w:val="18"/>
          <w:szCs w:val="18"/>
          <w:shd w:val="clear" w:color="auto" w:fill="FFFFFF"/>
        </w:rPr>
        <w:t xml:space="preserve"> </w:t>
      </w:r>
      <w:r>
        <w:rPr>
          <w:rFonts w:ascii="Cambria" w:hAnsi="Cambria" w:cs="Cambria"/>
          <w:color w:val="808080"/>
          <w:sz w:val="18"/>
          <w:szCs w:val="18"/>
          <w:shd w:val="clear" w:color="auto" w:fill="FFFFFF"/>
        </w:rPr>
        <w:t>*</w:t>
      </w:r>
      <w:r>
        <w:rPr>
          <w:rFonts w:ascii="Cambria" w:hAnsi="Cambria" w:cs="Cambria"/>
          <w:color w:val="000000"/>
          <w:sz w:val="18"/>
          <w:szCs w:val="18"/>
          <w:shd w:val="clear" w:color="auto" w:fill="FFFFFF"/>
        </w:rPr>
        <w:t xml:space="preserve"> </w:t>
      </w:r>
      <w:r>
        <w:rPr>
          <w:rFonts w:ascii="Cambria" w:hAnsi="Cambria" w:cs="Cambria"/>
          <w:color w:val="0000FF"/>
          <w:sz w:val="18"/>
          <w:szCs w:val="18"/>
          <w:shd w:val="clear" w:color="auto" w:fill="FFFFFF"/>
        </w:rPr>
        <w:t>from</w:t>
      </w:r>
      <w:r>
        <w:rPr>
          <w:rFonts w:ascii="Cambria" w:hAnsi="Cambria" w:cs="Cambria"/>
          <w:color w:val="000000"/>
          <w:sz w:val="18"/>
          <w:szCs w:val="18"/>
          <w:shd w:val="clear" w:color="auto" w:fill="FFFFFF"/>
        </w:rPr>
        <w:t xml:space="preserve"> DP_TDM_MI..MMFA_FACT_HOME_USG_REV_DAILY_</w:t>
      </w:r>
      <w:proofErr w:type="gramStart"/>
      <w:r>
        <w:rPr>
          <w:rFonts w:ascii="Cambria" w:hAnsi="Cambria" w:cs="Cambria"/>
          <w:color w:val="000000"/>
          <w:sz w:val="18"/>
          <w:szCs w:val="18"/>
          <w:shd w:val="clear" w:color="auto" w:fill="FFFFFF"/>
        </w:rPr>
        <w:t>10 ;</w:t>
      </w:r>
      <w:proofErr w:type="gramEnd"/>
    </w:p>
    <w:p w:rsidR="00F254E0" w:rsidRDefault="00F254E0" w:rsidP="00F254E0">
      <w:pPr>
        <w:ind w:left="720"/>
        <w:rPr>
          <w:rFonts w:ascii="Cambria" w:hAnsi="Cambria" w:cs="Cambria"/>
        </w:rPr>
      </w:pPr>
    </w:p>
    <w:p w:rsidR="00F254E0" w:rsidRDefault="00F254E0" w:rsidP="00F254E0">
      <w:pPr>
        <w:autoSpaceDE w:val="0"/>
        <w:autoSpaceDN w:val="0"/>
        <w:adjustRightInd w:val="0"/>
        <w:ind w:left="720"/>
        <w:rPr>
          <w:rFonts w:ascii="Cambria" w:hAnsi="Cambria" w:cs="Cambria"/>
          <w:color w:val="000000"/>
          <w:sz w:val="18"/>
          <w:szCs w:val="18"/>
        </w:rPr>
      </w:pPr>
      <w:proofErr w:type="gramStart"/>
      <w:r>
        <w:rPr>
          <w:rFonts w:ascii="Cambria" w:hAnsi="Cambria" w:cs="Cambria"/>
          <w:color w:val="0000FF"/>
          <w:sz w:val="18"/>
          <w:szCs w:val="18"/>
        </w:rPr>
        <w:t>select</w:t>
      </w:r>
      <w:proofErr w:type="gramEnd"/>
      <w:r>
        <w:rPr>
          <w:rFonts w:ascii="Cambria" w:hAnsi="Cambria" w:cs="Cambria"/>
          <w:color w:val="000000"/>
          <w:sz w:val="18"/>
          <w:szCs w:val="18"/>
        </w:rPr>
        <w:t xml:space="preserve"> </w:t>
      </w:r>
      <w:proofErr w:type="spellStart"/>
      <w:r>
        <w:rPr>
          <w:rFonts w:ascii="Cambria" w:hAnsi="Cambria" w:cs="Cambria"/>
          <w:color w:val="000000"/>
          <w:sz w:val="18"/>
          <w:szCs w:val="18"/>
        </w:rPr>
        <w:t>date_skey,</w:t>
      </w:r>
      <w:r>
        <w:rPr>
          <w:rFonts w:ascii="Cambria" w:hAnsi="Cambria" w:cs="Cambria"/>
          <w:color w:val="FF00FF"/>
          <w:sz w:val="18"/>
          <w:szCs w:val="18"/>
        </w:rPr>
        <w:t>count</w:t>
      </w:r>
      <w:proofErr w:type="spellEnd"/>
      <w:r>
        <w:rPr>
          <w:rFonts w:ascii="Cambria" w:hAnsi="Cambria" w:cs="Cambria"/>
          <w:color w:val="000000"/>
          <w:sz w:val="18"/>
          <w:szCs w:val="18"/>
        </w:rPr>
        <w:t>(</w:t>
      </w:r>
      <w:r>
        <w:rPr>
          <w:rFonts w:ascii="Cambria" w:hAnsi="Cambria" w:cs="Cambria"/>
          <w:color w:val="808080"/>
          <w:sz w:val="18"/>
          <w:szCs w:val="18"/>
        </w:rPr>
        <w:t>*</w:t>
      </w:r>
      <w:r>
        <w:rPr>
          <w:rFonts w:ascii="Cambria" w:hAnsi="Cambria" w:cs="Cambria"/>
          <w:color w:val="000000"/>
          <w:sz w:val="18"/>
          <w:szCs w:val="18"/>
        </w:rPr>
        <w:t>),</w:t>
      </w:r>
      <w:r>
        <w:rPr>
          <w:rFonts w:ascii="Cambria" w:hAnsi="Cambria" w:cs="Cambria"/>
          <w:color w:val="FF00FF"/>
          <w:sz w:val="18"/>
          <w:szCs w:val="18"/>
        </w:rPr>
        <w:t>sum</w:t>
      </w:r>
      <w:r>
        <w:rPr>
          <w:rFonts w:ascii="Cambria" w:hAnsi="Cambria" w:cs="Cambria"/>
          <w:color w:val="000000"/>
          <w:sz w:val="18"/>
          <w:szCs w:val="18"/>
        </w:rPr>
        <w:t>(CREDITED_AMT)</w:t>
      </w:r>
      <w:r>
        <w:rPr>
          <w:rFonts w:ascii="Cambria" w:hAnsi="Cambria" w:cs="Cambria"/>
          <w:color w:val="0000FF"/>
          <w:sz w:val="18"/>
          <w:szCs w:val="18"/>
        </w:rPr>
        <w:t>as</w:t>
      </w:r>
      <w:r>
        <w:rPr>
          <w:rFonts w:ascii="Cambria" w:hAnsi="Cambria" w:cs="Cambria"/>
          <w:color w:val="000000"/>
          <w:sz w:val="18"/>
          <w:szCs w:val="18"/>
        </w:rPr>
        <w:t xml:space="preserve"> </w:t>
      </w:r>
      <w:proofErr w:type="spellStart"/>
      <w:r>
        <w:rPr>
          <w:rFonts w:ascii="Cambria" w:hAnsi="Cambria" w:cs="Cambria"/>
          <w:color w:val="000000"/>
          <w:sz w:val="18"/>
          <w:szCs w:val="18"/>
        </w:rPr>
        <w:t>CREDITED_AMT,</w:t>
      </w:r>
      <w:r>
        <w:rPr>
          <w:rFonts w:ascii="Cambria" w:hAnsi="Cambria" w:cs="Cambria"/>
          <w:color w:val="FF00FF"/>
          <w:sz w:val="18"/>
          <w:szCs w:val="18"/>
        </w:rPr>
        <w:t>sum</w:t>
      </w:r>
      <w:proofErr w:type="spellEnd"/>
      <w:r>
        <w:rPr>
          <w:rFonts w:ascii="Cambria" w:hAnsi="Cambria" w:cs="Cambria"/>
          <w:color w:val="000000"/>
          <w:sz w:val="18"/>
          <w:szCs w:val="18"/>
        </w:rPr>
        <w:t>(DEBITED_AMT)</w:t>
      </w:r>
      <w:r>
        <w:rPr>
          <w:rFonts w:ascii="Cambria" w:hAnsi="Cambria" w:cs="Cambria"/>
          <w:color w:val="0000FF"/>
          <w:sz w:val="18"/>
          <w:szCs w:val="18"/>
        </w:rPr>
        <w:t>as</w:t>
      </w:r>
      <w:r>
        <w:rPr>
          <w:rFonts w:ascii="Cambria" w:hAnsi="Cambria" w:cs="Cambria"/>
          <w:color w:val="000000"/>
          <w:sz w:val="18"/>
          <w:szCs w:val="18"/>
        </w:rPr>
        <w:t xml:space="preserve"> DEBITED_AMT</w:t>
      </w:r>
    </w:p>
    <w:p w:rsidR="00F254E0" w:rsidRDefault="00F254E0" w:rsidP="00F254E0">
      <w:pPr>
        <w:ind w:left="720"/>
        <w:rPr>
          <w:rFonts w:ascii="Cambria" w:hAnsi="Cambria" w:cs="Cambria"/>
          <w:color w:val="800000"/>
          <w:sz w:val="18"/>
          <w:szCs w:val="18"/>
        </w:rPr>
      </w:pPr>
      <w:proofErr w:type="gramStart"/>
      <w:r>
        <w:rPr>
          <w:rFonts w:ascii="Cambria" w:hAnsi="Cambria" w:cs="Cambria"/>
          <w:color w:val="0000FF"/>
          <w:sz w:val="18"/>
          <w:szCs w:val="18"/>
        </w:rPr>
        <w:t>from</w:t>
      </w:r>
      <w:proofErr w:type="gramEnd"/>
      <w:r>
        <w:rPr>
          <w:rFonts w:ascii="Cambria" w:hAnsi="Cambria" w:cs="Cambria"/>
          <w:color w:val="000000"/>
          <w:sz w:val="18"/>
          <w:szCs w:val="18"/>
        </w:rPr>
        <w:t xml:space="preserve"> MMFA_FACT_CHOTA_CREDIT_10 </w:t>
      </w:r>
      <w:r>
        <w:rPr>
          <w:rFonts w:ascii="Cambria" w:hAnsi="Cambria" w:cs="Cambria"/>
          <w:color w:val="0000FF"/>
          <w:sz w:val="18"/>
          <w:szCs w:val="18"/>
        </w:rPr>
        <w:t>group</w:t>
      </w:r>
      <w:r>
        <w:rPr>
          <w:rFonts w:ascii="Cambria" w:hAnsi="Cambria" w:cs="Cambria"/>
          <w:color w:val="000000"/>
          <w:sz w:val="18"/>
          <w:szCs w:val="18"/>
        </w:rPr>
        <w:t xml:space="preserve"> </w:t>
      </w:r>
      <w:r>
        <w:rPr>
          <w:rFonts w:ascii="Cambria" w:hAnsi="Cambria" w:cs="Cambria"/>
          <w:color w:val="0000FF"/>
          <w:sz w:val="18"/>
          <w:szCs w:val="18"/>
        </w:rPr>
        <w:t>by</w:t>
      </w:r>
      <w:r>
        <w:rPr>
          <w:rFonts w:ascii="Cambria" w:hAnsi="Cambria" w:cs="Cambria"/>
          <w:color w:val="000000"/>
          <w:sz w:val="18"/>
          <w:szCs w:val="18"/>
        </w:rPr>
        <w:t xml:space="preserve"> </w:t>
      </w:r>
      <w:r>
        <w:rPr>
          <w:rFonts w:ascii="Cambria" w:hAnsi="Cambria" w:cs="Cambria"/>
          <w:color w:val="800000"/>
          <w:sz w:val="18"/>
          <w:szCs w:val="18"/>
        </w:rPr>
        <w:t>1;</w:t>
      </w:r>
    </w:p>
    <w:p w:rsidR="00F254E0" w:rsidRDefault="00F254E0" w:rsidP="00F254E0">
      <w:pPr>
        <w:ind w:left="720"/>
        <w:rPr>
          <w:rFonts w:ascii="Cambria" w:hAnsi="Cambria" w:cs="Cambria"/>
        </w:rPr>
      </w:pPr>
    </w:p>
    <w:p w:rsidR="00F254E0" w:rsidRDefault="00F254E0" w:rsidP="00F254E0">
      <w:pPr>
        <w:autoSpaceDE w:val="0"/>
        <w:autoSpaceDN w:val="0"/>
        <w:adjustRightInd w:val="0"/>
        <w:ind w:firstLine="720"/>
        <w:rPr>
          <w:rFonts w:ascii="Cambria" w:hAnsi="Cambria" w:cs="Cambria"/>
          <w:color w:val="000000"/>
          <w:sz w:val="18"/>
          <w:szCs w:val="18"/>
        </w:rPr>
      </w:pPr>
      <w:proofErr w:type="gramStart"/>
      <w:r>
        <w:rPr>
          <w:rFonts w:ascii="Cambria" w:hAnsi="Cambria" w:cs="Cambria"/>
          <w:color w:val="0000FF"/>
          <w:sz w:val="18"/>
          <w:szCs w:val="18"/>
        </w:rPr>
        <w:t>select</w:t>
      </w:r>
      <w:proofErr w:type="gramEnd"/>
      <w:r>
        <w:rPr>
          <w:rFonts w:ascii="Cambria" w:hAnsi="Cambria" w:cs="Cambria"/>
          <w:color w:val="000000"/>
          <w:sz w:val="18"/>
          <w:szCs w:val="18"/>
        </w:rPr>
        <w:t xml:space="preserve"> </w:t>
      </w:r>
      <w:proofErr w:type="spellStart"/>
      <w:r>
        <w:rPr>
          <w:rFonts w:ascii="Cambria" w:hAnsi="Cambria" w:cs="Cambria"/>
          <w:color w:val="000000"/>
          <w:sz w:val="18"/>
          <w:szCs w:val="18"/>
        </w:rPr>
        <w:t>date_skey,</w:t>
      </w:r>
      <w:r>
        <w:rPr>
          <w:rFonts w:ascii="Cambria" w:hAnsi="Cambria" w:cs="Cambria"/>
          <w:color w:val="FF00FF"/>
          <w:sz w:val="18"/>
          <w:szCs w:val="18"/>
        </w:rPr>
        <w:t>count</w:t>
      </w:r>
      <w:proofErr w:type="spellEnd"/>
      <w:r>
        <w:rPr>
          <w:rFonts w:ascii="Cambria" w:hAnsi="Cambria" w:cs="Cambria"/>
          <w:color w:val="000000"/>
          <w:sz w:val="18"/>
          <w:szCs w:val="18"/>
        </w:rPr>
        <w:t>(</w:t>
      </w:r>
      <w:r>
        <w:rPr>
          <w:rFonts w:ascii="Cambria" w:hAnsi="Cambria" w:cs="Cambria"/>
          <w:color w:val="808080"/>
          <w:sz w:val="18"/>
          <w:szCs w:val="18"/>
        </w:rPr>
        <w:t>*</w:t>
      </w:r>
      <w:r>
        <w:rPr>
          <w:rFonts w:ascii="Cambria" w:hAnsi="Cambria" w:cs="Cambria"/>
          <w:color w:val="000000"/>
          <w:sz w:val="18"/>
          <w:szCs w:val="18"/>
        </w:rPr>
        <w:t>),</w:t>
      </w:r>
      <w:r>
        <w:rPr>
          <w:rFonts w:ascii="Cambria" w:hAnsi="Cambria" w:cs="Cambria"/>
          <w:color w:val="FF00FF"/>
          <w:sz w:val="18"/>
          <w:szCs w:val="18"/>
        </w:rPr>
        <w:t>sum</w:t>
      </w:r>
      <w:r>
        <w:rPr>
          <w:rFonts w:ascii="Cambria" w:hAnsi="Cambria" w:cs="Cambria"/>
          <w:color w:val="000000"/>
          <w:sz w:val="18"/>
          <w:szCs w:val="18"/>
        </w:rPr>
        <w:t>(TRANSACTION_VALUE)</w:t>
      </w:r>
      <w:r>
        <w:rPr>
          <w:rFonts w:ascii="Cambria" w:hAnsi="Cambria" w:cs="Cambria"/>
          <w:color w:val="0000FF"/>
          <w:sz w:val="18"/>
          <w:szCs w:val="18"/>
        </w:rPr>
        <w:t>as</w:t>
      </w:r>
      <w:r>
        <w:rPr>
          <w:rFonts w:ascii="Cambria" w:hAnsi="Cambria" w:cs="Cambria"/>
          <w:color w:val="000000"/>
          <w:sz w:val="18"/>
          <w:szCs w:val="18"/>
        </w:rPr>
        <w:t xml:space="preserve"> TRANSACTION_VALUE</w:t>
      </w:r>
    </w:p>
    <w:p w:rsidR="00F254E0" w:rsidRDefault="00F254E0" w:rsidP="00F254E0">
      <w:pPr>
        <w:ind w:left="720"/>
        <w:rPr>
          <w:rFonts w:ascii="Cambria" w:hAnsi="Cambria" w:cs="Cambria"/>
        </w:rPr>
      </w:pPr>
      <w:proofErr w:type="gramStart"/>
      <w:r>
        <w:rPr>
          <w:rFonts w:ascii="Cambria" w:hAnsi="Cambria" w:cs="Cambria"/>
          <w:color w:val="0000FF"/>
          <w:sz w:val="18"/>
          <w:szCs w:val="18"/>
        </w:rPr>
        <w:t>from</w:t>
      </w:r>
      <w:proofErr w:type="gramEnd"/>
      <w:r>
        <w:rPr>
          <w:rFonts w:ascii="Cambria" w:hAnsi="Cambria" w:cs="Cambria"/>
          <w:color w:val="000000"/>
          <w:sz w:val="18"/>
          <w:szCs w:val="18"/>
        </w:rPr>
        <w:t xml:space="preserve"> MMFA_FACT_ACCOUNT_ADJ_DLY_10 </w:t>
      </w:r>
      <w:r>
        <w:rPr>
          <w:rFonts w:ascii="Cambria" w:hAnsi="Cambria" w:cs="Cambria"/>
          <w:color w:val="0000FF"/>
          <w:sz w:val="18"/>
          <w:szCs w:val="18"/>
        </w:rPr>
        <w:t>group</w:t>
      </w:r>
      <w:r>
        <w:rPr>
          <w:rFonts w:ascii="Cambria" w:hAnsi="Cambria" w:cs="Cambria"/>
          <w:color w:val="000000"/>
          <w:sz w:val="18"/>
          <w:szCs w:val="18"/>
        </w:rPr>
        <w:t xml:space="preserve"> </w:t>
      </w:r>
      <w:r>
        <w:rPr>
          <w:rFonts w:ascii="Cambria" w:hAnsi="Cambria" w:cs="Cambria"/>
          <w:color w:val="0000FF"/>
          <w:sz w:val="18"/>
          <w:szCs w:val="18"/>
        </w:rPr>
        <w:t>by</w:t>
      </w:r>
      <w:r>
        <w:rPr>
          <w:rFonts w:ascii="Cambria" w:hAnsi="Cambria" w:cs="Cambria"/>
          <w:color w:val="000000"/>
          <w:sz w:val="18"/>
          <w:szCs w:val="18"/>
        </w:rPr>
        <w:t xml:space="preserve"> </w:t>
      </w:r>
      <w:r>
        <w:rPr>
          <w:rFonts w:ascii="Cambria" w:hAnsi="Cambria" w:cs="Cambria"/>
          <w:color w:val="800000"/>
          <w:sz w:val="18"/>
          <w:szCs w:val="18"/>
        </w:rPr>
        <w:t>1;</w:t>
      </w:r>
    </w:p>
    <w:p w:rsidR="00F254E0" w:rsidRDefault="00F254E0" w:rsidP="00F254E0">
      <w:pPr>
        <w:ind w:left="720"/>
        <w:rPr>
          <w:rFonts w:ascii="Cambria" w:hAnsi="Cambria" w:cs="Cambria"/>
        </w:rPr>
      </w:pPr>
    </w:p>
    <w:p w:rsidR="00F254E0" w:rsidRDefault="00F254E0" w:rsidP="00F254E0">
      <w:pPr>
        <w:autoSpaceDE w:val="0"/>
        <w:autoSpaceDN w:val="0"/>
        <w:adjustRightInd w:val="0"/>
        <w:ind w:left="720"/>
        <w:rPr>
          <w:rFonts w:ascii="Cambria" w:hAnsi="Cambria" w:cs="Cambria"/>
          <w:color w:val="000000"/>
          <w:sz w:val="18"/>
          <w:szCs w:val="18"/>
        </w:rPr>
      </w:pPr>
      <w:proofErr w:type="gramStart"/>
      <w:r>
        <w:rPr>
          <w:rFonts w:ascii="Cambria" w:hAnsi="Cambria" w:cs="Cambria"/>
          <w:color w:val="0000FF"/>
          <w:sz w:val="18"/>
          <w:szCs w:val="18"/>
        </w:rPr>
        <w:t>select</w:t>
      </w:r>
      <w:proofErr w:type="gramEnd"/>
      <w:r>
        <w:rPr>
          <w:rFonts w:ascii="Cambria" w:hAnsi="Cambria" w:cs="Cambria"/>
          <w:color w:val="000000"/>
          <w:sz w:val="18"/>
          <w:szCs w:val="18"/>
        </w:rPr>
        <w:t xml:space="preserve"> </w:t>
      </w:r>
      <w:proofErr w:type="spellStart"/>
      <w:r>
        <w:rPr>
          <w:rFonts w:ascii="Cambria" w:hAnsi="Cambria" w:cs="Cambria"/>
          <w:color w:val="000000"/>
          <w:sz w:val="18"/>
          <w:szCs w:val="18"/>
        </w:rPr>
        <w:t>date_skey,</w:t>
      </w:r>
      <w:r>
        <w:rPr>
          <w:rFonts w:ascii="Cambria" w:hAnsi="Cambria" w:cs="Cambria"/>
          <w:color w:val="FF00FF"/>
          <w:sz w:val="18"/>
          <w:szCs w:val="18"/>
        </w:rPr>
        <w:t>count</w:t>
      </w:r>
      <w:proofErr w:type="spellEnd"/>
      <w:r>
        <w:rPr>
          <w:rFonts w:ascii="Cambria" w:hAnsi="Cambria" w:cs="Cambria"/>
          <w:color w:val="000000"/>
          <w:sz w:val="18"/>
          <w:szCs w:val="18"/>
        </w:rPr>
        <w:t>(</w:t>
      </w:r>
      <w:r>
        <w:rPr>
          <w:rFonts w:ascii="Cambria" w:hAnsi="Cambria" w:cs="Cambria"/>
          <w:color w:val="808080"/>
          <w:sz w:val="18"/>
          <w:szCs w:val="18"/>
        </w:rPr>
        <w:t>*</w:t>
      </w:r>
      <w:r>
        <w:rPr>
          <w:rFonts w:ascii="Cambria" w:hAnsi="Cambria" w:cs="Cambria"/>
          <w:color w:val="000000"/>
          <w:sz w:val="18"/>
          <w:szCs w:val="18"/>
        </w:rPr>
        <w:t>),</w:t>
      </w:r>
      <w:r>
        <w:rPr>
          <w:rFonts w:ascii="Cambria" w:hAnsi="Cambria" w:cs="Cambria"/>
          <w:color w:val="FF00FF"/>
          <w:sz w:val="18"/>
          <w:szCs w:val="18"/>
        </w:rPr>
        <w:t>sum</w:t>
      </w:r>
      <w:r>
        <w:rPr>
          <w:rFonts w:ascii="Cambria" w:hAnsi="Cambria" w:cs="Cambria"/>
          <w:color w:val="000000"/>
          <w:sz w:val="18"/>
          <w:szCs w:val="18"/>
        </w:rPr>
        <w:t>(LOC_V2V_MOU_00AM_06AM)</w:t>
      </w:r>
      <w:r>
        <w:rPr>
          <w:rFonts w:ascii="Cambria" w:hAnsi="Cambria" w:cs="Cambria"/>
          <w:color w:val="0000FF"/>
          <w:sz w:val="18"/>
          <w:szCs w:val="18"/>
        </w:rPr>
        <w:t>as</w:t>
      </w:r>
      <w:r>
        <w:rPr>
          <w:rFonts w:ascii="Cambria" w:hAnsi="Cambria" w:cs="Cambria"/>
          <w:color w:val="000000"/>
          <w:sz w:val="18"/>
          <w:szCs w:val="18"/>
        </w:rPr>
        <w:t xml:space="preserve"> LOC_V2V_MOU_00AM_06AM,</w:t>
      </w:r>
    </w:p>
    <w:p w:rsidR="00F254E0" w:rsidRDefault="00F254E0" w:rsidP="00F254E0">
      <w:pPr>
        <w:autoSpaceDE w:val="0"/>
        <w:autoSpaceDN w:val="0"/>
        <w:adjustRightInd w:val="0"/>
        <w:ind w:left="720"/>
        <w:rPr>
          <w:rFonts w:ascii="Cambria" w:hAnsi="Cambria" w:cs="Cambria"/>
          <w:color w:val="000000"/>
          <w:sz w:val="18"/>
          <w:szCs w:val="18"/>
        </w:rPr>
      </w:pPr>
      <w:proofErr w:type="gramStart"/>
      <w:r>
        <w:rPr>
          <w:rFonts w:ascii="Cambria" w:hAnsi="Cambria" w:cs="Cambria"/>
          <w:color w:val="FF00FF"/>
          <w:sz w:val="18"/>
          <w:szCs w:val="18"/>
        </w:rPr>
        <w:t>sum</w:t>
      </w:r>
      <w:r>
        <w:rPr>
          <w:rFonts w:ascii="Cambria" w:hAnsi="Cambria" w:cs="Cambria"/>
          <w:color w:val="000000"/>
          <w:sz w:val="18"/>
          <w:szCs w:val="18"/>
        </w:rPr>
        <w:t>(</w:t>
      </w:r>
      <w:proofErr w:type="gramEnd"/>
      <w:r>
        <w:rPr>
          <w:rFonts w:ascii="Cambria" w:hAnsi="Cambria" w:cs="Cambria"/>
          <w:color w:val="000000"/>
          <w:sz w:val="18"/>
          <w:szCs w:val="18"/>
        </w:rPr>
        <w:t>LOC_V2V_TRA_00AM_06AM)</w:t>
      </w:r>
      <w:r>
        <w:rPr>
          <w:rFonts w:ascii="Cambria" w:hAnsi="Cambria" w:cs="Cambria"/>
          <w:color w:val="0000FF"/>
          <w:sz w:val="18"/>
          <w:szCs w:val="18"/>
        </w:rPr>
        <w:t>as</w:t>
      </w:r>
      <w:r>
        <w:rPr>
          <w:rFonts w:ascii="Cambria" w:hAnsi="Cambria" w:cs="Cambria"/>
          <w:color w:val="000000"/>
          <w:sz w:val="18"/>
          <w:szCs w:val="18"/>
        </w:rPr>
        <w:t xml:space="preserve"> LOC_V2V_TRA_00AM_06AM</w:t>
      </w:r>
    </w:p>
    <w:p w:rsidR="00F254E0" w:rsidRDefault="00F254E0" w:rsidP="00F254E0">
      <w:pPr>
        <w:ind w:firstLine="720"/>
        <w:rPr>
          <w:rFonts w:ascii="Cambria" w:hAnsi="Cambria" w:cs="Cambria"/>
        </w:rPr>
      </w:pPr>
      <w:proofErr w:type="gramStart"/>
      <w:r>
        <w:rPr>
          <w:rFonts w:ascii="Cambria" w:hAnsi="Cambria" w:cs="Cambria"/>
          <w:color w:val="0000FF"/>
          <w:sz w:val="18"/>
          <w:szCs w:val="18"/>
        </w:rPr>
        <w:t>from</w:t>
      </w:r>
      <w:proofErr w:type="gramEnd"/>
      <w:r>
        <w:rPr>
          <w:rFonts w:ascii="Cambria" w:hAnsi="Cambria" w:cs="Cambria"/>
          <w:color w:val="000000"/>
          <w:sz w:val="18"/>
          <w:szCs w:val="18"/>
        </w:rPr>
        <w:t xml:space="preserve"> MMFA_FACT_CLLHIST_NIMIUSG_DLY_10 </w:t>
      </w:r>
      <w:r>
        <w:rPr>
          <w:rFonts w:ascii="Cambria" w:hAnsi="Cambria" w:cs="Cambria"/>
          <w:color w:val="0000FF"/>
          <w:sz w:val="18"/>
          <w:szCs w:val="18"/>
        </w:rPr>
        <w:t>group</w:t>
      </w:r>
      <w:r>
        <w:rPr>
          <w:rFonts w:ascii="Cambria" w:hAnsi="Cambria" w:cs="Cambria"/>
          <w:color w:val="000000"/>
          <w:sz w:val="18"/>
          <w:szCs w:val="18"/>
        </w:rPr>
        <w:t xml:space="preserve"> </w:t>
      </w:r>
      <w:r>
        <w:rPr>
          <w:rFonts w:ascii="Cambria" w:hAnsi="Cambria" w:cs="Cambria"/>
          <w:color w:val="0000FF"/>
          <w:sz w:val="18"/>
          <w:szCs w:val="18"/>
        </w:rPr>
        <w:t>by</w:t>
      </w:r>
      <w:r>
        <w:rPr>
          <w:rFonts w:ascii="Cambria" w:hAnsi="Cambria" w:cs="Cambria"/>
          <w:color w:val="000000"/>
          <w:sz w:val="18"/>
          <w:szCs w:val="18"/>
        </w:rPr>
        <w:t xml:space="preserve"> </w:t>
      </w:r>
      <w:r>
        <w:rPr>
          <w:rFonts w:ascii="Cambria" w:hAnsi="Cambria" w:cs="Cambria"/>
          <w:color w:val="800000"/>
          <w:sz w:val="18"/>
          <w:szCs w:val="18"/>
        </w:rPr>
        <w:t>1;</w:t>
      </w:r>
    </w:p>
    <w:p w:rsidR="00E60030" w:rsidRDefault="00E60030" w:rsidP="008F577A">
      <w:pPr>
        <w:pStyle w:val="BodyText"/>
        <w:ind w:left="720"/>
        <w:jc w:val="both"/>
        <w:rPr>
          <w:iCs/>
        </w:rPr>
      </w:pPr>
      <w:r>
        <w:rPr>
          <w:iCs/>
        </w:rPr>
        <w:t>&gt;</w:t>
      </w:r>
    </w:p>
    <w:p w:rsidR="003C2A9E" w:rsidRDefault="003C2A9E" w:rsidP="00E60030">
      <w:pPr>
        <w:pStyle w:val="BodyText"/>
        <w:ind w:left="0"/>
        <w:jc w:val="both"/>
        <w:rPr>
          <w:iCs/>
        </w:rPr>
      </w:pPr>
    </w:p>
    <w:p w:rsidR="003C2A9E" w:rsidRDefault="00A50883" w:rsidP="00A53EF8">
      <w:pPr>
        <w:pStyle w:val="Heading3"/>
        <w:numPr>
          <w:ilvl w:val="2"/>
          <w:numId w:val="4"/>
        </w:numPr>
      </w:pPr>
      <w:bookmarkStart w:id="57" w:name="_Toc427076305"/>
      <w:bookmarkStart w:id="58" w:name="_Toc427076559"/>
      <w:bookmarkStart w:id="59" w:name="_Toc427076616"/>
      <w:r>
        <w:lastRenderedPageBreak/>
        <w:t>Tivoli Work Load Scheduler</w:t>
      </w:r>
      <w:bookmarkEnd w:id="57"/>
      <w:bookmarkEnd w:id="58"/>
      <w:bookmarkEnd w:id="59"/>
    </w:p>
    <w:p w:rsidR="00A50883" w:rsidRDefault="00A50883" w:rsidP="00A50883">
      <w:pPr>
        <w:rPr>
          <w:rFonts w:ascii="Cambria" w:hAnsi="Cambria" w:cs="Cambria"/>
        </w:rPr>
      </w:pPr>
      <w:r>
        <w:rPr>
          <w:rFonts w:ascii="Cambria" w:hAnsi="Cambria" w:cs="Cambria"/>
          <w:noProof/>
          <w:lang w:val="en-US" w:eastAsia="en-US"/>
        </w:rPr>
        <w:drawing>
          <wp:inline distT="0" distB="0" distL="0" distR="0">
            <wp:extent cx="5076825" cy="2847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6825" cy="2847975"/>
                    </a:xfrm>
                    <a:prstGeom prst="rect">
                      <a:avLst/>
                    </a:prstGeom>
                    <a:noFill/>
                    <a:ln>
                      <a:noFill/>
                    </a:ln>
                  </pic:spPr>
                </pic:pic>
              </a:graphicData>
            </a:graphic>
          </wp:inline>
        </w:drawing>
      </w:r>
    </w:p>
    <w:p w:rsidR="00A50883" w:rsidRDefault="00A50883" w:rsidP="00A50883">
      <w:pPr>
        <w:pStyle w:val="60exhnormal"/>
        <w:ind w:left="360"/>
        <w:jc w:val="both"/>
        <w:rPr>
          <w:rFonts w:ascii="Cambria" w:hAnsi="Cambria" w:cs="Cambria"/>
          <w:bCs/>
          <w:sz w:val="22"/>
          <w:szCs w:val="22"/>
        </w:rPr>
      </w:pPr>
    </w:p>
    <w:p w:rsidR="008F577A" w:rsidRDefault="008F577A" w:rsidP="008F577A">
      <w:pPr>
        <w:pStyle w:val="BodyText"/>
        <w:rPr>
          <w:i/>
        </w:rPr>
      </w:pPr>
    </w:p>
    <w:p w:rsidR="008F577A" w:rsidRPr="008F577A" w:rsidRDefault="00A50883" w:rsidP="007A09FB">
      <w:pPr>
        <w:pStyle w:val="BodyText"/>
      </w:pPr>
      <w:r>
        <w:rPr>
          <w:rFonts w:ascii="Cambria" w:hAnsi="Cambria" w:cs="Cambria"/>
          <w:noProof/>
          <w:lang w:val="en-US" w:eastAsia="en-US"/>
        </w:rPr>
        <w:drawing>
          <wp:inline distT="0" distB="0" distL="0" distR="0">
            <wp:extent cx="971550" cy="6381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1550" cy="638175"/>
                    </a:xfrm>
                    <a:prstGeom prst="rect">
                      <a:avLst/>
                    </a:prstGeom>
                    <a:noFill/>
                    <a:ln>
                      <a:noFill/>
                    </a:ln>
                  </pic:spPr>
                </pic:pic>
              </a:graphicData>
            </a:graphic>
          </wp:inline>
        </w:drawing>
      </w:r>
    </w:p>
    <w:tbl>
      <w:tblPr>
        <w:tblStyle w:val="TableGrid"/>
        <w:tblW w:w="0" w:type="auto"/>
        <w:tblInd w:w="1188" w:type="dxa"/>
        <w:tblLook w:val="04A0" w:firstRow="1" w:lastRow="0" w:firstColumn="1" w:lastColumn="0" w:noHBand="0" w:noVBand="1"/>
      </w:tblPr>
      <w:tblGrid>
        <w:gridCol w:w="671"/>
        <w:gridCol w:w="3019"/>
        <w:gridCol w:w="1530"/>
        <w:gridCol w:w="990"/>
        <w:gridCol w:w="2250"/>
      </w:tblGrid>
      <w:tr w:rsidR="008F577A" w:rsidRPr="00CB0EA1" w:rsidTr="008F577A">
        <w:tc>
          <w:tcPr>
            <w:tcW w:w="671" w:type="dxa"/>
            <w:vAlign w:val="center"/>
          </w:tcPr>
          <w:p w:rsidR="008F577A" w:rsidRPr="00CB0EA1" w:rsidRDefault="008F577A" w:rsidP="008F577A">
            <w:pPr>
              <w:pStyle w:val="BodyText"/>
              <w:spacing w:before="0" w:after="60"/>
              <w:ind w:left="0"/>
              <w:rPr>
                <w:b/>
                <w:iCs/>
                <w:sz w:val="16"/>
                <w:szCs w:val="16"/>
              </w:rPr>
            </w:pPr>
            <w:proofErr w:type="spellStart"/>
            <w:r>
              <w:rPr>
                <w:b/>
                <w:iCs/>
                <w:sz w:val="16"/>
                <w:szCs w:val="16"/>
              </w:rPr>
              <w:t>Sl.No</w:t>
            </w:r>
            <w:proofErr w:type="spellEnd"/>
            <w:r>
              <w:rPr>
                <w:b/>
                <w:iCs/>
                <w:sz w:val="16"/>
                <w:szCs w:val="16"/>
              </w:rPr>
              <w:t>.</w:t>
            </w:r>
          </w:p>
        </w:tc>
        <w:tc>
          <w:tcPr>
            <w:tcW w:w="3019" w:type="dxa"/>
            <w:vAlign w:val="center"/>
          </w:tcPr>
          <w:p w:rsidR="008F577A" w:rsidRPr="00CB0EA1" w:rsidRDefault="00A50883" w:rsidP="00E6132D">
            <w:pPr>
              <w:pStyle w:val="BodyText"/>
              <w:spacing w:before="0" w:after="60"/>
              <w:ind w:left="0"/>
              <w:jc w:val="both"/>
              <w:rPr>
                <w:b/>
                <w:iCs/>
                <w:sz w:val="16"/>
                <w:szCs w:val="16"/>
              </w:rPr>
            </w:pPr>
            <w:r>
              <w:rPr>
                <w:b/>
                <w:iCs/>
                <w:sz w:val="16"/>
                <w:szCs w:val="16"/>
              </w:rPr>
              <w:t>jobs</w:t>
            </w:r>
          </w:p>
        </w:tc>
        <w:tc>
          <w:tcPr>
            <w:tcW w:w="1530" w:type="dxa"/>
            <w:vAlign w:val="center"/>
          </w:tcPr>
          <w:p w:rsidR="008F577A" w:rsidRPr="00CB0EA1" w:rsidRDefault="008F577A" w:rsidP="00E6132D">
            <w:pPr>
              <w:pStyle w:val="BodyText"/>
              <w:spacing w:before="0" w:after="60"/>
              <w:ind w:left="0"/>
              <w:jc w:val="both"/>
              <w:rPr>
                <w:b/>
                <w:iCs/>
                <w:sz w:val="16"/>
                <w:szCs w:val="16"/>
              </w:rPr>
            </w:pPr>
          </w:p>
        </w:tc>
        <w:tc>
          <w:tcPr>
            <w:tcW w:w="990" w:type="dxa"/>
            <w:vAlign w:val="center"/>
          </w:tcPr>
          <w:p w:rsidR="008F577A" w:rsidRPr="00CB0EA1" w:rsidRDefault="008F577A" w:rsidP="00E6132D">
            <w:pPr>
              <w:pStyle w:val="BodyText"/>
              <w:spacing w:before="0" w:after="60"/>
              <w:ind w:left="0"/>
              <w:jc w:val="both"/>
              <w:rPr>
                <w:b/>
                <w:iCs/>
                <w:sz w:val="16"/>
                <w:szCs w:val="16"/>
              </w:rPr>
            </w:pPr>
            <w:r>
              <w:rPr>
                <w:b/>
                <w:iCs/>
                <w:sz w:val="16"/>
                <w:szCs w:val="16"/>
              </w:rPr>
              <w:t>Dated</w:t>
            </w:r>
          </w:p>
        </w:tc>
        <w:tc>
          <w:tcPr>
            <w:tcW w:w="2250" w:type="dxa"/>
          </w:tcPr>
          <w:p w:rsidR="008F577A" w:rsidRDefault="008F577A" w:rsidP="00E6132D">
            <w:pPr>
              <w:pStyle w:val="BodyText"/>
              <w:spacing w:before="0" w:after="60"/>
              <w:ind w:left="0"/>
              <w:jc w:val="both"/>
              <w:rPr>
                <w:b/>
                <w:iCs/>
                <w:sz w:val="16"/>
                <w:szCs w:val="16"/>
              </w:rPr>
            </w:pPr>
            <w:r>
              <w:rPr>
                <w:b/>
                <w:iCs/>
                <w:sz w:val="16"/>
                <w:szCs w:val="16"/>
              </w:rPr>
              <w:t>Deployed By</w:t>
            </w:r>
          </w:p>
        </w:tc>
      </w:tr>
      <w:tr w:rsidR="008F577A" w:rsidRPr="00CB0EA1" w:rsidTr="008F577A">
        <w:tc>
          <w:tcPr>
            <w:tcW w:w="671" w:type="dxa"/>
            <w:vAlign w:val="center"/>
          </w:tcPr>
          <w:p w:rsidR="008F577A" w:rsidRPr="00CB0EA1" w:rsidRDefault="008F577A" w:rsidP="00E6132D">
            <w:pPr>
              <w:pStyle w:val="BodyText"/>
              <w:spacing w:before="0" w:after="60"/>
              <w:ind w:left="0"/>
              <w:jc w:val="center"/>
              <w:rPr>
                <w:iCs/>
                <w:sz w:val="16"/>
                <w:szCs w:val="16"/>
              </w:rPr>
            </w:pPr>
            <w:r>
              <w:rPr>
                <w:iCs/>
                <w:sz w:val="16"/>
                <w:szCs w:val="16"/>
              </w:rPr>
              <w:t>1</w:t>
            </w:r>
          </w:p>
        </w:tc>
        <w:tc>
          <w:tcPr>
            <w:tcW w:w="3019" w:type="dxa"/>
            <w:vAlign w:val="center"/>
          </w:tcPr>
          <w:p w:rsidR="00A50883" w:rsidRDefault="00A50883" w:rsidP="00A50883">
            <w:pPr>
              <w:pStyle w:val="60exhnormal"/>
              <w:ind w:left="360"/>
              <w:jc w:val="both"/>
              <w:rPr>
                <w:rFonts w:ascii="Cambria" w:hAnsi="Cambria" w:cs="Cambria"/>
                <w:sz w:val="22"/>
                <w:szCs w:val="22"/>
              </w:rPr>
            </w:pPr>
            <w:r>
              <w:rPr>
                <w:rFonts w:ascii="Cambria" w:hAnsi="Cambria" w:cs="Cambria"/>
                <w:bCs/>
                <w:sz w:val="22"/>
                <w:szCs w:val="22"/>
              </w:rPr>
              <w:t>Tivoli jobs design are attached.</w:t>
            </w:r>
          </w:p>
          <w:p w:rsidR="008F577A" w:rsidRPr="00CB0EA1" w:rsidRDefault="008F577A" w:rsidP="00E6132D">
            <w:pPr>
              <w:pStyle w:val="BodyText"/>
              <w:spacing w:before="0" w:after="60"/>
              <w:ind w:left="0"/>
              <w:jc w:val="both"/>
              <w:rPr>
                <w:iCs/>
                <w:sz w:val="16"/>
                <w:szCs w:val="16"/>
              </w:rPr>
            </w:pPr>
          </w:p>
        </w:tc>
        <w:tc>
          <w:tcPr>
            <w:tcW w:w="1530" w:type="dxa"/>
            <w:vAlign w:val="center"/>
          </w:tcPr>
          <w:p w:rsidR="008F577A" w:rsidRPr="00CB0EA1" w:rsidRDefault="008F577A" w:rsidP="00E6132D">
            <w:pPr>
              <w:pStyle w:val="BodyText"/>
              <w:spacing w:before="0" w:after="60"/>
              <w:ind w:left="0"/>
              <w:jc w:val="both"/>
              <w:rPr>
                <w:iCs/>
                <w:sz w:val="16"/>
                <w:szCs w:val="16"/>
              </w:rPr>
            </w:pPr>
          </w:p>
        </w:tc>
        <w:tc>
          <w:tcPr>
            <w:tcW w:w="990" w:type="dxa"/>
            <w:vAlign w:val="center"/>
          </w:tcPr>
          <w:p w:rsidR="008F577A" w:rsidRPr="00CB0EA1" w:rsidRDefault="008F577A" w:rsidP="00E6132D">
            <w:pPr>
              <w:pStyle w:val="BodyText"/>
              <w:spacing w:before="0" w:after="60"/>
              <w:ind w:left="0"/>
              <w:jc w:val="both"/>
              <w:rPr>
                <w:iCs/>
                <w:sz w:val="16"/>
                <w:szCs w:val="16"/>
              </w:rPr>
            </w:pPr>
          </w:p>
        </w:tc>
        <w:tc>
          <w:tcPr>
            <w:tcW w:w="2250" w:type="dxa"/>
          </w:tcPr>
          <w:p w:rsidR="008F577A" w:rsidRPr="00CB0EA1" w:rsidRDefault="008F577A" w:rsidP="00E6132D">
            <w:pPr>
              <w:pStyle w:val="BodyText"/>
              <w:spacing w:before="0" w:after="60"/>
              <w:ind w:left="0"/>
              <w:jc w:val="both"/>
              <w:rPr>
                <w:iCs/>
                <w:sz w:val="16"/>
                <w:szCs w:val="16"/>
              </w:rPr>
            </w:pPr>
          </w:p>
        </w:tc>
      </w:tr>
    </w:tbl>
    <w:p w:rsidR="000F49CE" w:rsidRPr="0015604E" w:rsidRDefault="00A50883" w:rsidP="00A53EF8">
      <w:pPr>
        <w:pStyle w:val="Heading3"/>
        <w:numPr>
          <w:ilvl w:val="2"/>
          <w:numId w:val="4"/>
        </w:numPr>
      </w:pPr>
      <w:bookmarkStart w:id="60" w:name="_Toc418604762"/>
      <w:bookmarkStart w:id="61" w:name="_Toc452968641"/>
      <w:bookmarkStart w:id="62" w:name="_Toc469287986"/>
      <w:bookmarkStart w:id="63" w:name="_Toc41879032"/>
      <w:bookmarkStart w:id="64" w:name="_Toc427076306"/>
      <w:bookmarkStart w:id="65" w:name="_Toc427076560"/>
      <w:bookmarkStart w:id="66" w:name="_Toc427076617"/>
      <w:r w:rsidRPr="00E227D2">
        <w:rPr>
          <w:rFonts w:ascii="Cambria" w:hAnsi="Cambria" w:cs="Cambria"/>
          <w:bCs/>
        </w:rPr>
        <w:t>Handshake Process between 10.87.224.202 and 10.87.165.15 server</w:t>
      </w:r>
      <w:bookmarkEnd w:id="60"/>
      <w:bookmarkEnd w:id="64"/>
      <w:bookmarkEnd w:id="65"/>
      <w:bookmarkEnd w:id="66"/>
    </w:p>
    <w:p w:rsidR="00A50883" w:rsidRDefault="00A50883" w:rsidP="00A53EF8">
      <w:pPr>
        <w:pStyle w:val="ListParagraph1"/>
        <w:numPr>
          <w:ilvl w:val="0"/>
          <w:numId w:val="10"/>
        </w:numPr>
        <w:rPr>
          <w:rFonts w:ascii="Cambria" w:hAnsi="Cambria" w:cs="Cambria"/>
        </w:rPr>
      </w:pPr>
      <w:r>
        <w:rPr>
          <w:rFonts w:ascii="Cambria" w:hAnsi="Cambria" w:cs="Cambria"/>
        </w:rPr>
        <w:t xml:space="preserve">We have done the key-exchange between both server to get </w:t>
      </w:r>
      <w:proofErr w:type="spellStart"/>
      <w:r>
        <w:rPr>
          <w:rFonts w:ascii="Cambria" w:hAnsi="Cambria" w:cs="Cambria"/>
        </w:rPr>
        <w:t>emm</w:t>
      </w:r>
      <w:proofErr w:type="spellEnd"/>
      <w:r>
        <w:rPr>
          <w:rFonts w:ascii="Cambria" w:hAnsi="Cambria" w:cs="Cambria"/>
        </w:rPr>
        <w:t xml:space="preserve"> related conformation and password less communication among the servers.</w:t>
      </w:r>
    </w:p>
    <w:p w:rsidR="00A50883" w:rsidRDefault="00A50883" w:rsidP="00A53EF8">
      <w:pPr>
        <w:pStyle w:val="ListParagraph1"/>
        <w:numPr>
          <w:ilvl w:val="0"/>
          <w:numId w:val="10"/>
        </w:numPr>
        <w:rPr>
          <w:rFonts w:ascii="Cambria" w:hAnsi="Cambria" w:cs="Cambria"/>
        </w:rPr>
      </w:pPr>
      <w:r>
        <w:rPr>
          <w:rFonts w:ascii="Cambria" w:hAnsi="Cambria" w:cs="Cambria"/>
        </w:rPr>
        <w:t>Followings are the details :</w:t>
      </w:r>
    </w:p>
    <w:p w:rsidR="00A50883" w:rsidRDefault="00A50883" w:rsidP="006C784F">
      <w:pPr>
        <w:pStyle w:val="ListParagraph1"/>
        <w:rPr>
          <w:rFonts w:ascii="Cambria" w:hAnsi="Cambria" w:cs="Cambria"/>
        </w:rPr>
      </w:pPr>
    </w:p>
    <w:p w:rsidR="00A50883" w:rsidRDefault="00A50883" w:rsidP="006C784F">
      <w:pPr>
        <w:pStyle w:val="ListParagraph1"/>
        <w:rPr>
          <w:rFonts w:ascii="Cambria" w:hAnsi="Cambria" w:cs="Cambria"/>
        </w:rPr>
      </w:pPr>
      <w:r>
        <w:rPr>
          <w:rFonts w:ascii="Cambria" w:hAnsi="Cambria" w:cs="Cambria"/>
        </w:rPr>
        <w:t>Server IP</w:t>
      </w:r>
      <w:r>
        <w:rPr>
          <w:rFonts w:ascii="Cambria" w:hAnsi="Cambria" w:cs="Cambria"/>
        </w:rPr>
        <w:tab/>
      </w:r>
      <w:r>
        <w:rPr>
          <w:rFonts w:ascii="Cambria" w:hAnsi="Cambria" w:cs="Cambria"/>
        </w:rPr>
        <w:tab/>
        <w:t>: 10.87.165.15</w:t>
      </w:r>
    </w:p>
    <w:p w:rsidR="00A50883" w:rsidRDefault="00A50883" w:rsidP="006C784F">
      <w:pPr>
        <w:pStyle w:val="ListParagraph1"/>
        <w:rPr>
          <w:rFonts w:ascii="Cambria" w:hAnsi="Cambria" w:cs="Cambria"/>
        </w:rPr>
      </w:pPr>
      <w:r>
        <w:rPr>
          <w:rFonts w:ascii="Cambria" w:hAnsi="Cambria" w:cs="Cambria"/>
        </w:rPr>
        <w:t>Host Name</w:t>
      </w:r>
      <w:r>
        <w:rPr>
          <w:rFonts w:ascii="Cambria" w:hAnsi="Cambria" w:cs="Cambria"/>
        </w:rPr>
        <w:tab/>
      </w:r>
      <w:r>
        <w:rPr>
          <w:rFonts w:ascii="Cambria" w:hAnsi="Cambria" w:cs="Cambria"/>
        </w:rPr>
        <w:tab/>
        <w:t>: 3GETLPROD</w:t>
      </w:r>
    </w:p>
    <w:p w:rsidR="00A50883" w:rsidRDefault="00A50883" w:rsidP="006C784F">
      <w:pPr>
        <w:pStyle w:val="ListParagraph1"/>
        <w:rPr>
          <w:rFonts w:ascii="Cambria" w:hAnsi="Cambria" w:cs="Cambria"/>
        </w:rPr>
      </w:pPr>
      <w:r>
        <w:rPr>
          <w:rFonts w:ascii="Cambria" w:hAnsi="Cambria" w:cs="Cambria"/>
        </w:rPr>
        <w:t>User ID</w:t>
      </w:r>
      <w:r>
        <w:rPr>
          <w:rFonts w:ascii="Cambria" w:hAnsi="Cambria" w:cs="Cambria"/>
        </w:rPr>
        <w:tab/>
      </w:r>
      <w:r>
        <w:rPr>
          <w:rFonts w:ascii="Cambria" w:hAnsi="Cambria" w:cs="Cambria"/>
        </w:rPr>
        <w:tab/>
        <w:t xml:space="preserve">:  </w:t>
      </w:r>
      <w:proofErr w:type="spellStart"/>
      <w:r>
        <w:rPr>
          <w:rFonts w:ascii="Cambria" w:hAnsi="Cambria" w:cs="Cambria"/>
        </w:rPr>
        <w:t>nztws</w:t>
      </w:r>
      <w:proofErr w:type="spellEnd"/>
    </w:p>
    <w:p w:rsidR="00A50883" w:rsidRDefault="00A50883" w:rsidP="006C784F">
      <w:pPr>
        <w:pStyle w:val="ListParagraph1"/>
        <w:rPr>
          <w:rFonts w:ascii="Cambria" w:hAnsi="Cambria" w:cs="Cambria"/>
        </w:rPr>
      </w:pPr>
      <w:r>
        <w:rPr>
          <w:rFonts w:ascii="Cambria" w:hAnsi="Cambria" w:cs="Cambria"/>
        </w:rPr>
        <w:t>Password</w:t>
      </w:r>
      <w:r>
        <w:rPr>
          <w:rFonts w:ascii="Cambria" w:hAnsi="Cambria" w:cs="Cambria"/>
        </w:rPr>
        <w:tab/>
      </w:r>
      <w:r>
        <w:rPr>
          <w:rFonts w:ascii="Cambria" w:hAnsi="Cambria" w:cs="Cambria"/>
        </w:rPr>
        <w:tab/>
        <w:t>: *********</w:t>
      </w:r>
    </w:p>
    <w:p w:rsidR="00A50883" w:rsidRDefault="00A50883" w:rsidP="006C784F">
      <w:pPr>
        <w:pStyle w:val="ListParagraph1"/>
        <w:spacing w:line="240" w:lineRule="auto"/>
        <w:rPr>
          <w:rFonts w:ascii="Cambria" w:hAnsi="Cambria" w:cs="Cambria"/>
        </w:rPr>
      </w:pPr>
      <w:r>
        <w:rPr>
          <w:rFonts w:ascii="Cambria" w:hAnsi="Cambria" w:cs="Cambria"/>
        </w:rPr>
        <w:t>Group</w:t>
      </w:r>
      <w:r>
        <w:rPr>
          <w:rFonts w:ascii="Cambria" w:hAnsi="Cambria" w:cs="Cambria"/>
        </w:rPr>
        <w:tab/>
      </w:r>
      <w:r>
        <w:rPr>
          <w:rFonts w:ascii="Cambria" w:hAnsi="Cambria" w:cs="Cambria"/>
        </w:rPr>
        <w:tab/>
      </w:r>
      <w:r>
        <w:rPr>
          <w:rFonts w:ascii="Cambria" w:hAnsi="Cambria" w:cs="Cambria"/>
        </w:rPr>
        <w:tab/>
        <w:t xml:space="preserve">: </w:t>
      </w:r>
      <w:proofErr w:type="spellStart"/>
      <w:r>
        <w:rPr>
          <w:rFonts w:ascii="Cambria" w:hAnsi="Cambria" w:cs="Cambria"/>
        </w:rPr>
        <w:t>twsadm</w:t>
      </w:r>
      <w:proofErr w:type="spellEnd"/>
    </w:p>
    <w:p w:rsidR="00A50883" w:rsidRDefault="00A50883" w:rsidP="006C784F">
      <w:pPr>
        <w:ind w:firstLine="720"/>
        <w:rPr>
          <w:rFonts w:ascii="Cambria" w:hAnsi="Cambria" w:cs="Cambria"/>
        </w:rPr>
      </w:pPr>
      <w:r>
        <w:rPr>
          <w:rFonts w:ascii="Cambria" w:hAnsi="Cambria" w:cs="Cambria"/>
        </w:rPr>
        <w:t>Script Path</w:t>
      </w:r>
      <w:r>
        <w:rPr>
          <w:rFonts w:ascii="Cambria" w:hAnsi="Cambria" w:cs="Cambria"/>
        </w:rPr>
        <w:tab/>
      </w:r>
      <w:r>
        <w:rPr>
          <w:rFonts w:ascii="Cambria" w:hAnsi="Cambria" w:cs="Cambria"/>
        </w:rPr>
        <w:tab/>
        <w:t xml:space="preserve"> : /IVDS02/process/Tivoli/MMFA/Script</w:t>
      </w:r>
    </w:p>
    <w:p w:rsidR="00A50883" w:rsidRDefault="00A50883" w:rsidP="006C784F">
      <w:pPr>
        <w:ind w:firstLine="720"/>
        <w:rPr>
          <w:rFonts w:ascii="Cambria" w:hAnsi="Cambria" w:cs="Cambria"/>
        </w:rPr>
      </w:pPr>
      <w:r>
        <w:rPr>
          <w:rFonts w:ascii="Cambria" w:hAnsi="Cambria" w:cs="Cambria"/>
        </w:rPr>
        <w:t>Script Name</w:t>
      </w:r>
      <w:r>
        <w:rPr>
          <w:rFonts w:ascii="Cambria" w:hAnsi="Cambria" w:cs="Cambria"/>
        </w:rPr>
        <w:tab/>
      </w:r>
      <w:r>
        <w:rPr>
          <w:rFonts w:ascii="Cambria" w:hAnsi="Cambria" w:cs="Cambria"/>
        </w:rPr>
        <w:tab/>
        <w:t xml:space="preserve"> : </w:t>
      </w:r>
      <w:proofErr w:type="spellStart"/>
      <w:r>
        <w:rPr>
          <w:rFonts w:ascii="Cambria" w:hAnsi="Cambria" w:cs="Cambria"/>
        </w:rPr>
        <w:t>MMFA_EMM_Touch_File_MMFA.ksh</w:t>
      </w:r>
      <w:proofErr w:type="spellEnd"/>
    </w:p>
    <w:p w:rsidR="00A50883" w:rsidRDefault="00A50883" w:rsidP="006C784F">
      <w:pPr>
        <w:ind w:firstLine="720"/>
        <w:rPr>
          <w:rFonts w:ascii="Cambria" w:hAnsi="Cambria" w:cs="Cambria"/>
        </w:rPr>
      </w:pPr>
      <w:r>
        <w:rPr>
          <w:rFonts w:ascii="Cambria" w:hAnsi="Cambria" w:cs="Cambria"/>
        </w:rPr>
        <w:t>Server IP</w:t>
      </w:r>
      <w:r>
        <w:rPr>
          <w:rFonts w:ascii="Cambria" w:hAnsi="Cambria" w:cs="Cambria"/>
        </w:rPr>
        <w:tab/>
      </w:r>
      <w:r>
        <w:rPr>
          <w:rFonts w:ascii="Cambria" w:hAnsi="Cambria" w:cs="Cambria"/>
        </w:rPr>
        <w:tab/>
      </w:r>
      <w:proofErr w:type="gramStart"/>
      <w:r>
        <w:rPr>
          <w:rFonts w:ascii="Cambria" w:hAnsi="Cambria" w:cs="Cambria"/>
        </w:rPr>
        <w:t>:10.87.224.202</w:t>
      </w:r>
      <w:proofErr w:type="gramEnd"/>
    </w:p>
    <w:p w:rsidR="00A50883" w:rsidRDefault="00A50883" w:rsidP="006C784F">
      <w:pPr>
        <w:ind w:firstLine="720"/>
        <w:rPr>
          <w:rFonts w:ascii="Cambria" w:hAnsi="Cambria" w:cs="Cambria"/>
        </w:rPr>
      </w:pPr>
      <w:r>
        <w:rPr>
          <w:rFonts w:ascii="Cambria" w:hAnsi="Cambria" w:cs="Cambria"/>
        </w:rPr>
        <w:t>User Name</w:t>
      </w:r>
      <w:r>
        <w:rPr>
          <w:rFonts w:ascii="Cambria" w:hAnsi="Cambria" w:cs="Cambria"/>
        </w:rPr>
        <w:tab/>
      </w:r>
      <w:r>
        <w:rPr>
          <w:rFonts w:ascii="Cambria" w:hAnsi="Cambria" w:cs="Cambria"/>
        </w:rPr>
        <w:tab/>
      </w:r>
      <w:proofErr w:type="gramStart"/>
      <w:r>
        <w:rPr>
          <w:rFonts w:ascii="Cambria" w:hAnsi="Cambria" w:cs="Cambria"/>
        </w:rPr>
        <w:t>:</w:t>
      </w:r>
      <w:proofErr w:type="spellStart"/>
      <w:r>
        <w:rPr>
          <w:rFonts w:ascii="Cambria" w:hAnsi="Cambria" w:cs="Cambria"/>
        </w:rPr>
        <w:t>sftpmmfa</w:t>
      </w:r>
      <w:proofErr w:type="spellEnd"/>
      <w:proofErr w:type="gramEnd"/>
    </w:p>
    <w:p w:rsidR="00A50883" w:rsidRDefault="00A50883" w:rsidP="006C784F">
      <w:pPr>
        <w:ind w:firstLine="720"/>
        <w:rPr>
          <w:rFonts w:ascii="Cambria" w:hAnsi="Cambria" w:cs="Cambria"/>
        </w:rPr>
      </w:pPr>
      <w:r>
        <w:rPr>
          <w:rFonts w:ascii="Cambria" w:hAnsi="Cambria" w:cs="Cambria"/>
        </w:rPr>
        <w:t>Password</w:t>
      </w:r>
      <w:r>
        <w:rPr>
          <w:rFonts w:ascii="Cambria" w:hAnsi="Cambria" w:cs="Cambria"/>
        </w:rPr>
        <w:tab/>
      </w:r>
      <w:r>
        <w:rPr>
          <w:rFonts w:ascii="Cambria" w:hAnsi="Cambria" w:cs="Cambria"/>
        </w:rPr>
        <w:tab/>
      </w:r>
      <w:proofErr w:type="gramStart"/>
      <w:r>
        <w:rPr>
          <w:rFonts w:ascii="Cambria" w:hAnsi="Cambria" w:cs="Cambria"/>
        </w:rPr>
        <w:t>:*</w:t>
      </w:r>
      <w:proofErr w:type="gramEnd"/>
      <w:r>
        <w:rPr>
          <w:rFonts w:ascii="Cambria" w:hAnsi="Cambria" w:cs="Cambria"/>
        </w:rPr>
        <w:t>********</w:t>
      </w:r>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r>
        <w:rPr>
          <w:rFonts w:ascii="Cambria" w:hAnsi="Cambria" w:cs="Cambria"/>
        </w:rPr>
        <w:t xml:space="preserve">Script On </w:t>
      </w:r>
      <w:proofErr w:type="gramStart"/>
      <w:r>
        <w:rPr>
          <w:rFonts w:ascii="Cambria" w:hAnsi="Cambria" w:cs="Cambria"/>
        </w:rPr>
        <w:t>Server :</w:t>
      </w:r>
      <w:proofErr w:type="gramEnd"/>
    </w:p>
    <w:p w:rsidR="00A50883" w:rsidRDefault="00A50883" w:rsidP="006C784F">
      <w:pPr>
        <w:ind w:firstLine="720"/>
        <w:rPr>
          <w:rFonts w:ascii="Cambria" w:hAnsi="Cambria" w:cs="Cambria"/>
        </w:rPr>
      </w:pPr>
      <w:r>
        <w:rPr>
          <w:rFonts w:ascii="Cambria" w:hAnsi="Cambria" w:cs="Cambria"/>
        </w:rPr>
        <w:t>=================</w:t>
      </w:r>
    </w:p>
    <w:p w:rsidR="00A50883" w:rsidRDefault="00A50883" w:rsidP="006C784F">
      <w:pPr>
        <w:ind w:firstLine="720"/>
        <w:rPr>
          <w:rFonts w:ascii="Cambria" w:hAnsi="Cambria" w:cs="Cambria"/>
        </w:rPr>
      </w:pPr>
      <w:proofErr w:type="gramStart"/>
      <w:r>
        <w:rPr>
          <w:rFonts w:ascii="Cambria" w:hAnsi="Cambria" w:cs="Cambria"/>
        </w:rPr>
        <w:t>#!/</w:t>
      </w:r>
      <w:proofErr w:type="gramEnd"/>
      <w:r>
        <w:rPr>
          <w:rFonts w:ascii="Cambria" w:hAnsi="Cambria" w:cs="Cambria"/>
        </w:rPr>
        <w:t>bin/</w:t>
      </w:r>
      <w:proofErr w:type="spellStart"/>
      <w:r>
        <w:rPr>
          <w:rFonts w:ascii="Cambria" w:hAnsi="Cambria" w:cs="Cambria"/>
        </w:rPr>
        <w:t>ksh</w:t>
      </w:r>
      <w:proofErr w:type="spellEnd"/>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proofErr w:type="spellStart"/>
      <w:r>
        <w:rPr>
          <w:rFonts w:ascii="Cambria" w:hAnsi="Cambria" w:cs="Cambria"/>
        </w:rPr>
        <w:t>FileDir</w:t>
      </w:r>
      <w:proofErr w:type="spellEnd"/>
      <w:r>
        <w:rPr>
          <w:rFonts w:ascii="Cambria" w:hAnsi="Cambria" w:cs="Cambria"/>
        </w:rPr>
        <w:t>=/IVDS02/process/Tivoli/MMFA</w:t>
      </w:r>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proofErr w:type="spellStart"/>
      <w:r>
        <w:rPr>
          <w:rFonts w:ascii="Cambria" w:hAnsi="Cambria" w:cs="Cambria"/>
        </w:rPr>
        <w:t>FilePathMMFAServer</w:t>
      </w:r>
      <w:proofErr w:type="spellEnd"/>
      <w:r>
        <w:rPr>
          <w:rFonts w:ascii="Cambria" w:hAnsi="Cambria" w:cs="Cambria"/>
        </w:rPr>
        <w:t>=/IVDS02/MMFA/Process/Tivoli/EMM_15_SERVER/</w:t>
      </w:r>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proofErr w:type="gramStart"/>
      <w:r>
        <w:rPr>
          <w:rFonts w:ascii="Cambria" w:hAnsi="Cambria" w:cs="Cambria"/>
        </w:rPr>
        <w:t>set</w:t>
      </w:r>
      <w:proofErr w:type="gramEnd"/>
      <w:r>
        <w:rPr>
          <w:rFonts w:ascii="Cambria" w:hAnsi="Cambria" w:cs="Cambria"/>
        </w:rPr>
        <w:t xml:space="preserve"> -A circles 1021 2021 3021 3521 4021 4521 5021 5521 6021 6521 7021 7521 8021 8121 8221 8321 8421 8521 8621 8721 8821 9021 9521</w:t>
      </w:r>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proofErr w:type="gramStart"/>
      <w:r>
        <w:rPr>
          <w:rFonts w:ascii="Cambria" w:hAnsi="Cambria" w:cs="Cambria"/>
        </w:rPr>
        <w:t>while</w:t>
      </w:r>
      <w:proofErr w:type="gramEnd"/>
      <w:r>
        <w:rPr>
          <w:rFonts w:ascii="Cambria" w:hAnsi="Cambria" w:cs="Cambria"/>
        </w:rPr>
        <w:t xml:space="preserve"> [ 1 != 2 ]</w:t>
      </w:r>
    </w:p>
    <w:p w:rsidR="00A50883" w:rsidRDefault="00A50883" w:rsidP="006C784F">
      <w:pPr>
        <w:ind w:firstLine="720"/>
        <w:rPr>
          <w:rFonts w:ascii="Cambria" w:hAnsi="Cambria" w:cs="Cambria"/>
        </w:rPr>
      </w:pPr>
      <w:proofErr w:type="gramStart"/>
      <w:r>
        <w:rPr>
          <w:rFonts w:ascii="Cambria" w:hAnsi="Cambria" w:cs="Cambria"/>
        </w:rPr>
        <w:t>do</w:t>
      </w:r>
      <w:proofErr w:type="gramEnd"/>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r>
        <w:rPr>
          <w:rFonts w:ascii="Cambria" w:hAnsi="Cambria" w:cs="Cambria"/>
        </w:rPr>
        <w:t xml:space="preserve">        </w:t>
      </w:r>
      <w:proofErr w:type="gramStart"/>
      <w:r>
        <w:rPr>
          <w:rFonts w:ascii="Cambria" w:hAnsi="Cambria" w:cs="Cambria"/>
        </w:rPr>
        <w:t>for</w:t>
      </w:r>
      <w:proofErr w:type="gramEnd"/>
      <w:r>
        <w:rPr>
          <w:rFonts w:ascii="Cambria" w:hAnsi="Cambria" w:cs="Cambria"/>
        </w:rPr>
        <w:t xml:space="preserve"> </w:t>
      </w:r>
      <w:proofErr w:type="spellStart"/>
      <w:r>
        <w:rPr>
          <w:rFonts w:ascii="Cambria" w:hAnsi="Cambria" w:cs="Cambria"/>
        </w:rPr>
        <w:t>i</w:t>
      </w:r>
      <w:proofErr w:type="spellEnd"/>
      <w:r>
        <w:rPr>
          <w:rFonts w:ascii="Cambria" w:hAnsi="Cambria" w:cs="Cambria"/>
        </w:rPr>
        <w:t xml:space="preserve"> in 0 1 2 3 4 5 6 7 8 9 10 11 12 13 14 15 16 17 18 19 20 21 22</w:t>
      </w:r>
    </w:p>
    <w:p w:rsidR="00A50883" w:rsidRDefault="00A50883" w:rsidP="006C784F">
      <w:pPr>
        <w:ind w:firstLine="720"/>
        <w:rPr>
          <w:rFonts w:ascii="Cambria" w:hAnsi="Cambria" w:cs="Cambria"/>
        </w:rPr>
      </w:pPr>
      <w:r>
        <w:rPr>
          <w:rFonts w:ascii="Cambria" w:hAnsi="Cambria" w:cs="Cambria"/>
        </w:rPr>
        <w:t xml:space="preserve">        </w:t>
      </w:r>
      <w:proofErr w:type="gramStart"/>
      <w:r>
        <w:rPr>
          <w:rFonts w:ascii="Cambria" w:hAnsi="Cambria" w:cs="Cambria"/>
        </w:rPr>
        <w:t>do</w:t>
      </w:r>
      <w:proofErr w:type="gramEnd"/>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r>
        <w:rPr>
          <w:rFonts w:ascii="Cambria" w:hAnsi="Cambria" w:cs="Cambria"/>
        </w:rPr>
        <w:t xml:space="preserve">        </w:t>
      </w:r>
      <w:proofErr w:type="spellStart"/>
      <w:proofErr w:type="gramStart"/>
      <w:r>
        <w:rPr>
          <w:rFonts w:ascii="Cambria" w:hAnsi="Cambria" w:cs="Cambria"/>
        </w:rPr>
        <w:t>var</w:t>
      </w:r>
      <w:proofErr w:type="spellEnd"/>
      <w:proofErr w:type="gramEnd"/>
      <w:r>
        <w:rPr>
          <w:rFonts w:ascii="Cambria" w:hAnsi="Cambria" w:cs="Cambria"/>
        </w:rPr>
        <w:t>=`</w:t>
      </w:r>
      <w:proofErr w:type="spellStart"/>
      <w:r>
        <w:rPr>
          <w:rFonts w:ascii="Cambria" w:hAnsi="Cambria" w:cs="Cambria"/>
        </w:rPr>
        <w:t>ls</w:t>
      </w:r>
      <w:proofErr w:type="spellEnd"/>
      <w:r>
        <w:rPr>
          <w:rFonts w:ascii="Cambria" w:hAnsi="Cambria" w:cs="Cambria"/>
        </w:rPr>
        <w:t xml:space="preserve"> ${</w:t>
      </w:r>
      <w:proofErr w:type="spellStart"/>
      <w:r>
        <w:rPr>
          <w:rFonts w:ascii="Cambria" w:hAnsi="Cambria" w:cs="Cambria"/>
        </w:rPr>
        <w:t>FileDir</w:t>
      </w:r>
      <w:proofErr w:type="spellEnd"/>
      <w:r>
        <w:rPr>
          <w:rFonts w:ascii="Cambria" w:hAnsi="Cambria" w:cs="Cambria"/>
        </w:rPr>
        <w:t>}/|</w:t>
      </w:r>
      <w:proofErr w:type="spellStart"/>
      <w:r>
        <w:rPr>
          <w:rFonts w:ascii="Cambria" w:hAnsi="Cambria" w:cs="Cambria"/>
        </w:rPr>
        <w:t>grep</w:t>
      </w:r>
      <w:proofErr w:type="spellEnd"/>
      <w:r>
        <w:rPr>
          <w:rFonts w:ascii="Cambria" w:hAnsi="Cambria" w:cs="Cambria"/>
        </w:rPr>
        <w:t xml:space="preserve"> ${circles[$</w:t>
      </w:r>
      <w:proofErr w:type="spellStart"/>
      <w:r>
        <w:rPr>
          <w:rFonts w:ascii="Cambria" w:hAnsi="Cambria" w:cs="Cambria"/>
        </w:rPr>
        <w:t>i</w:t>
      </w:r>
      <w:proofErr w:type="spellEnd"/>
      <w:r>
        <w:rPr>
          <w:rFonts w:ascii="Cambria" w:hAnsi="Cambria" w:cs="Cambria"/>
        </w:rPr>
        <w:t>]} |</w:t>
      </w:r>
      <w:proofErr w:type="spellStart"/>
      <w:r>
        <w:rPr>
          <w:rFonts w:ascii="Cambria" w:hAnsi="Cambria" w:cs="Cambria"/>
        </w:rPr>
        <w:t>wc</w:t>
      </w:r>
      <w:proofErr w:type="spellEnd"/>
      <w:r>
        <w:rPr>
          <w:rFonts w:ascii="Cambria" w:hAnsi="Cambria" w:cs="Cambria"/>
        </w:rPr>
        <w:t xml:space="preserve"> -l |</w:t>
      </w:r>
      <w:proofErr w:type="spellStart"/>
      <w:r>
        <w:rPr>
          <w:rFonts w:ascii="Cambria" w:hAnsi="Cambria" w:cs="Cambria"/>
        </w:rPr>
        <w:t>sed</w:t>
      </w:r>
      <w:proofErr w:type="spellEnd"/>
      <w:r>
        <w:rPr>
          <w:rFonts w:ascii="Cambria" w:hAnsi="Cambria" w:cs="Cambria"/>
        </w:rPr>
        <w:t xml:space="preserve"> 's/^ *//</w:t>
      </w:r>
      <w:proofErr w:type="spellStart"/>
      <w:r>
        <w:rPr>
          <w:rFonts w:ascii="Cambria" w:hAnsi="Cambria" w:cs="Cambria"/>
        </w:rPr>
        <w:t>g;s</w:t>
      </w:r>
      <w:proofErr w:type="spellEnd"/>
      <w:r>
        <w:rPr>
          <w:rFonts w:ascii="Cambria" w:hAnsi="Cambria" w:cs="Cambria"/>
        </w:rPr>
        <w:t>/ *$//g'`</w:t>
      </w:r>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r>
        <w:rPr>
          <w:rFonts w:ascii="Cambria" w:hAnsi="Cambria" w:cs="Cambria"/>
        </w:rPr>
        <w:t xml:space="preserve">                </w:t>
      </w:r>
      <w:proofErr w:type="gramStart"/>
      <w:r>
        <w:rPr>
          <w:rFonts w:ascii="Cambria" w:hAnsi="Cambria" w:cs="Cambria"/>
        </w:rPr>
        <w:t>if</w:t>
      </w:r>
      <w:proofErr w:type="gramEnd"/>
      <w:r>
        <w:rPr>
          <w:rFonts w:ascii="Cambria" w:hAnsi="Cambria" w:cs="Cambria"/>
        </w:rPr>
        <w:t xml:space="preserve"> [ ${</w:t>
      </w:r>
      <w:proofErr w:type="spellStart"/>
      <w:r>
        <w:rPr>
          <w:rFonts w:ascii="Cambria" w:hAnsi="Cambria" w:cs="Cambria"/>
        </w:rPr>
        <w:t>var</w:t>
      </w:r>
      <w:proofErr w:type="spellEnd"/>
      <w:r>
        <w:rPr>
          <w:rFonts w:ascii="Cambria" w:hAnsi="Cambria" w:cs="Cambria"/>
        </w:rPr>
        <w:t>} == 2 ]</w:t>
      </w:r>
    </w:p>
    <w:p w:rsidR="00A50883" w:rsidRDefault="00A50883" w:rsidP="006C784F">
      <w:pPr>
        <w:ind w:firstLine="720"/>
        <w:rPr>
          <w:rFonts w:ascii="Cambria" w:hAnsi="Cambria" w:cs="Cambria"/>
        </w:rPr>
      </w:pPr>
      <w:r>
        <w:rPr>
          <w:rFonts w:ascii="Cambria" w:hAnsi="Cambria" w:cs="Cambria"/>
        </w:rPr>
        <w:t xml:space="preserve">                </w:t>
      </w:r>
      <w:proofErr w:type="gramStart"/>
      <w:r>
        <w:rPr>
          <w:rFonts w:ascii="Cambria" w:hAnsi="Cambria" w:cs="Cambria"/>
        </w:rPr>
        <w:t>then</w:t>
      </w:r>
      <w:proofErr w:type="gramEnd"/>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r>
        <w:rPr>
          <w:rFonts w:ascii="Cambria" w:hAnsi="Cambria" w:cs="Cambria"/>
        </w:rPr>
        <w:t xml:space="preserve">                </w:t>
      </w:r>
      <w:proofErr w:type="spellStart"/>
      <w:proofErr w:type="gramStart"/>
      <w:r>
        <w:rPr>
          <w:rFonts w:ascii="Cambria" w:hAnsi="Cambria" w:cs="Cambria"/>
        </w:rPr>
        <w:t>rm</w:t>
      </w:r>
      <w:proofErr w:type="spellEnd"/>
      <w:proofErr w:type="gramEnd"/>
      <w:r>
        <w:rPr>
          <w:rFonts w:ascii="Cambria" w:hAnsi="Cambria" w:cs="Cambria"/>
        </w:rPr>
        <w:t xml:space="preserve"> ${</w:t>
      </w:r>
      <w:proofErr w:type="spellStart"/>
      <w:r>
        <w:rPr>
          <w:rFonts w:ascii="Cambria" w:hAnsi="Cambria" w:cs="Cambria"/>
        </w:rPr>
        <w:t>FileDir</w:t>
      </w:r>
      <w:proofErr w:type="spellEnd"/>
      <w:r>
        <w:rPr>
          <w:rFonts w:ascii="Cambria" w:hAnsi="Cambria" w:cs="Cambria"/>
        </w:rPr>
        <w:t>}/MMFA_EMM_*_${circles[$</w:t>
      </w:r>
      <w:proofErr w:type="spellStart"/>
      <w:r>
        <w:rPr>
          <w:rFonts w:ascii="Cambria" w:hAnsi="Cambria" w:cs="Cambria"/>
        </w:rPr>
        <w:t>i</w:t>
      </w:r>
      <w:proofErr w:type="spellEnd"/>
      <w:r>
        <w:rPr>
          <w:rFonts w:ascii="Cambria" w:hAnsi="Cambria" w:cs="Cambria"/>
        </w:rPr>
        <w:t>]}.CMP</w:t>
      </w:r>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r>
        <w:rPr>
          <w:rFonts w:ascii="Cambria" w:hAnsi="Cambria" w:cs="Cambria"/>
        </w:rPr>
        <w:t xml:space="preserve">                </w:t>
      </w:r>
      <w:proofErr w:type="gramStart"/>
      <w:r>
        <w:rPr>
          <w:rFonts w:ascii="Cambria" w:hAnsi="Cambria" w:cs="Cambria"/>
        </w:rPr>
        <w:t>touch</w:t>
      </w:r>
      <w:proofErr w:type="gramEnd"/>
      <w:r>
        <w:rPr>
          <w:rFonts w:ascii="Cambria" w:hAnsi="Cambria" w:cs="Cambria"/>
        </w:rPr>
        <w:t xml:space="preserve"> ${</w:t>
      </w:r>
      <w:proofErr w:type="spellStart"/>
      <w:r>
        <w:rPr>
          <w:rFonts w:ascii="Cambria" w:hAnsi="Cambria" w:cs="Cambria"/>
        </w:rPr>
        <w:t>FileDir</w:t>
      </w:r>
      <w:proofErr w:type="spellEnd"/>
      <w:r>
        <w:rPr>
          <w:rFonts w:ascii="Cambria" w:hAnsi="Cambria" w:cs="Cambria"/>
        </w:rPr>
        <w:t>}/MMFA_EMM_${circles[$</w:t>
      </w:r>
      <w:proofErr w:type="spellStart"/>
      <w:r>
        <w:rPr>
          <w:rFonts w:ascii="Cambria" w:hAnsi="Cambria" w:cs="Cambria"/>
        </w:rPr>
        <w:t>i</w:t>
      </w:r>
      <w:proofErr w:type="spellEnd"/>
      <w:r>
        <w:rPr>
          <w:rFonts w:ascii="Cambria" w:hAnsi="Cambria" w:cs="Cambria"/>
        </w:rPr>
        <w:t>]}.CMP</w:t>
      </w:r>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r>
        <w:rPr>
          <w:rFonts w:ascii="Cambria" w:hAnsi="Cambria" w:cs="Cambria"/>
        </w:rPr>
        <w:t xml:space="preserve">        ##      </w:t>
      </w:r>
      <w:proofErr w:type="spellStart"/>
      <w:proofErr w:type="gramStart"/>
      <w:r>
        <w:rPr>
          <w:rFonts w:ascii="Cambria" w:hAnsi="Cambria" w:cs="Cambria"/>
        </w:rPr>
        <w:t>ksh</w:t>
      </w:r>
      <w:proofErr w:type="spellEnd"/>
      <w:proofErr w:type="gramEnd"/>
      <w:r>
        <w:rPr>
          <w:rFonts w:ascii="Cambria" w:hAnsi="Cambria" w:cs="Cambria"/>
        </w:rPr>
        <w:t xml:space="preserve"> ./</w:t>
      </w:r>
      <w:proofErr w:type="spellStart"/>
      <w:r>
        <w:rPr>
          <w:rFonts w:ascii="Cambria" w:hAnsi="Cambria" w:cs="Cambria"/>
        </w:rPr>
        <w:t>Java_Script_FTP_MMFA.ksh</w:t>
      </w:r>
      <w:proofErr w:type="spellEnd"/>
      <w:r>
        <w:rPr>
          <w:rFonts w:ascii="Cambria" w:hAnsi="Cambria" w:cs="Cambria"/>
        </w:rPr>
        <w:t xml:space="preserve"> ${</w:t>
      </w:r>
      <w:proofErr w:type="spellStart"/>
      <w:r>
        <w:rPr>
          <w:rFonts w:ascii="Cambria" w:hAnsi="Cambria" w:cs="Cambria"/>
        </w:rPr>
        <w:t>FileDir</w:t>
      </w:r>
      <w:proofErr w:type="spellEnd"/>
      <w:r>
        <w:rPr>
          <w:rFonts w:ascii="Cambria" w:hAnsi="Cambria" w:cs="Cambria"/>
        </w:rPr>
        <w:t>} MMFA_EMM_${circles[$</w:t>
      </w:r>
      <w:proofErr w:type="spellStart"/>
      <w:r>
        <w:rPr>
          <w:rFonts w:ascii="Cambria" w:hAnsi="Cambria" w:cs="Cambria"/>
        </w:rPr>
        <w:t>i</w:t>
      </w:r>
      <w:proofErr w:type="spellEnd"/>
      <w:r>
        <w:rPr>
          <w:rFonts w:ascii="Cambria" w:hAnsi="Cambria" w:cs="Cambria"/>
        </w:rPr>
        <w:t>]}.CMP</w:t>
      </w:r>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r>
        <w:rPr>
          <w:rFonts w:ascii="Cambria" w:hAnsi="Cambria" w:cs="Cambria"/>
        </w:rPr>
        <w:t xml:space="preserve">        ##       </w:t>
      </w:r>
      <w:proofErr w:type="spellStart"/>
      <w:r>
        <w:rPr>
          <w:rFonts w:ascii="Cambria" w:hAnsi="Cambria" w:cs="Cambria"/>
        </w:rPr>
        <w:t>scp</w:t>
      </w:r>
      <w:proofErr w:type="spellEnd"/>
      <w:r>
        <w:rPr>
          <w:rFonts w:ascii="Cambria" w:hAnsi="Cambria" w:cs="Cambria"/>
        </w:rPr>
        <w:t xml:space="preserve"> nztws@10.87.165.15:${</w:t>
      </w:r>
      <w:proofErr w:type="spellStart"/>
      <w:r>
        <w:rPr>
          <w:rFonts w:ascii="Cambria" w:hAnsi="Cambria" w:cs="Cambria"/>
        </w:rPr>
        <w:t>FileDir</w:t>
      </w:r>
      <w:proofErr w:type="spellEnd"/>
      <w:r>
        <w:rPr>
          <w:rFonts w:ascii="Cambria" w:hAnsi="Cambria" w:cs="Cambria"/>
        </w:rPr>
        <w:t>}/MMFA_EMM_${circles[$</w:t>
      </w:r>
      <w:proofErr w:type="spellStart"/>
      <w:r>
        <w:rPr>
          <w:rFonts w:ascii="Cambria" w:hAnsi="Cambria" w:cs="Cambria"/>
        </w:rPr>
        <w:t>i</w:t>
      </w:r>
      <w:proofErr w:type="spellEnd"/>
      <w:r>
        <w:rPr>
          <w:rFonts w:ascii="Cambria" w:hAnsi="Cambria" w:cs="Cambria"/>
        </w:rPr>
        <w:t xml:space="preserve">]}.CMP </w:t>
      </w:r>
      <w:proofErr w:type="gramStart"/>
      <w:r>
        <w:rPr>
          <w:rFonts w:ascii="Cambria" w:hAnsi="Cambria" w:cs="Cambria"/>
        </w:rPr>
        <w:t>sftpmmfa@10.87.224.202:</w:t>
      </w:r>
      <w:proofErr w:type="gramEnd"/>
      <w:r>
        <w:rPr>
          <w:rFonts w:ascii="Cambria" w:hAnsi="Cambria" w:cs="Cambria"/>
        </w:rPr>
        <w:t>${</w:t>
      </w:r>
      <w:proofErr w:type="spellStart"/>
      <w:r>
        <w:rPr>
          <w:rFonts w:ascii="Cambria" w:hAnsi="Cambria" w:cs="Cambria"/>
        </w:rPr>
        <w:t>FilePathMMFAServer</w:t>
      </w:r>
      <w:proofErr w:type="spellEnd"/>
      <w:r>
        <w:rPr>
          <w:rFonts w:ascii="Cambria" w:hAnsi="Cambria" w:cs="Cambria"/>
        </w:rPr>
        <w:t>} 2&gt;/</w:t>
      </w:r>
      <w:proofErr w:type="spellStart"/>
      <w:r>
        <w:rPr>
          <w:rFonts w:ascii="Cambria" w:hAnsi="Cambria" w:cs="Cambria"/>
        </w:rPr>
        <w:t>tmp</w:t>
      </w:r>
      <w:proofErr w:type="spellEnd"/>
      <w:r>
        <w:rPr>
          <w:rFonts w:ascii="Cambria" w:hAnsi="Cambria" w:cs="Cambria"/>
        </w:rPr>
        <w:t>/</w:t>
      </w:r>
      <w:proofErr w:type="spellStart"/>
      <w:r>
        <w:rPr>
          <w:rFonts w:ascii="Cambria" w:hAnsi="Cambria" w:cs="Cambria"/>
        </w:rPr>
        <w:t>mv.err</w:t>
      </w:r>
      <w:proofErr w:type="spellEnd"/>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r>
        <w:rPr>
          <w:rFonts w:ascii="Cambria" w:hAnsi="Cambria" w:cs="Cambria"/>
        </w:rPr>
        <w:t xml:space="preserve">                </w:t>
      </w:r>
      <w:proofErr w:type="spellStart"/>
      <w:proofErr w:type="gramStart"/>
      <w:r>
        <w:rPr>
          <w:rFonts w:ascii="Cambria" w:hAnsi="Cambria" w:cs="Cambria"/>
        </w:rPr>
        <w:t>scp</w:t>
      </w:r>
      <w:proofErr w:type="spellEnd"/>
      <w:proofErr w:type="gramEnd"/>
      <w:r>
        <w:rPr>
          <w:rFonts w:ascii="Cambria" w:hAnsi="Cambria" w:cs="Cambria"/>
        </w:rPr>
        <w:t xml:space="preserve"> ${</w:t>
      </w:r>
      <w:proofErr w:type="spellStart"/>
      <w:r>
        <w:rPr>
          <w:rFonts w:ascii="Cambria" w:hAnsi="Cambria" w:cs="Cambria"/>
        </w:rPr>
        <w:t>FileDir</w:t>
      </w:r>
      <w:proofErr w:type="spellEnd"/>
      <w:r>
        <w:rPr>
          <w:rFonts w:ascii="Cambria" w:hAnsi="Cambria" w:cs="Cambria"/>
        </w:rPr>
        <w:t>}/MMFA_EMM_${circles[$</w:t>
      </w:r>
      <w:proofErr w:type="spellStart"/>
      <w:r>
        <w:rPr>
          <w:rFonts w:ascii="Cambria" w:hAnsi="Cambria" w:cs="Cambria"/>
        </w:rPr>
        <w:t>i</w:t>
      </w:r>
      <w:proofErr w:type="spellEnd"/>
      <w:r>
        <w:rPr>
          <w:rFonts w:ascii="Cambria" w:hAnsi="Cambria" w:cs="Cambria"/>
        </w:rPr>
        <w:t>]}.CMP mmfausr@10.87.224.202:${</w:t>
      </w:r>
      <w:proofErr w:type="spellStart"/>
      <w:r>
        <w:rPr>
          <w:rFonts w:ascii="Cambria" w:hAnsi="Cambria" w:cs="Cambria"/>
        </w:rPr>
        <w:t>FilePathMMFAServer</w:t>
      </w:r>
      <w:proofErr w:type="spellEnd"/>
      <w:r>
        <w:rPr>
          <w:rFonts w:ascii="Cambria" w:hAnsi="Cambria" w:cs="Cambria"/>
        </w:rPr>
        <w:t>}</w:t>
      </w:r>
    </w:p>
    <w:p w:rsidR="00A50883" w:rsidRDefault="00A50883" w:rsidP="006C784F">
      <w:pPr>
        <w:ind w:firstLine="720"/>
        <w:rPr>
          <w:rFonts w:ascii="Cambria" w:hAnsi="Cambria" w:cs="Cambria"/>
        </w:rPr>
      </w:pPr>
      <w:r>
        <w:rPr>
          <w:rFonts w:ascii="Cambria" w:hAnsi="Cambria" w:cs="Cambria"/>
        </w:rPr>
        <w:t xml:space="preserve">                        </w:t>
      </w:r>
      <w:proofErr w:type="gramStart"/>
      <w:r>
        <w:rPr>
          <w:rFonts w:ascii="Cambria" w:hAnsi="Cambria" w:cs="Cambria"/>
        </w:rPr>
        <w:t>if</w:t>
      </w:r>
      <w:proofErr w:type="gramEnd"/>
      <w:r>
        <w:rPr>
          <w:rFonts w:ascii="Cambria" w:hAnsi="Cambria" w:cs="Cambria"/>
        </w:rPr>
        <w:t xml:space="preserve"> [ $? == </w:t>
      </w:r>
      <w:proofErr w:type="gramStart"/>
      <w:r>
        <w:rPr>
          <w:rFonts w:ascii="Cambria" w:hAnsi="Cambria" w:cs="Cambria"/>
        </w:rPr>
        <w:t>0 ]</w:t>
      </w:r>
      <w:proofErr w:type="gramEnd"/>
    </w:p>
    <w:p w:rsidR="00A50883" w:rsidRDefault="00A50883" w:rsidP="006C784F">
      <w:pPr>
        <w:ind w:firstLine="720"/>
        <w:rPr>
          <w:rFonts w:ascii="Cambria" w:hAnsi="Cambria" w:cs="Cambria"/>
        </w:rPr>
      </w:pPr>
      <w:r>
        <w:rPr>
          <w:rFonts w:ascii="Cambria" w:hAnsi="Cambria" w:cs="Cambria"/>
        </w:rPr>
        <w:t xml:space="preserve">                                </w:t>
      </w:r>
      <w:proofErr w:type="gramStart"/>
      <w:r>
        <w:rPr>
          <w:rFonts w:ascii="Cambria" w:hAnsi="Cambria" w:cs="Cambria"/>
        </w:rPr>
        <w:t>then</w:t>
      </w:r>
      <w:proofErr w:type="gramEnd"/>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r>
        <w:rPr>
          <w:rFonts w:ascii="Cambria" w:hAnsi="Cambria" w:cs="Cambria"/>
        </w:rPr>
        <w:t xml:space="preserve">                                </w:t>
      </w:r>
      <w:proofErr w:type="spellStart"/>
      <w:proofErr w:type="gramStart"/>
      <w:r>
        <w:rPr>
          <w:rFonts w:ascii="Cambria" w:hAnsi="Cambria" w:cs="Cambria"/>
        </w:rPr>
        <w:t>rm</w:t>
      </w:r>
      <w:proofErr w:type="spellEnd"/>
      <w:proofErr w:type="gramEnd"/>
      <w:r>
        <w:rPr>
          <w:rFonts w:ascii="Cambria" w:hAnsi="Cambria" w:cs="Cambria"/>
        </w:rPr>
        <w:t xml:space="preserve"> ${</w:t>
      </w:r>
      <w:proofErr w:type="spellStart"/>
      <w:r>
        <w:rPr>
          <w:rFonts w:ascii="Cambria" w:hAnsi="Cambria" w:cs="Cambria"/>
        </w:rPr>
        <w:t>FileDir</w:t>
      </w:r>
      <w:proofErr w:type="spellEnd"/>
      <w:r>
        <w:rPr>
          <w:rFonts w:ascii="Cambria" w:hAnsi="Cambria" w:cs="Cambria"/>
        </w:rPr>
        <w:t>}/MMFA_EMM_${circles[$</w:t>
      </w:r>
      <w:proofErr w:type="spellStart"/>
      <w:r>
        <w:rPr>
          <w:rFonts w:ascii="Cambria" w:hAnsi="Cambria" w:cs="Cambria"/>
        </w:rPr>
        <w:t>i</w:t>
      </w:r>
      <w:proofErr w:type="spellEnd"/>
      <w:r>
        <w:rPr>
          <w:rFonts w:ascii="Cambria" w:hAnsi="Cambria" w:cs="Cambria"/>
        </w:rPr>
        <w:t>]}.CMP</w:t>
      </w:r>
    </w:p>
    <w:p w:rsidR="00A50883" w:rsidRDefault="00A50883" w:rsidP="006C784F">
      <w:pPr>
        <w:ind w:firstLine="720"/>
        <w:rPr>
          <w:rFonts w:ascii="Cambria" w:hAnsi="Cambria" w:cs="Cambria"/>
        </w:rPr>
      </w:pPr>
      <w:r>
        <w:rPr>
          <w:rFonts w:ascii="Cambria" w:hAnsi="Cambria" w:cs="Cambria"/>
        </w:rPr>
        <w:t xml:space="preserve">                        </w:t>
      </w:r>
      <w:proofErr w:type="gramStart"/>
      <w:r>
        <w:rPr>
          <w:rFonts w:ascii="Cambria" w:hAnsi="Cambria" w:cs="Cambria"/>
        </w:rPr>
        <w:t>fi</w:t>
      </w:r>
      <w:proofErr w:type="gramEnd"/>
    </w:p>
    <w:p w:rsidR="00A50883" w:rsidRDefault="00A50883" w:rsidP="006C784F">
      <w:pPr>
        <w:ind w:firstLine="720"/>
        <w:rPr>
          <w:rFonts w:ascii="Cambria" w:hAnsi="Cambria" w:cs="Cambria"/>
        </w:rPr>
      </w:pPr>
      <w:r>
        <w:rPr>
          <w:rFonts w:ascii="Cambria" w:hAnsi="Cambria" w:cs="Cambria"/>
        </w:rPr>
        <w:t xml:space="preserve">                </w:t>
      </w:r>
      <w:proofErr w:type="gramStart"/>
      <w:r>
        <w:rPr>
          <w:rFonts w:ascii="Cambria" w:hAnsi="Cambria" w:cs="Cambria"/>
        </w:rPr>
        <w:t>fi</w:t>
      </w:r>
      <w:proofErr w:type="gramEnd"/>
    </w:p>
    <w:p w:rsidR="00A50883" w:rsidRDefault="00A50883" w:rsidP="006C784F">
      <w:pPr>
        <w:ind w:firstLine="720"/>
        <w:rPr>
          <w:rFonts w:ascii="Cambria" w:hAnsi="Cambria" w:cs="Cambria"/>
        </w:rPr>
      </w:pPr>
    </w:p>
    <w:p w:rsidR="00A50883" w:rsidRDefault="00A50883" w:rsidP="006C784F">
      <w:pPr>
        <w:ind w:firstLine="720"/>
        <w:rPr>
          <w:rFonts w:ascii="Cambria" w:hAnsi="Cambria" w:cs="Cambria"/>
        </w:rPr>
      </w:pPr>
      <w:r>
        <w:rPr>
          <w:rFonts w:ascii="Cambria" w:hAnsi="Cambria" w:cs="Cambria"/>
        </w:rPr>
        <w:t xml:space="preserve">        </w:t>
      </w:r>
      <w:proofErr w:type="gramStart"/>
      <w:r>
        <w:rPr>
          <w:rFonts w:ascii="Cambria" w:hAnsi="Cambria" w:cs="Cambria"/>
        </w:rPr>
        <w:t>done</w:t>
      </w:r>
      <w:proofErr w:type="gramEnd"/>
    </w:p>
    <w:p w:rsidR="00A50883" w:rsidRDefault="00A50883" w:rsidP="006C784F">
      <w:pPr>
        <w:ind w:firstLine="720"/>
        <w:rPr>
          <w:rFonts w:ascii="Cambria" w:hAnsi="Cambria" w:cs="Cambria"/>
        </w:rPr>
      </w:pPr>
      <w:proofErr w:type="gramStart"/>
      <w:r>
        <w:rPr>
          <w:rFonts w:ascii="Cambria" w:hAnsi="Cambria" w:cs="Cambria"/>
        </w:rPr>
        <w:t>sleep</w:t>
      </w:r>
      <w:proofErr w:type="gramEnd"/>
      <w:r>
        <w:rPr>
          <w:rFonts w:ascii="Cambria" w:hAnsi="Cambria" w:cs="Cambria"/>
        </w:rPr>
        <w:t xml:space="preserve"> 1800</w:t>
      </w:r>
    </w:p>
    <w:p w:rsidR="00A50883" w:rsidRDefault="00A50883" w:rsidP="006C784F">
      <w:pPr>
        <w:ind w:firstLine="720"/>
        <w:rPr>
          <w:rFonts w:ascii="Cambria" w:hAnsi="Cambria" w:cs="Cambria"/>
        </w:rPr>
      </w:pPr>
      <w:proofErr w:type="gramStart"/>
      <w:r>
        <w:rPr>
          <w:rFonts w:ascii="Cambria" w:hAnsi="Cambria" w:cs="Cambria"/>
        </w:rPr>
        <w:t>done</w:t>
      </w:r>
      <w:proofErr w:type="gramEnd"/>
    </w:p>
    <w:p w:rsidR="00A50883" w:rsidRDefault="00A50883" w:rsidP="006C784F">
      <w:pPr>
        <w:ind w:firstLine="720"/>
        <w:rPr>
          <w:rFonts w:ascii="Cambria" w:hAnsi="Cambria" w:cs="Cambria"/>
        </w:rPr>
      </w:pPr>
    </w:p>
    <w:p w:rsidR="00A50883" w:rsidRDefault="00A50883" w:rsidP="009C5C4A">
      <w:pPr>
        <w:pStyle w:val="Heading1"/>
        <w:pageBreakBefore w:val="0"/>
        <w:numPr>
          <w:ilvl w:val="0"/>
          <w:numId w:val="0"/>
        </w:numPr>
        <w:spacing w:before="240" w:after="40" w:line="240" w:lineRule="auto"/>
        <w:ind w:left="432"/>
        <w:rPr>
          <w:rFonts w:ascii="Cambria" w:hAnsi="Cambria" w:cs="Cambria"/>
          <w:bCs/>
        </w:rPr>
      </w:pPr>
      <w:bookmarkStart w:id="67" w:name="_Toc418604763"/>
      <w:bookmarkStart w:id="68" w:name="_Toc427076307"/>
      <w:bookmarkStart w:id="69" w:name="_Toc427076561"/>
      <w:bookmarkStart w:id="70" w:name="_Toc427076618"/>
      <w:r>
        <w:rPr>
          <w:rFonts w:ascii="Cambria" w:hAnsi="Cambria" w:cs="Cambria"/>
          <w:bCs/>
        </w:rPr>
        <w:t>Alert details:</w:t>
      </w:r>
      <w:bookmarkEnd w:id="67"/>
      <w:bookmarkEnd w:id="68"/>
      <w:bookmarkEnd w:id="69"/>
      <w:bookmarkEnd w:id="70"/>
    </w:p>
    <w:p w:rsidR="00A50883" w:rsidRDefault="00A50883" w:rsidP="006C784F">
      <w:pPr>
        <w:rPr>
          <w:rFonts w:ascii="Cambria" w:hAnsi="Cambria" w:cs="Cambria"/>
        </w:rPr>
      </w:pPr>
    </w:p>
    <w:p w:rsidR="00A50883" w:rsidRDefault="00A50883" w:rsidP="006C784F">
      <w:pPr>
        <w:ind w:left="432"/>
        <w:rPr>
          <w:rFonts w:ascii="Cambria" w:hAnsi="Cambria" w:cs="Cambria"/>
        </w:rPr>
      </w:pPr>
      <w:r>
        <w:rPr>
          <w:rFonts w:ascii="Cambria" w:hAnsi="Cambria" w:cs="Cambria"/>
        </w:rPr>
        <w:t xml:space="preserve">Server IP </w:t>
      </w:r>
      <w:r>
        <w:rPr>
          <w:rFonts w:ascii="Cambria" w:hAnsi="Cambria" w:cs="Cambria"/>
        </w:rPr>
        <w:tab/>
      </w:r>
      <w:r>
        <w:rPr>
          <w:rFonts w:ascii="Cambria" w:hAnsi="Cambria" w:cs="Cambria"/>
        </w:rPr>
        <w:tab/>
        <w:t>: 10.87.224.202</w:t>
      </w:r>
    </w:p>
    <w:p w:rsidR="00A50883" w:rsidRDefault="00A50883" w:rsidP="006C784F">
      <w:pPr>
        <w:ind w:left="432"/>
        <w:rPr>
          <w:rFonts w:ascii="Cambria" w:hAnsi="Cambria" w:cs="Cambria"/>
        </w:rPr>
      </w:pPr>
      <w:r>
        <w:rPr>
          <w:rFonts w:ascii="Cambria" w:hAnsi="Cambria" w:cs="Cambria"/>
        </w:rPr>
        <w:t xml:space="preserve">User </w:t>
      </w:r>
      <w:r>
        <w:rPr>
          <w:rFonts w:ascii="Cambria" w:hAnsi="Cambria" w:cs="Cambria"/>
        </w:rPr>
        <w:tab/>
      </w:r>
      <w:r>
        <w:rPr>
          <w:rFonts w:ascii="Cambria" w:hAnsi="Cambria" w:cs="Cambria"/>
        </w:rPr>
        <w:tab/>
        <w:t xml:space="preserve">: </w:t>
      </w:r>
      <w:proofErr w:type="spellStart"/>
      <w:r>
        <w:rPr>
          <w:rFonts w:ascii="Cambria" w:hAnsi="Cambria" w:cs="Cambria"/>
        </w:rPr>
        <w:t>mmfa_usr</w:t>
      </w:r>
      <w:proofErr w:type="spellEnd"/>
    </w:p>
    <w:p w:rsidR="00A50883" w:rsidRDefault="00A50883" w:rsidP="006C784F">
      <w:pPr>
        <w:ind w:left="432"/>
        <w:rPr>
          <w:rFonts w:ascii="Cambria" w:hAnsi="Cambria" w:cs="Cambria"/>
        </w:rPr>
      </w:pPr>
      <w:r>
        <w:rPr>
          <w:rFonts w:ascii="Cambria" w:hAnsi="Cambria" w:cs="Cambria"/>
        </w:rPr>
        <w:t xml:space="preserve">Script Path </w:t>
      </w:r>
      <w:r>
        <w:rPr>
          <w:rFonts w:ascii="Cambria" w:hAnsi="Cambria" w:cs="Cambria"/>
        </w:rPr>
        <w:tab/>
        <w:t>: /IVDS02/MMFA/Process/Alert/JOB_FAILURE_ALERT</w:t>
      </w:r>
    </w:p>
    <w:p w:rsidR="00A50883" w:rsidRDefault="00A50883" w:rsidP="006C784F">
      <w:pPr>
        <w:ind w:left="432"/>
        <w:rPr>
          <w:rFonts w:ascii="Cambria" w:hAnsi="Cambria" w:cs="Cambria"/>
        </w:rPr>
      </w:pPr>
      <w:r>
        <w:rPr>
          <w:rFonts w:ascii="Cambria" w:hAnsi="Cambria" w:cs="Cambria"/>
        </w:rPr>
        <w:t xml:space="preserve">Scripts </w:t>
      </w:r>
      <w:r>
        <w:rPr>
          <w:rFonts w:ascii="Cambria" w:hAnsi="Cambria" w:cs="Cambria"/>
        </w:rPr>
        <w:tab/>
      </w:r>
      <w:r>
        <w:rPr>
          <w:rFonts w:ascii="Cambria" w:hAnsi="Cambria" w:cs="Cambria"/>
        </w:rPr>
        <w:tab/>
        <w:t>: Job_Fail_Alert_New.sh</w:t>
      </w:r>
    </w:p>
    <w:p w:rsidR="00A50883" w:rsidRDefault="00A50883" w:rsidP="006C784F">
      <w:pPr>
        <w:ind w:left="2160"/>
        <w:rPr>
          <w:rFonts w:ascii="Cambria" w:hAnsi="Cambria" w:cs="Cambria"/>
        </w:rPr>
      </w:pPr>
      <w:r>
        <w:rPr>
          <w:rFonts w:ascii="Cambria" w:hAnsi="Cambria" w:cs="Cambria"/>
        </w:rPr>
        <w:t>: JOB_FAILURE_ALERT.sh</w:t>
      </w:r>
    </w:p>
    <w:p w:rsidR="00A50883" w:rsidRDefault="00A50883" w:rsidP="006C784F">
      <w:pPr>
        <w:ind w:left="1872" w:firstLine="288"/>
        <w:rPr>
          <w:rFonts w:ascii="Cambria" w:hAnsi="Cambria" w:cs="Cambria"/>
        </w:rPr>
      </w:pPr>
      <w:r>
        <w:rPr>
          <w:rFonts w:ascii="Cambria" w:hAnsi="Cambria" w:cs="Cambria"/>
        </w:rPr>
        <w:lastRenderedPageBreak/>
        <w:t xml:space="preserve">: </w:t>
      </w:r>
      <w:proofErr w:type="spellStart"/>
      <w:r>
        <w:rPr>
          <w:rFonts w:ascii="Cambria" w:hAnsi="Cambria" w:cs="Cambria"/>
        </w:rPr>
        <w:t>JOB_FAILURE_ALERT_EMAIL.ksh</w:t>
      </w:r>
      <w:proofErr w:type="spellEnd"/>
    </w:p>
    <w:p w:rsidR="00A50883" w:rsidRDefault="00A50883" w:rsidP="006C784F">
      <w:pPr>
        <w:rPr>
          <w:rFonts w:ascii="Cambria" w:hAnsi="Cambria" w:cs="Cambria"/>
        </w:rPr>
      </w:pPr>
      <w:r>
        <w:rPr>
          <w:rFonts w:ascii="Cambria" w:hAnsi="Cambria" w:cs="Cambria"/>
        </w:rPr>
        <w:t>Message Server IP</w:t>
      </w:r>
      <w:r>
        <w:rPr>
          <w:rFonts w:ascii="Cambria" w:hAnsi="Cambria" w:cs="Cambria"/>
        </w:rPr>
        <w:tab/>
      </w:r>
      <w:r>
        <w:rPr>
          <w:rFonts w:ascii="Cambria" w:hAnsi="Cambria" w:cs="Cambria"/>
        </w:rPr>
        <w:tab/>
        <w:t xml:space="preserve"> : 10.87.128.134</w:t>
      </w:r>
    </w:p>
    <w:p w:rsidR="00A50883" w:rsidRDefault="00A50883" w:rsidP="00A50883">
      <w:pPr>
        <w:rPr>
          <w:rFonts w:ascii="Cambria" w:hAnsi="Cambria" w:cs="Cambria"/>
        </w:rPr>
      </w:pPr>
      <w:r>
        <w:rPr>
          <w:rFonts w:ascii="Cambria" w:hAnsi="Cambria" w:cs="Cambria"/>
        </w:rPr>
        <w:t xml:space="preserve">User </w:t>
      </w:r>
      <w:r>
        <w:rPr>
          <w:rFonts w:ascii="Cambria" w:hAnsi="Cambria" w:cs="Cambria"/>
        </w:rPr>
        <w:tab/>
      </w:r>
      <w:r>
        <w:rPr>
          <w:rFonts w:ascii="Cambria" w:hAnsi="Cambria" w:cs="Cambria"/>
        </w:rPr>
        <w:tab/>
      </w:r>
      <w:r>
        <w:rPr>
          <w:rFonts w:ascii="Cambria" w:hAnsi="Cambria" w:cs="Cambria"/>
        </w:rPr>
        <w:tab/>
      </w:r>
      <w:r>
        <w:rPr>
          <w:rFonts w:ascii="Cambria" w:hAnsi="Cambria" w:cs="Cambria"/>
        </w:rPr>
        <w:tab/>
        <w:t xml:space="preserve"> : </w:t>
      </w:r>
      <w:proofErr w:type="spellStart"/>
      <w:r>
        <w:rPr>
          <w:rFonts w:ascii="Cambria" w:hAnsi="Cambria" w:cs="Cambria"/>
        </w:rPr>
        <w:t>mmfa_usr</w:t>
      </w:r>
      <w:proofErr w:type="spellEnd"/>
      <w:r>
        <w:rPr>
          <w:rFonts w:ascii="Cambria" w:hAnsi="Cambria" w:cs="Cambria"/>
        </w:rPr>
        <w:t xml:space="preserve"> </w:t>
      </w:r>
    </w:p>
    <w:p w:rsidR="00A50883" w:rsidRDefault="00A50883" w:rsidP="00A50883">
      <w:pPr>
        <w:rPr>
          <w:rFonts w:ascii="Cambria" w:hAnsi="Cambria" w:cs="Cambria"/>
        </w:rPr>
      </w:pPr>
    </w:p>
    <w:tbl>
      <w:tblPr>
        <w:tblW w:w="0" w:type="auto"/>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36"/>
        <w:gridCol w:w="3654"/>
        <w:gridCol w:w="4860"/>
      </w:tblGrid>
      <w:tr w:rsidR="008F71AC" w:rsidRPr="0015604E" w:rsidTr="008F71AC">
        <w:trPr>
          <w:tblHeader/>
        </w:trPr>
        <w:tc>
          <w:tcPr>
            <w:tcW w:w="936" w:type="dxa"/>
            <w:shd w:val="pct12" w:color="auto" w:fill="auto"/>
          </w:tcPr>
          <w:p w:rsidR="008F71AC" w:rsidRPr="0015604E" w:rsidRDefault="008F71AC" w:rsidP="009C0A71">
            <w:pPr>
              <w:pStyle w:val="Column-RowHeading"/>
              <w:jc w:val="center"/>
            </w:pPr>
            <w:r w:rsidRPr="0015604E">
              <w:t>No</w:t>
            </w:r>
          </w:p>
        </w:tc>
        <w:tc>
          <w:tcPr>
            <w:tcW w:w="3654" w:type="dxa"/>
            <w:shd w:val="pct12" w:color="auto" w:fill="auto"/>
          </w:tcPr>
          <w:p w:rsidR="008F71AC" w:rsidRPr="0015604E" w:rsidRDefault="008F71AC" w:rsidP="00EE25EF">
            <w:pPr>
              <w:pStyle w:val="Column-RowHeading"/>
              <w:jc w:val="both"/>
            </w:pPr>
            <w:r w:rsidRPr="0015604E">
              <w:t>Description of Risk / Issue</w:t>
            </w:r>
          </w:p>
        </w:tc>
        <w:tc>
          <w:tcPr>
            <w:tcW w:w="4860" w:type="dxa"/>
            <w:shd w:val="pct12" w:color="auto" w:fill="auto"/>
          </w:tcPr>
          <w:p w:rsidR="008F71AC" w:rsidRPr="0015604E" w:rsidRDefault="008F71AC" w:rsidP="009C0A71">
            <w:pPr>
              <w:pStyle w:val="Column-RowHeading"/>
              <w:jc w:val="center"/>
            </w:pPr>
            <w:r>
              <w:t>Mitigation</w:t>
            </w:r>
          </w:p>
        </w:tc>
      </w:tr>
      <w:tr w:rsidR="008F71AC" w:rsidRPr="0015604E" w:rsidTr="008F71AC">
        <w:tc>
          <w:tcPr>
            <w:tcW w:w="936" w:type="dxa"/>
          </w:tcPr>
          <w:p w:rsidR="008F71AC" w:rsidRPr="0015604E" w:rsidRDefault="008F71AC" w:rsidP="009C0A71">
            <w:pPr>
              <w:pStyle w:val="TableText"/>
              <w:jc w:val="center"/>
              <w:rPr>
                <w:color w:val="000000"/>
              </w:rPr>
            </w:pPr>
            <w:r>
              <w:rPr>
                <w:color w:val="000000"/>
              </w:rPr>
              <w:t>1</w:t>
            </w:r>
          </w:p>
        </w:tc>
        <w:tc>
          <w:tcPr>
            <w:tcW w:w="3654" w:type="dxa"/>
          </w:tcPr>
          <w:p w:rsidR="008F71AC" w:rsidRPr="000D2204" w:rsidRDefault="008F71AC" w:rsidP="00227713">
            <w:pPr>
              <w:autoSpaceDE w:val="0"/>
              <w:autoSpaceDN w:val="0"/>
              <w:adjustRightInd w:val="0"/>
              <w:jc w:val="both"/>
              <w:rPr>
                <w:color w:val="000000"/>
              </w:rPr>
            </w:pPr>
          </w:p>
        </w:tc>
        <w:tc>
          <w:tcPr>
            <w:tcW w:w="4860" w:type="dxa"/>
          </w:tcPr>
          <w:p w:rsidR="008F71AC" w:rsidRPr="0015604E" w:rsidRDefault="008F71AC" w:rsidP="009C0A71">
            <w:pPr>
              <w:pStyle w:val="TableText"/>
              <w:jc w:val="center"/>
              <w:rPr>
                <w:color w:val="000000"/>
              </w:rPr>
            </w:pPr>
          </w:p>
        </w:tc>
      </w:tr>
      <w:tr w:rsidR="008F71AC" w:rsidRPr="0015604E" w:rsidTr="008F71AC">
        <w:tc>
          <w:tcPr>
            <w:tcW w:w="936" w:type="dxa"/>
          </w:tcPr>
          <w:p w:rsidR="008F71AC" w:rsidRPr="0015604E" w:rsidRDefault="008F71AC" w:rsidP="009C0A71">
            <w:pPr>
              <w:pStyle w:val="TableText"/>
              <w:jc w:val="center"/>
              <w:rPr>
                <w:color w:val="000000"/>
              </w:rPr>
            </w:pPr>
          </w:p>
        </w:tc>
        <w:tc>
          <w:tcPr>
            <w:tcW w:w="3654" w:type="dxa"/>
          </w:tcPr>
          <w:p w:rsidR="008F71AC" w:rsidRPr="000D2204" w:rsidRDefault="008F71AC" w:rsidP="00227713">
            <w:pPr>
              <w:autoSpaceDE w:val="0"/>
              <w:autoSpaceDN w:val="0"/>
              <w:adjustRightInd w:val="0"/>
              <w:jc w:val="both"/>
              <w:rPr>
                <w:color w:val="000000"/>
              </w:rPr>
            </w:pPr>
          </w:p>
        </w:tc>
        <w:tc>
          <w:tcPr>
            <w:tcW w:w="4860" w:type="dxa"/>
          </w:tcPr>
          <w:p w:rsidR="008F71AC" w:rsidRPr="0015604E" w:rsidRDefault="008F71AC" w:rsidP="009C0A71">
            <w:pPr>
              <w:pStyle w:val="TableText"/>
              <w:jc w:val="center"/>
              <w:rPr>
                <w:color w:val="000000"/>
              </w:rPr>
            </w:pPr>
          </w:p>
        </w:tc>
      </w:tr>
      <w:tr w:rsidR="008F71AC" w:rsidRPr="0015604E" w:rsidTr="008F71AC">
        <w:tc>
          <w:tcPr>
            <w:tcW w:w="936" w:type="dxa"/>
          </w:tcPr>
          <w:p w:rsidR="008F71AC" w:rsidRPr="0015604E" w:rsidRDefault="008F71AC" w:rsidP="009C0A71">
            <w:pPr>
              <w:pStyle w:val="TableText"/>
              <w:jc w:val="center"/>
              <w:rPr>
                <w:color w:val="000000"/>
              </w:rPr>
            </w:pPr>
          </w:p>
        </w:tc>
        <w:tc>
          <w:tcPr>
            <w:tcW w:w="3654" w:type="dxa"/>
          </w:tcPr>
          <w:p w:rsidR="008F71AC" w:rsidRPr="007F5FAD" w:rsidRDefault="008F71AC" w:rsidP="00227713">
            <w:pPr>
              <w:autoSpaceDE w:val="0"/>
              <w:autoSpaceDN w:val="0"/>
              <w:adjustRightInd w:val="0"/>
              <w:jc w:val="both"/>
              <w:rPr>
                <w:rFonts w:eastAsia="SimSun" w:cs="Calibri"/>
                <w:lang w:eastAsia="zh-CN"/>
              </w:rPr>
            </w:pPr>
          </w:p>
        </w:tc>
        <w:tc>
          <w:tcPr>
            <w:tcW w:w="4860" w:type="dxa"/>
          </w:tcPr>
          <w:p w:rsidR="008F71AC" w:rsidRPr="0015604E" w:rsidRDefault="008F71AC" w:rsidP="009C0A71">
            <w:pPr>
              <w:pStyle w:val="TableText"/>
              <w:jc w:val="center"/>
              <w:rPr>
                <w:color w:val="000000"/>
              </w:rPr>
            </w:pPr>
          </w:p>
        </w:tc>
      </w:tr>
    </w:tbl>
    <w:p w:rsidR="000F49CE" w:rsidRPr="0015604E" w:rsidRDefault="00A50883" w:rsidP="00A53EF8">
      <w:pPr>
        <w:pStyle w:val="Heading3"/>
        <w:numPr>
          <w:ilvl w:val="2"/>
          <w:numId w:val="4"/>
        </w:numPr>
      </w:pPr>
      <w:bookmarkStart w:id="71" w:name="_Toc427076308"/>
      <w:bookmarkStart w:id="72" w:name="_Toc427076562"/>
      <w:bookmarkStart w:id="73" w:name="_Toc427076619"/>
      <w:r>
        <w:t>Table Names</w:t>
      </w:r>
      <w:bookmarkEnd w:id="71"/>
      <w:bookmarkEnd w:id="72"/>
      <w:bookmarkEnd w:id="73"/>
    </w:p>
    <w:p w:rsidR="000F49CE" w:rsidRDefault="00E374B4" w:rsidP="00E374B4">
      <w:pPr>
        <w:pStyle w:val="BodyText"/>
        <w:ind w:left="0"/>
        <w:jc w:val="both"/>
      </w:pPr>
      <w:r>
        <w:t xml:space="preserve">Fact </w:t>
      </w:r>
      <w:proofErr w:type="gramStart"/>
      <w:r>
        <w:t>Tables</w:t>
      </w:r>
      <w:r w:rsidR="008F71AC">
        <w:t xml:space="preserve"> :</w:t>
      </w:r>
      <w:proofErr w:type="gramEnd"/>
      <w:r w:rsidR="008F71AC">
        <w:t>-</w:t>
      </w:r>
    </w:p>
    <w:p w:rsidR="00E374B4" w:rsidRPr="00E374B4" w:rsidRDefault="00E374B4" w:rsidP="00E374B4">
      <w:pPr>
        <w:ind w:left="720"/>
        <w:rPr>
          <w:rFonts w:ascii="Cambria" w:hAnsi="Cambria" w:cs="Cambria"/>
        </w:rPr>
      </w:pPr>
      <w:r>
        <w:rPr>
          <w:rFonts w:ascii="Cambria" w:hAnsi="Cambria" w:cs="Cambria"/>
        </w:rPr>
        <w:t>MMFA_FACT_USAGE_CIRCLE_DAILY_&lt;</w:t>
      </w:r>
      <w:proofErr w:type="spellStart"/>
      <w:r>
        <w:rPr>
          <w:rFonts w:ascii="Cambria" w:hAnsi="Cambria" w:cs="Cambria"/>
        </w:rPr>
        <w:t>circle_code</w:t>
      </w:r>
      <w:proofErr w:type="spellEnd"/>
      <w:r>
        <w:rPr>
          <w:rFonts w:ascii="Cambria" w:hAnsi="Cambria" w:cs="Cambria"/>
        </w:rPr>
        <w:t>&gt;</w:t>
      </w:r>
    </w:p>
    <w:p w:rsidR="00E374B4" w:rsidRPr="00E374B4" w:rsidRDefault="00E374B4" w:rsidP="00E374B4">
      <w:pPr>
        <w:ind w:left="720"/>
        <w:rPr>
          <w:rFonts w:ascii="Cambria" w:hAnsi="Cambria" w:cs="Cambria"/>
        </w:rPr>
      </w:pPr>
      <w:r w:rsidRPr="00E374B4">
        <w:rPr>
          <w:rFonts w:ascii="Cambria" w:hAnsi="Cambria" w:cs="Cambria"/>
        </w:rPr>
        <w:t>MMFA_FACT_SBSCRBR_HNDST_HSTRY_</w:t>
      </w:r>
      <w:r>
        <w:rPr>
          <w:rFonts w:ascii="Cambria" w:hAnsi="Cambria" w:cs="Cambria"/>
        </w:rPr>
        <w:t>_&lt;</w:t>
      </w:r>
      <w:proofErr w:type="spellStart"/>
      <w:r>
        <w:rPr>
          <w:rFonts w:ascii="Cambria" w:hAnsi="Cambria" w:cs="Cambria"/>
        </w:rPr>
        <w:t>circle_code</w:t>
      </w:r>
      <w:proofErr w:type="spellEnd"/>
      <w:r>
        <w:rPr>
          <w:rFonts w:ascii="Cambria" w:hAnsi="Cambria" w:cs="Cambria"/>
        </w:rPr>
        <w:t>&gt;</w:t>
      </w:r>
    </w:p>
    <w:p w:rsidR="00E374B4" w:rsidRPr="00E374B4" w:rsidRDefault="00E374B4" w:rsidP="00E374B4">
      <w:pPr>
        <w:ind w:left="720"/>
        <w:rPr>
          <w:rFonts w:ascii="Cambria" w:hAnsi="Cambria" w:cs="Cambria"/>
        </w:rPr>
      </w:pPr>
      <w:r w:rsidRPr="00E374B4">
        <w:rPr>
          <w:rFonts w:ascii="Cambria" w:hAnsi="Cambria" w:cs="Cambria"/>
        </w:rPr>
        <w:t>MMFA_FACT_RECHARGES_PER_MSISDN_DAILY_</w:t>
      </w:r>
      <w:r>
        <w:rPr>
          <w:rFonts w:ascii="Cambria" w:hAnsi="Cambria" w:cs="Cambria"/>
        </w:rPr>
        <w:t>_&lt;</w:t>
      </w:r>
      <w:proofErr w:type="spellStart"/>
      <w:r>
        <w:rPr>
          <w:rFonts w:ascii="Cambria" w:hAnsi="Cambria" w:cs="Cambria"/>
        </w:rPr>
        <w:t>circle_code</w:t>
      </w:r>
      <w:proofErr w:type="spellEnd"/>
      <w:r>
        <w:rPr>
          <w:rFonts w:ascii="Cambria" w:hAnsi="Cambria" w:cs="Cambria"/>
        </w:rPr>
        <w:t>&gt;</w:t>
      </w:r>
    </w:p>
    <w:p w:rsidR="00E374B4" w:rsidRPr="00E374B4" w:rsidRDefault="00E374B4" w:rsidP="00E374B4">
      <w:pPr>
        <w:ind w:left="720"/>
        <w:rPr>
          <w:rFonts w:ascii="Cambria" w:hAnsi="Cambria" w:cs="Cambria"/>
        </w:rPr>
      </w:pPr>
      <w:r w:rsidRPr="00E374B4">
        <w:rPr>
          <w:rFonts w:ascii="Cambria" w:hAnsi="Cambria" w:cs="Cambria"/>
        </w:rPr>
        <w:t>MMFA_FACT_INROAM_USG_REV_DAILY_</w:t>
      </w:r>
      <w:r>
        <w:rPr>
          <w:rFonts w:ascii="Cambria" w:hAnsi="Cambria" w:cs="Cambria"/>
        </w:rPr>
        <w:t>_&lt;</w:t>
      </w:r>
      <w:proofErr w:type="spellStart"/>
      <w:r>
        <w:rPr>
          <w:rFonts w:ascii="Cambria" w:hAnsi="Cambria" w:cs="Cambria"/>
        </w:rPr>
        <w:t>circle_code</w:t>
      </w:r>
      <w:proofErr w:type="spellEnd"/>
      <w:r>
        <w:rPr>
          <w:rFonts w:ascii="Cambria" w:hAnsi="Cambria" w:cs="Cambria"/>
        </w:rPr>
        <w:t>&gt;</w:t>
      </w:r>
    </w:p>
    <w:p w:rsidR="00E374B4" w:rsidRPr="00E374B4" w:rsidRDefault="00E374B4" w:rsidP="00E374B4">
      <w:pPr>
        <w:ind w:left="720"/>
        <w:rPr>
          <w:rFonts w:ascii="Cambria" w:hAnsi="Cambria" w:cs="Cambria"/>
        </w:rPr>
      </w:pPr>
      <w:r w:rsidRPr="00E374B4">
        <w:rPr>
          <w:rFonts w:ascii="Cambria" w:hAnsi="Cambria" w:cs="Cambria"/>
        </w:rPr>
        <w:t>MMFA_FACT_HOME_USG_REV_DAILY_</w:t>
      </w:r>
      <w:r>
        <w:rPr>
          <w:rFonts w:ascii="Cambria" w:hAnsi="Cambria" w:cs="Cambria"/>
        </w:rPr>
        <w:t>_&lt;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sidRPr="00E374B4">
        <w:rPr>
          <w:rFonts w:ascii="Cambria" w:hAnsi="Cambria" w:cs="Cambria"/>
        </w:rPr>
        <w:t>MMFA_FACT_OUTROAM_USG_REV_DAILY_</w:t>
      </w:r>
      <w:r>
        <w:rPr>
          <w:rFonts w:ascii="Cambria" w:hAnsi="Cambria" w:cs="Cambria"/>
        </w:rPr>
        <w:t>_&lt;</w:t>
      </w:r>
      <w:proofErr w:type="spellStart"/>
      <w:r>
        <w:rPr>
          <w:rFonts w:ascii="Cambria" w:hAnsi="Cambria" w:cs="Cambria"/>
        </w:rPr>
        <w:t>circle_code</w:t>
      </w:r>
      <w:proofErr w:type="spellEnd"/>
      <w:r>
        <w:rPr>
          <w:rFonts w:ascii="Cambria" w:hAnsi="Cambria" w:cs="Cambria"/>
        </w:rPr>
        <w:t>&gt;</w:t>
      </w:r>
    </w:p>
    <w:p w:rsidR="00E374B4" w:rsidRPr="00E374B4" w:rsidRDefault="00E374B4" w:rsidP="00E374B4">
      <w:pPr>
        <w:ind w:left="720"/>
        <w:rPr>
          <w:rFonts w:ascii="Cambria" w:hAnsi="Cambria" w:cs="Cambria"/>
        </w:rPr>
      </w:pPr>
      <w:r w:rsidRPr="00E374B4">
        <w:rPr>
          <w:rFonts w:ascii="Cambria" w:hAnsi="Cambria" w:cs="Cambria"/>
        </w:rPr>
        <w:t>MMFA_FACT_HOME_USG_REV_MONTHLY_</w:t>
      </w:r>
      <w:r>
        <w:rPr>
          <w:rFonts w:ascii="Cambria" w:hAnsi="Cambria" w:cs="Cambria"/>
        </w:rPr>
        <w:t>&lt;</w:t>
      </w:r>
      <w:proofErr w:type="spellStart"/>
      <w:r>
        <w:rPr>
          <w:rFonts w:ascii="Cambria" w:hAnsi="Cambria" w:cs="Cambria"/>
        </w:rPr>
        <w:t>circle_code</w:t>
      </w:r>
      <w:proofErr w:type="spellEnd"/>
      <w:r>
        <w:rPr>
          <w:rFonts w:ascii="Cambria" w:hAnsi="Cambria" w:cs="Cambria"/>
        </w:rPr>
        <w:t>&gt;</w:t>
      </w:r>
    </w:p>
    <w:p w:rsidR="00E374B4" w:rsidRPr="00E374B4" w:rsidRDefault="00E374B4" w:rsidP="00E374B4">
      <w:pPr>
        <w:ind w:left="720"/>
        <w:rPr>
          <w:rFonts w:ascii="Cambria" w:hAnsi="Cambria" w:cs="Cambria"/>
        </w:rPr>
      </w:pPr>
      <w:r>
        <w:rPr>
          <w:rFonts w:ascii="Cambria" w:hAnsi="Cambria" w:cs="Cambria"/>
        </w:rPr>
        <w:t>MMFA_FACT_HOME_OUTROAM_MONTHLY_&lt;</w:t>
      </w:r>
      <w:proofErr w:type="spellStart"/>
      <w:r>
        <w:rPr>
          <w:rFonts w:ascii="Cambria" w:hAnsi="Cambria" w:cs="Cambria"/>
        </w:rPr>
        <w:t>circle_code</w:t>
      </w:r>
      <w:proofErr w:type="spellEnd"/>
      <w:r>
        <w:rPr>
          <w:rFonts w:ascii="Cambria" w:hAnsi="Cambria" w:cs="Cambria"/>
        </w:rPr>
        <w:t>&gt;</w:t>
      </w:r>
    </w:p>
    <w:p w:rsidR="00E374B4" w:rsidRPr="00E374B4" w:rsidRDefault="00E374B4" w:rsidP="00E374B4">
      <w:pPr>
        <w:ind w:left="720"/>
        <w:rPr>
          <w:rFonts w:ascii="Cambria" w:hAnsi="Cambria" w:cs="Cambria"/>
        </w:rPr>
      </w:pPr>
      <w:r w:rsidRPr="00E374B4">
        <w:rPr>
          <w:rFonts w:ascii="Cambria" w:hAnsi="Cambria" w:cs="Cambria"/>
        </w:rPr>
        <w:t>MMFA_FACT_INROAM_USG_REV_MONTHLY_</w:t>
      </w:r>
      <w:r>
        <w:rPr>
          <w:rFonts w:ascii="Cambria" w:hAnsi="Cambria" w:cs="Cambria"/>
        </w:rPr>
        <w:t>&lt;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proofErr w:type="spellStart"/>
      <w:r w:rsidRPr="00E374B4">
        <w:rPr>
          <w:rFonts w:ascii="Cambria" w:hAnsi="Cambria" w:cs="Cambria"/>
        </w:rPr>
        <w:t>MMFA_FACT_USAGE_CIRCLE_monthly</w:t>
      </w:r>
      <w:proofErr w:type="spellEnd"/>
      <w:r w:rsidRPr="00E374B4">
        <w:rPr>
          <w:rFonts w:ascii="Cambria" w:hAnsi="Cambria" w:cs="Cambria"/>
        </w:rPr>
        <w:t>_</w:t>
      </w:r>
      <w:r>
        <w:rPr>
          <w:rFonts w:ascii="Cambria" w:hAnsi="Cambria" w:cs="Cambria"/>
        </w:rPr>
        <w:t>&lt;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Pr>
          <w:rFonts w:ascii="Cambria" w:hAnsi="Cambria" w:cs="Cambria"/>
        </w:rPr>
        <w:t>MMFA_FACT_ACCOUNT_ADJ_DLY_&lt;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Pr>
          <w:rFonts w:ascii="Cambria" w:hAnsi="Cambria" w:cs="Cambria"/>
        </w:rPr>
        <w:t>MMFA_FACT_BAL_TRNSFR_DLY_&lt;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Pr>
          <w:rFonts w:ascii="Cambria" w:hAnsi="Cambria" w:cs="Cambria"/>
        </w:rPr>
        <w:t>MMFA_FACT_BONUS_CARD_&lt;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Pr>
          <w:rFonts w:ascii="Cambria" w:hAnsi="Cambria" w:cs="Cambria"/>
        </w:rPr>
        <w:t>MMFA_FACT_CHORDIANT_DAILY_&lt;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Pr>
          <w:rFonts w:ascii="Cambria" w:hAnsi="Cambria" w:cs="Cambria"/>
        </w:rPr>
        <w:t>MMFA_FACT_CHOTA_CREDIT_&lt;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Pr>
          <w:rFonts w:ascii="Cambria" w:hAnsi="Cambria" w:cs="Cambria"/>
        </w:rPr>
        <w:t>MMFA_FACT_CLLHIST_NIMIUSG_DLY_&lt;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Pr>
          <w:rFonts w:ascii="Cambria" w:hAnsi="Cambria" w:cs="Cambria"/>
        </w:rPr>
        <w:t>MMFA_FACT_DATA_PACK_SUBS_HIST_&lt;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Pr>
          <w:rFonts w:ascii="Cambria" w:hAnsi="Cambria" w:cs="Cambria"/>
        </w:rPr>
        <w:t>MMFA_FACT_DATA_USG_RVN_DLY_&lt;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Pr>
          <w:rFonts w:ascii="Cambria" w:hAnsi="Cambria" w:cs="Cambria"/>
        </w:rPr>
        <w:t>MMFA_FACT_DATA_USG_RVN_MLY_&lt;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Pr>
          <w:rFonts w:ascii="Cambria" w:hAnsi="Cambria" w:cs="Cambria"/>
        </w:rPr>
        <w:t>MMFA_FACT_HOME_OUTROAM_DAILY_&lt;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Pr>
          <w:rFonts w:ascii="Cambria" w:hAnsi="Cambria" w:cs="Cambria"/>
        </w:rPr>
        <w:t>MMFA_FACT_HOME_OUTROAM_MONTHLY_&lt;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Pr>
          <w:rFonts w:ascii="Cambria" w:hAnsi="Cambria" w:cs="Cambria"/>
        </w:rPr>
        <w:t>MMFA_FACT_ISD_COUNTRY_CALLED_DAILY_&lt;</w:t>
      </w:r>
      <w:proofErr w:type="spellStart"/>
      <w:r>
        <w:rPr>
          <w:rFonts w:ascii="Cambria" w:hAnsi="Cambria" w:cs="Cambria"/>
        </w:rPr>
        <w:t>Circle_Code</w:t>
      </w:r>
      <w:proofErr w:type="spellEnd"/>
      <w:r>
        <w:rPr>
          <w:rFonts w:ascii="Cambria" w:hAnsi="Cambria" w:cs="Cambria"/>
        </w:rPr>
        <w:t>&gt;</w:t>
      </w:r>
    </w:p>
    <w:p w:rsidR="00E374B4" w:rsidRDefault="00E374B4" w:rsidP="00E374B4">
      <w:pPr>
        <w:ind w:left="720"/>
        <w:rPr>
          <w:rFonts w:ascii="Cambria" w:hAnsi="Cambria" w:cs="Cambria"/>
        </w:rPr>
      </w:pPr>
      <w:r>
        <w:rPr>
          <w:rFonts w:ascii="Cambria" w:hAnsi="Cambria" w:cs="Cambria"/>
        </w:rPr>
        <w:t>MMFA_FACT_VAS_RVN_ADHOC_DLY_&lt;</w:t>
      </w:r>
      <w:proofErr w:type="spellStart"/>
      <w:r>
        <w:rPr>
          <w:rFonts w:ascii="Cambria" w:hAnsi="Cambria" w:cs="Cambria"/>
        </w:rPr>
        <w:t>Circle_Code</w:t>
      </w:r>
      <w:proofErr w:type="spellEnd"/>
      <w:r>
        <w:rPr>
          <w:rFonts w:ascii="Cambria" w:hAnsi="Cambria" w:cs="Cambria"/>
        </w:rPr>
        <w:t>&gt;</w:t>
      </w:r>
    </w:p>
    <w:p w:rsidR="00653A2B" w:rsidRDefault="00653A2B" w:rsidP="00653A2B">
      <w:pPr>
        <w:ind w:left="720"/>
        <w:rPr>
          <w:rFonts w:ascii="Cambria" w:hAnsi="Cambria" w:cs="Cambria"/>
          <w:b/>
        </w:rPr>
      </w:pPr>
      <w:r>
        <w:rPr>
          <w:rFonts w:ascii="Cambria" w:hAnsi="Cambria" w:cs="Cambria"/>
          <w:b/>
        </w:rPr>
        <w:t>Dimensions:</w:t>
      </w:r>
    </w:p>
    <w:p w:rsidR="00911F59" w:rsidRDefault="00653A2B" w:rsidP="00653A2B">
      <w:pPr>
        <w:rPr>
          <w:rFonts w:ascii="Cambria" w:hAnsi="Cambria" w:cs="Cambria"/>
        </w:rPr>
      </w:pPr>
      <w:r>
        <w:rPr>
          <w:rFonts w:ascii="Cambria" w:hAnsi="Cambria" w:cs="Cambria"/>
        </w:rPr>
        <w:tab/>
      </w:r>
      <w:r w:rsidR="00911F59" w:rsidRPr="00911F59">
        <w:rPr>
          <w:rFonts w:ascii="Cambria" w:hAnsi="Cambria" w:cs="Cambria"/>
        </w:rPr>
        <w:t>IDX_SBSCRBR_DIM_MNTHLY_#</w:t>
      </w:r>
      <w:proofErr w:type="spellStart"/>
      <w:r w:rsidR="00911F59" w:rsidRPr="00911F59">
        <w:rPr>
          <w:rFonts w:ascii="Cambria" w:hAnsi="Cambria" w:cs="Cambria"/>
        </w:rPr>
        <w:t>CircleCode</w:t>
      </w:r>
      <w:proofErr w:type="spellEnd"/>
    </w:p>
    <w:p w:rsidR="00911F59" w:rsidRDefault="00911F59" w:rsidP="00653A2B">
      <w:pPr>
        <w:rPr>
          <w:rFonts w:ascii="Cambria" w:hAnsi="Cambria" w:cs="Cambria"/>
        </w:rPr>
      </w:pPr>
      <w:r>
        <w:rPr>
          <w:rFonts w:ascii="Cambria" w:hAnsi="Cambria" w:cs="Cambria"/>
        </w:rPr>
        <w:t xml:space="preserve">                </w:t>
      </w:r>
      <w:r w:rsidRPr="00911F59">
        <w:rPr>
          <w:rFonts w:ascii="Cambria" w:hAnsi="Cambria" w:cs="Cambria"/>
        </w:rPr>
        <w:t>DIM_MMFA_SUBSCRIBER_MSISDN_#</w:t>
      </w:r>
      <w:proofErr w:type="spellStart"/>
      <w:r w:rsidRPr="00911F59">
        <w:rPr>
          <w:rFonts w:ascii="Cambria" w:hAnsi="Cambria" w:cs="Cambria"/>
        </w:rPr>
        <w:t>CircleCode</w:t>
      </w:r>
      <w:proofErr w:type="spellEnd"/>
      <w:r w:rsidRPr="00911F59">
        <w:rPr>
          <w:rFonts w:ascii="Cambria" w:hAnsi="Cambria" w:cs="Cambria"/>
        </w:rPr>
        <w:t>#</w:t>
      </w:r>
    </w:p>
    <w:p w:rsidR="00911F59" w:rsidRDefault="00911F59" w:rsidP="00653A2B">
      <w:pPr>
        <w:rPr>
          <w:rFonts w:ascii="Cambria" w:hAnsi="Cambria" w:cs="Cambria"/>
        </w:rPr>
      </w:pPr>
      <w:r>
        <w:rPr>
          <w:rFonts w:ascii="Cambria" w:hAnsi="Cambria" w:cs="Cambria"/>
        </w:rPr>
        <w:t xml:space="preserve">                </w:t>
      </w:r>
      <w:r w:rsidRPr="00911F59">
        <w:rPr>
          <w:rFonts w:ascii="Cambria" w:hAnsi="Cambria" w:cs="Cambria"/>
        </w:rPr>
        <w:t>DIM_RCH_PRODUCT_MASTER_MMFA</w:t>
      </w:r>
    </w:p>
    <w:p w:rsidR="00911F59" w:rsidRDefault="00911F59" w:rsidP="00653A2B">
      <w:pPr>
        <w:rPr>
          <w:rFonts w:ascii="Cambria" w:hAnsi="Cambria" w:cs="Cambria"/>
        </w:rPr>
      </w:pPr>
      <w:r>
        <w:rPr>
          <w:rFonts w:ascii="Cambria" w:hAnsi="Cambria" w:cs="Cambria"/>
        </w:rPr>
        <w:t xml:space="preserve">                </w:t>
      </w:r>
      <w:r w:rsidRPr="00911F59">
        <w:rPr>
          <w:rFonts w:ascii="Cambria" w:hAnsi="Cambria" w:cs="Cambria"/>
        </w:rPr>
        <w:t>DIM_DEVICE_MMFA</w:t>
      </w:r>
    </w:p>
    <w:p w:rsidR="00911F59" w:rsidRDefault="00911F59" w:rsidP="00653A2B">
      <w:pPr>
        <w:rPr>
          <w:rFonts w:ascii="Cambria" w:hAnsi="Cambria" w:cs="Cambria"/>
        </w:rPr>
      </w:pPr>
      <w:r>
        <w:rPr>
          <w:rFonts w:ascii="Cambria" w:hAnsi="Cambria" w:cs="Cambria"/>
        </w:rPr>
        <w:t xml:space="preserve">                </w:t>
      </w:r>
      <w:r w:rsidRPr="00911F59">
        <w:rPr>
          <w:rFonts w:ascii="Cambria" w:hAnsi="Cambria" w:cs="Cambria"/>
        </w:rPr>
        <w:t>DIM_GEOGRAPHY_MMFA</w:t>
      </w:r>
    </w:p>
    <w:p w:rsidR="00911F59" w:rsidRDefault="00911F59" w:rsidP="00653A2B">
      <w:pPr>
        <w:rPr>
          <w:rFonts w:ascii="Cambria" w:hAnsi="Cambria" w:cs="Cambria"/>
        </w:rPr>
      </w:pPr>
      <w:r>
        <w:rPr>
          <w:rFonts w:ascii="Cambria" w:hAnsi="Cambria" w:cs="Cambria"/>
        </w:rPr>
        <w:t xml:space="preserve">                </w:t>
      </w:r>
      <w:r w:rsidRPr="00911F59">
        <w:rPr>
          <w:rFonts w:ascii="Cambria" w:hAnsi="Cambria" w:cs="Cambria"/>
        </w:rPr>
        <w:t>DIM_TRFF_MMFA</w:t>
      </w:r>
    </w:p>
    <w:p w:rsidR="00653A2B" w:rsidRDefault="00911F59" w:rsidP="00653A2B">
      <w:pPr>
        <w:rPr>
          <w:rFonts w:ascii="Cambria" w:hAnsi="Cambria" w:cs="Cambria"/>
        </w:rPr>
      </w:pPr>
      <w:r>
        <w:rPr>
          <w:rFonts w:ascii="Cambria" w:hAnsi="Cambria" w:cs="Cambria"/>
        </w:rPr>
        <w:t xml:space="preserve">                </w:t>
      </w:r>
      <w:r w:rsidR="00653A2B">
        <w:rPr>
          <w:rFonts w:ascii="Cambria" w:hAnsi="Cambria" w:cs="Cambria"/>
        </w:rPr>
        <w:t>DIM_PACK_MMFA</w:t>
      </w:r>
    </w:p>
    <w:p w:rsidR="00653A2B" w:rsidRDefault="00653A2B" w:rsidP="00653A2B">
      <w:pPr>
        <w:ind w:firstLine="720"/>
        <w:rPr>
          <w:rFonts w:ascii="Cambria" w:hAnsi="Cambria" w:cs="Cambria"/>
        </w:rPr>
      </w:pPr>
      <w:r>
        <w:rPr>
          <w:rFonts w:ascii="Cambria" w:hAnsi="Cambria" w:cs="Cambria"/>
        </w:rPr>
        <w:t>DIM_PACK_VOUCHER_MMFA</w:t>
      </w:r>
    </w:p>
    <w:p w:rsidR="00653A2B" w:rsidRDefault="00653A2B" w:rsidP="00653A2B">
      <w:pPr>
        <w:ind w:firstLine="720"/>
        <w:rPr>
          <w:rFonts w:ascii="Cambria" w:hAnsi="Cambria" w:cs="Cambria"/>
        </w:rPr>
      </w:pPr>
      <w:r>
        <w:rPr>
          <w:rFonts w:ascii="Cambria" w:hAnsi="Cambria" w:cs="Cambria"/>
        </w:rPr>
        <w:t>DIM_TRNS_TYPE_MMFA</w:t>
      </w:r>
    </w:p>
    <w:p w:rsidR="009C5C4A" w:rsidRDefault="009C5C4A" w:rsidP="00653A2B">
      <w:pPr>
        <w:ind w:firstLine="720"/>
        <w:rPr>
          <w:rFonts w:ascii="Cambria" w:hAnsi="Cambria" w:cs="Cambria"/>
        </w:rPr>
      </w:pPr>
    </w:p>
    <w:p w:rsidR="009C5C4A" w:rsidRDefault="009C5C4A" w:rsidP="009C5C4A">
      <w:pPr>
        <w:ind w:left="720"/>
        <w:rPr>
          <w:rFonts w:ascii="Cambria" w:hAnsi="Cambria" w:cs="Cambria"/>
          <w:b/>
        </w:rPr>
      </w:pPr>
      <w:r>
        <w:rPr>
          <w:rFonts w:ascii="Cambria" w:hAnsi="Cambria" w:cs="Cambria"/>
          <w:b/>
        </w:rPr>
        <w:t>Note:</w:t>
      </w:r>
    </w:p>
    <w:p w:rsidR="009C5C4A" w:rsidRDefault="009C5C4A" w:rsidP="009C5C4A">
      <w:pPr>
        <w:ind w:firstLine="720"/>
        <w:rPr>
          <w:rFonts w:ascii="Cambria" w:hAnsi="Cambria" w:cs="Cambria"/>
        </w:rPr>
      </w:pPr>
      <w:r>
        <w:rPr>
          <w:rFonts w:ascii="Cambria" w:hAnsi="Cambria" w:cs="Cambria"/>
          <w:b/>
          <w:color w:val="0070C0"/>
        </w:rPr>
        <w:t xml:space="preserve"> DP_TDM_MI</w:t>
      </w:r>
      <w:proofErr w:type="gramStart"/>
      <w:r>
        <w:rPr>
          <w:rFonts w:ascii="Cambria" w:hAnsi="Cambria" w:cs="Cambria"/>
          <w:b/>
          <w:color w:val="0070C0"/>
        </w:rPr>
        <w:t>..</w:t>
      </w:r>
      <w:proofErr w:type="gramEnd"/>
      <w:r>
        <w:rPr>
          <w:rFonts w:ascii="Cambria" w:hAnsi="Cambria" w:cs="Cambria"/>
          <w:b/>
          <w:color w:val="0070C0"/>
        </w:rPr>
        <w:t>DIM_VAS_EVNT table we are pushing from 10.87.224.113 (NZ Analytics) to   10.87.224.120 (NZ EDW)</w:t>
      </w:r>
    </w:p>
    <w:p w:rsidR="004118AD" w:rsidRDefault="004118AD" w:rsidP="00E374B4">
      <w:pPr>
        <w:ind w:left="720"/>
        <w:rPr>
          <w:rFonts w:ascii="Cambria" w:hAnsi="Cambria" w:cs="Cambria"/>
        </w:rPr>
      </w:pPr>
    </w:p>
    <w:p w:rsidR="00E374B4" w:rsidRDefault="00E374B4" w:rsidP="004118AD">
      <w:pPr>
        <w:pStyle w:val="BodyText"/>
        <w:ind w:left="0"/>
        <w:jc w:val="both"/>
      </w:pPr>
    </w:p>
    <w:p w:rsidR="00E374B4" w:rsidRPr="0015604E" w:rsidRDefault="00E374B4" w:rsidP="008D2EFB">
      <w:pPr>
        <w:pStyle w:val="BodyText"/>
        <w:jc w:val="both"/>
      </w:pPr>
    </w:p>
    <w:tbl>
      <w:tblPr>
        <w:tblW w:w="0" w:type="auto"/>
        <w:tblInd w:w="3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756"/>
        <w:gridCol w:w="3834"/>
        <w:gridCol w:w="4680"/>
      </w:tblGrid>
      <w:tr w:rsidR="008F71AC" w:rsidRPr="0015604E" w:rsidTr="008F71AC">
        <w:trPr>
          <w:trHeight w:val="498"/>
          <w:tblHeader/>
        </w:trPr>
        <w:tc>
          <w:tcPr>
            <w:tcW w:w="756" w:type="dxa"/>
            <w:shd w:val="pct12" w:color="auto" w:fill="auto"/>
          </w:tcPr>
          <w:p w:rsidR="008F71AC" w:rsidRPr="0015604E" w:rsidRDefault="008F71AC" w:rsidP="009C0A71">
            <w:pPr>
              <w:pStyle w:val="Column-RowHeading"/>
              <w:jc w:val="center"/>
            </w:pPr>
            <w:r w:rsidRPr="0015604E">
              <w:t>No</w:t>
            </w:r>
          </w:p>
        </w:tc>
        <w:tc>
          <w:tcPr>
            <w:tcW w:w="3834" w:type="dxa"/>
            <w:shd w:val="pct12" w:color="auto" w:fill="auto"/>
          </w:tcPr>
          <w:p w:rsidR="008F71AC" w:rsidRPr="0015604E" w:rsidRDefault="008F71AC" w:rsidP="00EE25EF">
            <w:pPr>
              <w:pStyle w:val="Column-RowHeading"/>
              <w:jc w:val="both"/>
            </w:pPr>
            <w:r w:rsidRPr="0015604E">
              <w:t>Description of Dependency</w:t>
            </w:r>
          </w:p>
        </w:tc>
        <w:tc>
          <w:tcPr>
            <w:tcW w:w="4680" w:type="dxa"/>
            <w:shd w:val="pct12" w:color="auto" w:fill="auto"/>
          </w:tcPr>
          <w:p w:rsidR="008F71AC" w:rsidRPr="0015604E" w:rsidRDefault="008F71AC" w:rsidP="008F71AC">
            <w:pPr>
              <w:pStyle w:val="Column-RowHeading"/>
            </w:pPr>
            <w:r>
              <w:t>Mitigation</w:t>
            </w:r>
          </w:p>
        </w:tc>
      </w:tr>
      <w:tr w:rsidR="008F71AC" w:rsidRPr="0015604E" w:rsidTr="008F71AC">
        <w:tc>
          <w:tcPr>
            <w:tcW w:w="756" w:type="dxa"/>
          </w:tcPr>
          <w:p w:rsidR="008F71AC" w:rsidRPr="0015604E" w:rsidRDefault="00A50883" w:rsidP="009C0A71">
            <w:pPr>
              <w:pStyle w:val="TableText"/>
              <w:jc w:val="center"/>
              <w:rPr>
                <w:color w:val="000000"/>
              </w:rPr>
            </w:pPr>
            <w:r>
              <w:rPr>
                <w:color w:val="000000"/>
              </w:rPr>
              <w:t>1</w:t>
            </w:r>
          </w:p>
        </w:tc>
        <w:tc>
          <w:tcPr>
            <w:tcW w:w="3834" w:type="dxa"/>
          </w:tcPr>
          <w:p w:rsidR="008F71AC" w:rsidRPr="0015604E" w:rsidRDefault="008F71AC" w:rsidP="00EE25EF">
            <w:pPr>
              <w:pStyle w:val="TableText"/>
              <w:jc w:val="both"/>
              <w:rPr>
                <w:color w:val="000000"/>
              </w:rPr>
            </w:pPr>
          </w:p>
        </w:tc>
        <w:tc>
          <w:tcPr>
            <w:tcW w:w="4680" w:type="dxa"/>
          </w:tcPr>
          <w:p w:rsidR="008F71AC" w:rsidRPr="0015604E" w:rsidRDefault="008F71AC" w:rsidP="009C0A71">
            <w:pPr>
              <w:pStyle w:val="TableText"/>
              <w:jc w:val="center"/>
              <w:rPr>
                <w:color w:val="000000"/>
              </w:rPr>
            </w:pPr>
          </w:p>
        </w:tc>
      </w:tr>
      <w:tr w:rsidR="008F71AC" w:rsidRPr="0015604E" w:rsidTr="008F71AC">
        <w:tc>
          <w:tcPr>
            <w:tcW w:w="756" w:type="dxa"/>
          </w:tcPr>
          <w:p w:rsidR="008F71AC" w:rsidRPr="0015604E" w:rsidRDefault="008F71AC" w:rsidP="009C0A71">
            <w:pPr>
              <w:pStyle w:val="TableText"/>
              <w:jc w:val="center"/>
              <w:rPr>
                <w:color w:val="000000"/>
              </w:rPr>
            </w:pPr>
          </w:p>
        </w:tc>
        <w:tc>
          <w:tcPr>
            <w:tcW w:w="3834" w:type="dxa"/>
          </w:tcPr>
          <w:p w:rsidR="008F71AC" w:rsidRPr="0015604E" w:rsidRDefault="008F71AC" w:rsidP="00EE25EF">
            <w:pPr>
              <w:pStyle w:val="TableText"/>
              <w:jc w:val="both"/>
              <w:rPr>
                <w:color w:val="000000"/>
              </w:rPr>
            </w:pPr>
          </w:p>
        </w:tc>
        <w:tc>
          <w:tcPr>
            <w:tcW w:w="4680" w:type="dxa"/>
          </w:tcPr>
          <w:p w:rsidR="008F71AC" w:rsidRPr="0015604E" w:rsidRDefault="008F71AC" w:rsidP="009C0A71">
            <w:pPr>
              <w:pStyle w:val="TableText"/>
              <w:jc w:val="center"/>
              <w:rPr>
                <w:color w:val="000000"/>
              </w:rPr>
            </w:pPr>
          </w:p>
        </w:tc>
      </w:tr>
    </w:tbl>
    <w:p w:rsidR="00D14B2C" w:rsidRDefault="00D14B2C" w:rsidP="00D14B2C">
      <w:pPr>
        <w:pStyle w:val="BodyText"/>
        <w:ind w:left="0"/>
      </w:pPr>
    </w:p>
    <w:p w:rsidR="00D14B2C" w:rsidRPr="00D14B2C" w:rsidRDefault="00D14B2C" w:rsidP="00D14B2C"/>
    <w:p w:rsidR="00D14B2C" w:rsidRPr="00D14B2C" w:rsidRDefault="00D14B2C" w:rsidP="00D14B2C"/>
    <w:p w:rsidR="00D14B2C" w:rsidRPr="00D14B2C" w:rsidRDefault="00D14B2C" w:rsidP="00D14B2C"/>
    <w:p w:rsidR="00D14B2C" w:rsidRPr="00D14B2C" w:rsidRDefault="00D14B2C" w:rsidP="00D14B2C"/>
    <w:p w:rsidR="00D14B2C" w:rsidRPr="00D14B2C" w:rsidRDefault="00D14B2C" w:rsidP="00D14B2C"/>
    <w:p w:rsidR="00D14B2C" w:rsidRDefault="00D14B2C" w:rsidP="00D14B2C"/>
    <w:p w:rsidR="005268B0" w:rsidRDefault="005268B0" w:rsidP="00D14B2C"/>
    <w:p w:rsidR="008C2085" w:rsidRDefault="008C2085" w:rsidP="00D14B2C"/>
    <w:p w:rsidR="005268B0" w:rsidRDefault="009C5C4A" w:rsidP="00A53EF8">
      <w:pPr>
        <w:pStyle w:val="Heading3"/>
        <w:numPr>
          <w:ilvl w:val="2"/>
          <w:numId w:val="4"/>
        </w:numPr>
        <w:rPr>
          <w:rFonts w:ascii="Cambria" w:hAnsi="Cambria" w:cs="Cambria"/>
          <w:bCs/>
        </w:rPr>
      </w:pPr>
      <w:bookmarkStart w:id="74" w:name="_Toc427076309"/>
      <w:bookmarkStart w:id="75" w:name="_Toc427076563"/>
      <w:bookmarkStart w:id="76" w:name="_Toc427076620"/>
      <w:r>
        <w:rPr>
          <w:rFonts w:ascii="Cambria" w:hAnsi="Cambria" w:cs="Cambria"/>
          <w:bCs/>
        </w:rPr>
        <w:t>Netezza Migration Details</w:t>
      </w:r>
      <w:bookmarkEnd w:id="74"/>
      <w:bookmarkEnd w:id="75"/>
      <w:bookmarkEnd w:id="76"/>
    </w:p>
    <w:p w:rsidR="009C5C4A" w:rsidRDefault="009C5C4A" w:rsidP="00A53EF8">
      <w:pPr>
        <w:pStyle w:val="ListParagraph1"/>
        <w:numPr>
          <w:ilvl w:val="0"/>
          <w:numId w:val="11"/>
        </w:numPr>
        <w:rPr>
          <w:rFonts w:ascii="Cambria" w:hAnsi="Cambria" w:cs="Cambria"/>
        </w:rPr>
      </w:pPr>
      <w:r>
        <w:rPr>
          <w:rFonts w:ascii="Cambria" w:hAnsi="Cambria" w:cs="Cambria"/>
        </w:rPr>
        <w:t xml:space="preserve">We are pushing the data from </w:t>
      </w:r>
      <w:proofErr w:type="spellStart"/>
      <w:r>
        <w:rPr>
          <w:rFonts w:ascii="Cambria" w:hAnsi="Cambria" w:cs="Cambria"/>
        </w:rPr>
        <w:t>Nz</w:t>
      </w:r>
      <w:proofErr w:type="spellEnd"/>
      <w:r>
        <w:rPr>
          <w:rFonts w:ascii="Cambria" w:hAnsi="Cambria" w:cs="Cambria"/>
        </w:rPr>
        <w:t xml:space="preserve"> EDW server to </w:t>
      </w:r>
      <w:proofErr w:type="spellStart"/>
      <w:r>
        <w:rPr>
          <w:rFonts w:ascii="Cambria" w:hAnsi="Cambria" w:cs="Cambria"/>
        </w:rPr>
        <w:t>Nz</w:t>
      </w:r>
      <w:proofErr w:type="spellEnd"/>
      <w:r>
        <w:rPr>
          <w:rFonts w:ascii="Cambria" w:hAnsi="Cambria" w:cs="Cambria"/>
        </w:rPr>
        <w:t xml:space="preserve"> Analytics server every day by 8:30 PM.</w:t>
      </w:r>
    </w:p>
    <w:p w:rsidR="009C5C4A" w:rsidRDefault="009C5C4A" w:rsidP="00A53EF8">
      <w:pPr>
        <w:pStyle w:val="ListParagraph1"/>
        <w:numPr>
          <w:ilvl w:val="0"/>
          <w:numId w:val="11"/>
        </w:numPr>
        <w:rPr>
          <w:rFonts w:ascii="Cambria" w:hAnsi="Cambria" w:cs="Cambria"/>
        </w:rPr>
      </w:pPr>
      <w:r>
        <w:rPr>
          <w:rFonts w:ascii="Cambria" w:hAnsi="Cambria" w:cs="Cambria"/>
        </w:rPr>
        <w:t>Fact we are pushing incrementally</w:t>
      </w:r>
    </w:p>
    <w:p w:rsidR="009C5C4A" w:rsidRDefault="009C5C4A" w:rsidP="00A53EF8">
      <w:pPr>
        <w:pStyle w:val="ListParagraph1"/>
        <w:numPr>
          <w:ilvl w:val="0"/>
          <w:numId w:val="11"/>
        </w:numPr>
        <w:rPr>
          <w:rFonts w:ascii="Cambria" w:hAnsi="Cambria" w:cs="Cambria"/>
        </w:rPr>
      </w:pPr>
      <w:r>
        <w:rPr>
          <w:rFonts w:ascii="Cambria" w:hAnsi="Cambria" w:cs="Cambria"/>
        </w:rPr>
        <w:t xml:space="preserve"> Dimensions are truncate and load.</w:t>
      </w:r>
    </w:p>
    <w:p w:rsidR="009C5C4A" w:rsidRDefault="009C5C4A" w:rsidP="00A53EF8">
      <w:pPr>
        <w:pStyle w:val="ListParagraph1"/>
        <w:numPr>
          <w:ilvl w:val="0"/>
          <w:numId w:val="11"/>
        </w:numPr>
        <w:rPr>
          <w:rFonts w:ascii="Cambria" w:hAnsi="Cambria" w:cs="Cambria"/>
        </w:rPr>
      </w:pPr>
      <w:r>
        <w:rPr>
          <w:rFonts w:ascii="Cambria" w:hAnsi="Cambria" w:cs="Cambria"/>
        </w:rPr>
        <w:t>Index subscriber monthly push is incremental.</w:t>
      </w:r>
    </w:p>
    <w:p w:rsidR="009C5C4A" w:rsidRDefault="009C5C4A" w:rsidP="00A53EF8">
      <w:pPr>
        <w:pStyle w:val="ListParagraph1"/>
        <w:numPr>
          <w:ilvl w:val="0"/>
          <w:numId w:val="11"/>
        </w:numPr>
        <w:rPr>
          <w:rFonts w:ascii="Cambria" w:hAnsi="Cambria" w:cs="Cambria"/>
        </w:rPr>
      </w:pPr>
      <w:r>
        <w:rPr>
          <w:rFonts w:ascii="Cambria" w:hAnsi="Cambria" w:cs="Cambria"/>
        </w:rPr>
        <w:t xml:space="preserve">DIM_VAS_EVNT we are pushing from </w:t>
      </w:r>
      <w:proofErr w:type="spellStart"/>
      <w:r>
        <w:rPr>
          <w:rFonts w:ascii="Cambria" w:hAnsi="Cambria" w:cs="Cambria"/>
        </w:rPr>
        <w:t>Nz</w:t>
      </w:r>
      <w:proofErr w:type="spellEnd"/>
      <w:r>
        <w:rPr>
          <w:rFonts w:ascii="Cambria" w:hAnsi="Cambria" w:cs="Cambria"/>
        </w:rPr>
        <w:t xml:space="preserve"> analytics to </w:t>
      </w:r>
      <w:proofErr w:type="spellStart"/>
      <w:r>
        <w:rPr>
          <w:rFonts w:ascii="Cambria" w:hAnsi="Cambria" w:cs="Cambria"/>
        </w:rPr>
        <w:t>Nz</w:t>
      </w:r>
      <w:proofErr w:type="spellEnd"/>
      <w:r>
        <w:rPr>
          <w:rFonts w:ascii="Cambria" w:hAnsi="Cambria" w:cs="Cambria"/>
        </w:rPr>
        <w:t xml:space="preserve"> EDW.</w:t>
      </w:r>
    </w:p>
    <w:p w:rsidR="009C5C4A" w:rsidRDefault="009C5C4A" w:rsidP="009C5C4A">
      <w:pPr>
        <w:pStyle w:val="ListParagraph1"/>
        <w:rPr>
          <w:rFonts w:ascii="Cambria" w:hAnsi="Cambria" w:cs="Cambria"/>
        </w:rPr>
      </w:pPr>
    </w:p>
    <w:p w:rsidR="009C5C4A" w:rsidRDefault="009C5C4A" w:rsidP="009C5C4A">
      <w:pPr>
        <w:ind w:firstLine="720"/>
        <w:rPr>
          <w:rFonts w:ascii="Cambria" w:hAnsi="Cambria" w:cs="Cambria"/>
        </w:rPr>
      </w:pPr>
      <w:proofErr w:type="spellStart"/>
      <w:r>
        <w:rPr>
          <w:rFonts w:ascii="Cambria" w:hAnsi="Cambria" w:cs="Cambria"/>
        </w:rPr>
        <w:t>Nz</w:t>
      </w:r>
      <w:proofErr w:type="spellEnd"/>
      <w:r>
        <w:rPr>
          <w:rFonts w:ascii="Cambria" w:hAnsi="Cambria" w:cs="Cambria"/>
        </w:rPr>
        <w:t xml:space="preserve"> EDW IP </w:t>
      </w:r>
      <w:r>
        <w:rPr>
          <w:rFonts w:ascii="Cambria" w:hAnsi="Cambria" w:cs="Cambria"/>
        </w:rPr>
        <w:tab/>
      </w:r>
      <w:r>
        <w:rPr>
          <w:rFonts w:ascii="Cambria" w:hAnsi="Cambria" w:cs="Cambria"/>
        </w:rPr>
        <w:tab/>
        <w:t>: 10.87.224.120</w:t>
      </w:r>
    </w:p>
    <w:p w:rsidR="009C5C4A" w:rsidRDefault="009C5C4A" w:rsidP="009C5C4A">
      <w:pPr>
        <w:pStyle w:val="ListParagraph1"/>
        <w:rPr>
          <w:rFonts w:ascii="Cambria" w:hAnsi="Cambria" w:cs="Cambria"/>
          <w:sz w:val="20"/>
          <w:szCs w:val="20"/>
        </w:rPr>
      </w:pPr>
      <w:proofErr w:type="spellStart"/>
      <w:r>
        <w:rPr>
          <w:rFonts w:ascii="Cambria" w:hAnsi="Cambria" w:cs="Cambria"/>
          <w:sz w:val="20"/>
          <w:szCs w:val="20"/>
        </w:rPr>
        <w:t>Nz</w:t>
      </w:r>
      <w:proofErr w:type="spellEnd"/>
      <w:r>
        <w:rPr>
          <w:rFonts w:ascii="Cambria" w:hAnsi="Cambria" w:cs="Cambria"/>
          <w:sz w:val="20"/>
          <w:szCs w:val="20"/>
        </w:rPr>
        <w:t xml:space="preserve"> Analytics IP </w:t>
      </w:r>
      <w:r>
        <w:rPr>
          <w:rFonts w:ascii="Cambria" w:hAnsi="Cambria" w:cs="Cambria"/>
          <w:sz w:val="20"/>
          <w:szCs w:val="20"/>
        </w:rPr>
        <w:tab/>
      </w:r>
      <w:r>
        <w:rPr>
          <w:rFonts w:ascii="Cambria" w:hAnsi="Cambria" w:cs="Cambria"/>
          <w:sz w:val="20"/>
          <w:szCs w:val="20"/>
        </w:rPr>
        <w:tab/>
        <w:t>: 10.87.224.113</w:t>
      </w:r>
    </w:p>
    <w:p w:rsidR="009C5C4A" w:rsidRDefault="009C5C4A" w:rsidP="009C5C4A">
      <w:pPr>
        <w:pStyle w:val="ListParagraph1"/>
        <w:rPr>
          <w:rFonts w:ascii="Cambria" w:hAnsi="Cambria" w:cs="Cambria"/>
          <w:sz w:val="20"/>
          <w:szCs w:val="20"/>
        </w:rPr>
      </w:pPr>
    </w:p>
    <w:p w:rsidR="009C5C4A" w:rsidRDefault="009C5C4A" w:rsidP="009C5C4A">
      <w:pPr>
        <w:pStyle w:val="ListParagraph1"/>
        <w:rPr>
          <w:rFonts w:ascii="Cambria" w:hAnsi="Cambria" w:cs="Cambria"/>
          <w:sz w:val="20"/>
          <w:szCs w:val="20"/>
        </w:rPr>
      </w:pPr>
      <w:r>
        <w:rPr>
          <w:rFonts w:ascii="Cambria" w:hAnsi="Cambria" w:cs="Cambria"/>
          <w:sz w:val="20"/>
          <w:szCs w:val="20"/>
        </w:rPr>
        <w:t xml:space="preserve">Script path on </w:t>
      </w:r>
      <w:proofErr w:type="spellStart"/>
      <w:r>
        <w:rPr>
          <w:rFonts w:ascii="Cambria" w:hAnsi="Cambria" w:cs="Cambria"/>
          <w:sz w:val="20"/>
          <w:szCs w:val="20"/>
        </w:rPr>
        <w:t>Nz</w:t>
      </w:r>
      <w:proofErr w:type="spellEnd"/>
      <w:r>
        <w:rPr>
          <w:rFonts w:ascii="Cambria" w:hAnsi="Cambria" w:cs="Cambria"/>
          <w:sz w:val="20"/>
          <w:szCs w:val="20"/>
        </w:rPr>
        <w:t xml:space="preserve"> EDW Server:      /IVDS02/MMFA/Process/</w:t>
      </w:r>
      <w:proofErr w:type="spellStart"/>
      <w:r>
        <w:rPr>
          <w:rFonts w:ascii="Cambria" w:hAnsi="Cambria" w:cs="Cambria"/>
          <w:sz w:val="20"/>
          <w:szCs w:val="20"/>
        </w:rPr>
        <w:t>nzmigrate</w:t>
      </w:r>
      <w:proofErr w:type="spellEnd"/>
      <w:r>
        <w:rPr>
          <w:rFonts w:ascii="Cambria" w:hAnsi="Cambria" w:cs="Cambria"/>
          <w:sz w:val="20"/>
          <w:szCs w:val="20"/>
        </w:rPr>
        <w:t>/</w:t>
      </w:r>
      <w:proofErr w:type="spellStart"/>
      <w:r>
        <w:rPr>
          <w:rFonts w:ascii="Cambria" w:hAnsi="Cambria" w:cs="Cambria"/>
          <w:sz w:val="20"/>
          <w:szCs w:val="20"/>
        </w:rPr>
        <w:t>NZmigrate_scripts</w:t>
      </w:r>
      <w:proofErr w:type="spellEnd"/>
    </w:p>
    <w:p w:rsidR="009C5C4A" w:rsidRDefault="009C5C4A" w:rsidP="009C5C4A">
      <w:pPr>
        <w:pStyle w:val="ListParagraph1"/>
        <w:rPr>
          <w:rFonts w:ascii="Cambria" w:hAnsi="Cambria" w:cs="Cambria"/>
          <w:sz w:val="20"/>
          <w:szCs w:val="20"/>
        </w:rPr>
      </w:pPr>
      <w:r>
        <w:rPr>
          <w:rFonts w:ascii="Cambria" w:hAnsi="Cambria" w:cs="Cambria"/>
          <w:sz w:val="20"/>
          <w:szCs w:val="20"/>
        </w:rPr>
        <w:t xml:space="preserve">Script Names: </w:t>
      </w:r>
    </w:p>
    <w:p w:rsidR="009C5C4A" w:rsidRDefault="009C5C4A" w:rsidP="009C5C4A">
      <w:pPr>
        <w:pStyle w:val="ListParagraph1"/>
        <w:rPr>
          <w:rFonts w:ascii="Cambria" w:hAnsi="Cambria" w:cs="Cambria"/>
          <w:sz w:val="20"/>
          <w:szCs w:val="20"/>
        </w:rPr>
      </w:pPr>
    </w:p>
    <w:p w:rsidR="009C5C4A" w:rsidRDefault="009C5C4A" w:rsidP="009C5C4A">
      <w:pPr>
        <w:pStyle w:val="ListParagraph1"/>
        <w:rPr>
          <w:rFonts w:ascii="Cambria" w:hAnsi="Cambria" w:cs="Cambria"/>
          <w:sz w:val="20"/>
          <w:szCs w:val="20"/>
        </w:rPr>
      </w:pPr>
      <w:r>
        <w:rPr>
          <w:rFonts w:ascii="Cambria" w:hAnsi="Cambria" w:cs="Cambria"/>
          <w:sz w:val="20"/>
          <w:szCs w:val="20"/>
        </w:rPr>
        <w:tab/>
      </w:r>
      <w:r>
        <w:rPr>
          <w:rFonts w:ascii="Cambria" w:hAnsi="Cambria" w:cs="Cambria"/>
          <w:sz w:val="20"/>
          <w:szCs w:val="20"/>
        </w:rPr>
        <w:tab/>
        <w:t>nz_migrate_subscbr_dim_prod.sh</w:t>
      </w:r>
    </w:p>
    <w:p w:rsidR="009C5C4A" w:rsidRDefault="009C5C4A" w:rsidP="009C5C4A">
      <w:pPr>
        <w:pStyle w:val="ListParagraph1"/>
        <w:ind w:left="1440" w:firstLine="720"/>
        <w:rPr>
          <w:rFonts w:ascii="Cambria" w:hAnsi="Cambria" w:cs="Cambria"/>
          <w:sz w:val="20"/>
          <w:szCs w:val="20"/>
        </w:rPr>
      </w:pPr>
      <w:r>
        <w:rPr>
          <w:rFonts w:ascii="Cambria" w:hAnsi="Cambria" w:cs="Cambria"/>
          <w:sz w:val="20"/>
          <w:szCs w:val="20"/>
        </w:rPr>
        <w:t>nz_migrate_mon_dim_prod.sh</w:t>
      </w:r>
    </w:p>
    <w:p w:rsidR="009C5C4A" w:rsidRDefault="009C5C4A" w:rsidP="009C5C4A">
      <w:pPr>
        <w:pStyle w:val="ListParagraph1"/>
        <w:ind w:left="1440" w:firstLine="720"/>
        <w:rPr>
          <w:rFonts w:ascii="Cambria" w:hAnsi="Cambria" w:cs="Cambria"/>
          <w:sz w:val="20"/>
          <w:szCs w:val="20"/>
        </w:rPr>
      </w:pPr>
      <w:r>
        <w:rPr>
          <w:rFonts w:ascii="Cambria" w:hAnsi="Cambria" w:cs="Cambria"/>
          <w:sz w:val="20"/>
          <w:szCs w:val="20"/>
        </w:rPr>
        <w:t>nz_migrate_ana_prod_dim.sh</w:t>
      </w:r>
    </w:p>
    <w:p w:rsidR="009C5C4A" w:rsidRDefault="009C5C4A" w:rsidP="009C5C4A">
      <w:pPr>
        <w:pStyle w:val="ListParagraph1"/>
        <w:ind w:left="1440" w:firstLine="720"/>
        <w:rPr>
          <w:rFonts w:ascii="Cambria" w:hAnsi="Cambria" w:cs="Cambria"/>
          <w:sz w:val="20"/>
          <w:szCs w:val="20"/>
        </w:rPr>
      </w:pPr>
      <w:r>
        <w:rPr>
          <w:rFonts w:ascii="Cambria" w:hAnsi="Cambria" w:cs="Cambria"/>
          <w:sz w:val="20"/>
          <w:szCs w:val="20"/>
        </w:rPr>
        <w:t>nz_migrate_fact_prod.sh</w:t>
      </w:r>
    </w:p>
    <w:p w:rsidR="009C5C4A" w:rsidRDefault="009C5C4A" w:rsidP="009C5C4A">
      <w:pPr>
        <w:pStyle w:val="ListParagraph1"/>
        <w:ind w:left="1440" w:firstLine="720"/>
        <w:rPr>
          <w:rFonts w:ascii="Cambria" w:hAnsi="Cambria" w:cs="Cambria"/>
          <w:sz w:val="20"/>
          <w:szCs w:val="20"/>
        </w:rPr>
      </w:pPr>
      <w:r>
        <w:rPr>
          <w:rFonts w:ascii="Cambria" w:hAnsi="Cambria" w:cs="Cambria"/>
          <w:sz w:val="20"/>
          <w:szCs w:val="20"/>
        </w:rPr>
        <w:t>nz_migrate_mon_dim.sh</w:t>
      </w:r>
    </w:p>
    <w:p w:rsidR="009C5C4A" w:rsidRDefault="009C5C4A" w:rsidP="009C5C4A">
      <w:pPr>
        <w:ind w:firstLine="720"/>
        <w:rPr>
          <w:rFonts w:ascii="Cambria" w:hAnsi="Cambria" w:cs="Cambria"/>
        </w:rPr>
      </w:pPr>
      <w:proofErr w:type="gramStart"/>
      <w:r>
        <w:rPr>
          <w:rFonts w:ascii="Cambria" w:hAnsi="Cambria" w:cs="Cambria"/>
        </w:rPr>
        <w:t>Note :</w:t>
      </w:r>
      <w:proofErr w:type="gramEnd"/>
      <w:r>
        <w:rPr>
          <w:rFonts w:ascii="Cambria" w:hAnsi="Cambria" w:cs="Cambria"/>
        </w:rPr>
        <w:t xml:space="preserve"> Path of </w:t>
      </w:r>
      <w:r>
        <w:rPr>
          <w:rFonts w:ascii="Cambria" w:hAnsi="Cambria" w:cs="Cambria"/>
          <w:b/>
        </w:rPr>
        <w:t xml:space="preserve">nz_migrate_mon_dim.sh: </w:t>
      </w:r>
      <w:r>
        <w:rPr>
          <w:rFonts w:ascii="Cambria" w:hAnsi="Cambria" w:cs="Cambria"/>
        </w:rPr>
        <w:t>/IVDS02/MMFA/Process/</w:t>
      </w:r>
      <w:proofErr w:type="spellStart"/>
      <w:r>
        <w:rPr>
          <w:rFonts w:ascii="Cambria" w:hAnsi="Cambria" w:cs="Cambria"/>
        </w:rPr>
        <w:t>nzmigrate</w:t>
      </w:r>
      <w:proofErr w:type="spellEnd"/>
    </w:p>
    <w:p w:rsidR="009C5C4A" w:rsidRDefault="009C5C4A" w:rsidP="009C5C4A">
      <w:pPr>
        <w:ind w:firstLine="720"/>
        <w:rPr>
          <w:rFonts w:ascii="Cambria" w:hAnsi="Cambria" w:cs="Cambria"/>
        </w:rPr>
      </w:pPr>
    </w:p>
    <w:p w:rsidR="009C5C4A" w:rsidRDefault="009C5C4A" w:rsidP="009C5C4A">
      <w:pPr>
        <w:ind w:firstLine="720"/>
        <w:rPr>
          <w:rFonts w:ascii="Cambria" w:hAnsi="Cambria" w:cs="Cambria"/>
          <w:b/>
        </w:rPr>
      </w:pPr>
      <w:r>
        <w:rPr>
          <w:rFonts w:ascii="Cambria" w:hAnsi="Cambria" w:cs="Cambria"/>
          <w:noProof/>
          <w:lang w:val="en-US" w:eastAsia="en-US"/>
        </w:rPr>
        <w:lastRenderedPageBreak/>
        <w:drawing>
          <wp:inline distT="0" distB="0" distL="0" distR="0">
            <wp:extent cx="5934075" cy="41243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rsidR="005268B0" w:rsidRDefault="005268B0" w:rsidP="00D14B2C">
      <w:pPr>
        <w:rPr>
          <w:i/>
          <w:sz w:val="16"/>
        </w:rPr>
      </w:pPr>
    </w:p>
    <w:p w:rsidR="00D472E1" w:rsidRDefault="00D472E1" w:rsidP="00D14B2C">
      <w:pPr>
        <w:rPr>
          <w:i/>
          <w:sz w:val="16"/>
        </w:rPr>
      </w:pPr>
    </w:p>
    <w:p w:rsidR="00D472E1" w:rsidRDefault="00D472E1" w:rsidP="00D14B2C">
      <w:pPr>
        <w:rPr>
          <w:i/>
          <w:sz w:val="16"/>
        </w:rPr>
      </w:pPr>
    </w:p>
    <w:p w:rsidR="00D472E1" w:rsidRDefault="00D472E1" w:rsidP="00D14B2C">
      <w:pPr>
        <w:rPr>
          <w:i/>
          <w:sz w:val="16"/>
        </w:rPr>
      </w:pPr>
    </w:p>
    <w:p w:rsidR="00D472E1" w:rsidRDefault="00D472E1" w:rsidP="00D14B2C">
      <w:pPr>
        <w:rPr>
          <w:i/>
          <w:sz w:val="16"/>
        </w:rPr>
      </w:pPr>
    </w:p>
    <w:p w:rsidR="00D472E1" w:rsidRDefault="00D472E1" w:rsidP="00D14B2C">
      <w:pPr>
        <w:rPr>
          <w:i/>
          <w:sz w:val="16"/>
        </w:rPr>
      </w:pPr>
    </w:p>
    <w:p w:rsidR="00D472E1" w:rsidRDefault="00D472E1" w:rsidP="00D14B2C">
      <w:pPr>
        <w:rPr>
          <w:i/>
          <w:sz w:val="16"/>
        </w:rPr>
      </w:pPr>
    </w:p>
    <w:p w:rsidR="00D472E1" w:rsidRDefault="00D472E1" w:rsidP="00D14B2C">
      <w:pPr>
        <w:rPr>
          <w:i/>
          <w:sz w:val="16"/>
        </w:rPr>
      </w:pPr>
    </w:p>
    <w:p w:rsidR="00D472E1" w:rsidRDefault="00D472E1" w:rsidP="00D14B2C">
      <w:pPr>
        <w:rPr>
          <w:i/>
          <w:sz w:val="16"/>
        </w:rPr>
      </w:pPr>
    </w:p>
    <w:p w:rsidR="00D472E1" w:rsidRPr="005268B0" w:rsidRDefault="00D472E1" w:rsidP="00D14B2C">
      <w:pPr>
        <w:rPr>
          <w:i/>
          <w:sz w:val="16"/>
        </w:rPr>
      </w:pPr>
    </w:p>
    <w:p w:rsidR="00D14B2C" w:rsidRDefault="00D14B2C" w:rsidP="00D14B2C"/>
    <w:p w:rsidR="005268B0" w:rsidRPr="00D14B2C" w:rsidRDefault="005268B0" w:rsidP="00D14B2C"/>
    <w:p w:rsidR="00296753" w:rsidRDefault="009C5C4A" w:rsidP="00E6132D">
      <w:pPr>
        <w:pStyle w:val="Heading1"/>
        <w:numPr>
          <w:ilvl w:val="0"/>
          <w:numId w:val="0"/>
        </w:numPr>
      </w:pPr>
      <w:bookmarkStart w:id="77" w:name="_Appendices"/>
      <w:bookmarkStart w:id="78" w:name="_Toc427076310"/>
      <w:bookmarkStart w:id="79" w:name="_Toc427076564"/>
      <w:bookmarkStart w:id="80" w:name="_Toc427076621"/>
      <w:bookmarkEnd w:id="77"/>
      <w:r>
        <w:lastRenderedPageBreak/>
        <w:t xml:space="preserve">3 </w:t>
      </w:r>
      <w:r w:rsidR="00645B4D">
        <w:t>Micro-Segmentation</w:t>
      </w:r>
      <w:bookmarkEnd w:id="78"/>
      <w:bookmarkEnd w:id="79"/>
      <w:bookmarkEnd w:id="80"/>
    </w:p>
    <w:p w:rsidR="008D47EB" w:rsidRPr="007B4E84" w:rsidRDefault="00296753" w:rsidP="00E6132D">
      <w:pPr>
        <w:pStyle w:val="Heading1"/>
        <w:numPr>
          <w:ilvl w:val="0"/>
          <w:numId w:val="0"/>
        </w:numPr>
        <w:rPr>
          <w:b w:val="0"/>
        </w:rPr>
      </w:pPr>
      <w:r>
        <w:lastRenderedPageBreak/>
        <w:t xml:space="preserve"> </w:t>
      </w:r>
      <w:bookmarkStart w:id="81" w:name="_Toc427076311"/>
      <w:bookmarkStart w:id="82" w:name="_Toc427076565"/>
      <w:bookmarkStart w:id="83" w:name="_Toc427076622"/>
      <w:r w:rsidRPr="007B4E84">
        <w:rPr>
          <w:b w:val="0"/>
        </w:rPr>
        <w:t>Daily Process</w:t>
      </w:r>
      <w:bookmarkEnd w:id="81"/>
      <w:bookmarkEnd w:id="82"/>
      <w:bookmarkEnd w:id="83"/>
    </w:p>
    <w:p w:rsidR="009775D6" w:rsidRPr="009775D6" w:rsidRDefault="009775D6" w:rsidP="009775D6">
      <w:pPr>
        <w:pStyle w:val="BodyText"/>
      </w:pPr>
    </w:p>
    <w:p w:rsidR="009775D6" w:rsidRPr="009775D6" w:rsidRDefault="009775D6" w:rsidP="009775D6">
      <w:pPr>
        <w:pStyle w:val="BodyText"/>
      </w:pPr>
    </w:p>
    <w:p w:rsidR="009C5C4A" w:rsidRDefault="009C5C4A" w:rsidP="009C5C4A">
      <w:pPr>
        <w:rPr>
          <w:rFonts w:ascii="Cambria" w:hAnsi="Cambria" w:cs="Cambria"/>
        </w:rPr>
      </w:pPr>
      <w:bookmarkStart w:id="84" w:name="_Appendix__‘A’"/>
      <w:bookmarkStart w:id="85" w:name="_Appendix__‘B’"/>
      <w:bookmarkEnd w:id="84"/>
      <w:bookmarkEnd w:id="85"/>
      <w:r>
        <w:rPr>
          <w:rFonts w:ascii="Cambria" w:hAnsi="Cambria" w:cs="Cambria"/>
        </w:rPr>
        <w:t xml:space="preserve">ETL Login Details:  </w:t>
      </w:r>
      <w:r>
        <w:rPr>
          <w:rFonts w:ascii="Cambria" w:hAnsi="Cambria" w:cs="Cambria"/>
          <w:b/>
          <w:bCs/>
        </w:rPr>
        <w:t>10.87.224.249</w:t>
      </w:r>
      <w:r>
        <w:rPr>
          <w:rFonts w:ascii="Cambria" w:hAnsi="Cambria" w:cs="Cambria"/>
        </w:rPr>
        <w:t xml:space="preserve"> server</w:t>
      </w:r>
    </w:p>
    <w:p w:rsidR="009C5C4A" w:rsidRDefault="009C5C4A" w:rsidP="009C5C4A">
      <w:pPr>
        <w:rPr>
          <w:rFonts w:ascii="Cambria" w:hAnsi="Cambria" w:cs="Cambria"/>
        </w:rPr>
      </w:pPr>
      <w:r>
        <w:rPr>
          <w:rFonts w:ascii="Cambria" w:hAnsi="Cambria" w:cs="Cambria"/>
        </w:rPr>
        <w:t xml:space="preserve">Host Name: </w:t>
      </w:r>
      <w:r>
        <w:rPr>
          <w:rFonts w:ascii="Cambria" w:hAnsi="Cambria" w:cs="Cambria"/>
          <w:b/>
          <w:bCs/>
        </w:rPr>
        <w:t>EDWCOG1:9080</w:t>
      </w:r>
    </w:p>
    <w:p w:rsidR="009C5C4A" w:rsidRDefault="009C5C4A" w:rsidP="009C5C4A">
      <w:pPr>
        <w:rPr>
          <w:rFonts w:ascii="Cambria" w:hAnsi="Cambria" w:cs="Cambria"/>
        </w:rPr>
      </w:pPr>
      <w:r>
        <w:rPr>
          <w:rFonts w:ascii="Cambria" w:hAnsi="Cambria" w:cs="Cambria"/>
        </w:rPr>
        <w:t>User Name: edw_mig1</w:t>
      </w:r>
    </w:p>
    <w:p w:rsidR="009C5C4A" w:rsidRDefault="009C5C4A" w:rsidP="009C5C4A">
      <w:pPr>
        <w:rPr>
          <w:rFonts w:ascii="Cambria" w:hAnsi="Cambria" w:cs="Cambria"/>
        </w:rPr>
      </w:pPr>
    </w:p>
    <w:p w:rsidR="009C5C4A" w:rsidRDefault="009C5C4A" w:rsidP="009C5C4A">
      <w:pPr>
        <w:rPr>
          <w:rFonts w:ascii="Cambria" w:hAnsi="Cambria" w:cs="Cambria"/>
          <w:b/>
          <w:bCs/>
        </w:rPr>
      </w:pPr>
      <w:r>
        <w:rPr>
          <w:rFonts w:ascii="Cambria" w:hAnsi="Cambria" w:cs="Cambria"/>
        </w:rPr>
        <w:t xml:space="preserve">Project Name: </w:t>
      </w:r>
      <w:r>
        <w:rPr>
          <w:rFonts w:ascii="Cambria" w:hAnsi="Cambria" w:cs="Cambria"/>
          <w:b/>
          <w:bCs/>
        </w:rPr>
        <w:t>EDWCOG1/DSP_MICRO_SEGMENT</w:t>
      </w:r>
    </w:p>
    <w:p w:rsidR="009C5C4A" w:rsidRDefault="009C5C4A" w:rsidP="009C5C4A">
      <w:pPr>
        <w:rPr>
          <w:rFonts w:ascii="Cambria" w:hAnsi="Cambria" w:cs="Cambria"/>
        </w:rPr>
      </w:pPr>
      <w:r>
        <w:rPr>
          <w:rFonts w:ascii="Cambria" w:hAnsi="Cambria" w:cs="Cambria"/>
        </w:rPr>
        <w:t>Job Path Location:   Jobs---&gt;</w:t>
      </w:r>
      <w:proofErr w:type="spellStart"/>
      <w:r>
        <w:rPr>
          <w:rFonts w:ascii="Cambria" w:hAnsi="Cambria" w:cs="Cambria"/>
          <w:b/>
          <w:bCs/>
        </w:rPr>
        <w:t>Micro_segment_Batch</w:t>
      </w:r>
      <w:proofErr w:type="spellEnd"/>
      <w:r>
        <w:rPr>
          <w:rFonts w:ascii="Cambria" w:hAnsi="Cambria" w:cs="Cambria"/>
        </w:rPr>
        <w:t xml:space="preserve">----&gt; </w:t>
      </w:r>
      <w:proofErr w:type="spellStart"/>
      <w:r>
        <w:rPr>
          <w:rFonts w:ascii="Cambria" w:hAnsi="Cambria" w:cs="Cambria"/>
        </w:rPr>
        <w:t>S_Micro_Segment_Batch_Res_GAS</w:t>
      </w:r>
      <w:proofErr w:type="spellEnd"/>
    </w:p>
    <w:p w:rsidR="00C62734" w:rsidRDefault="00C62734" w:rsidP="009C5C4A">
      <w:pPr>
        <w:rPr>
          <w:rFonts w:ascii="Cambria" w:hAnsi="Cambria" w:cs="Cambria"/>
        </w:rPr>
      </w:pPr>
    </w:p>
    <w:p w:rsidR="00C62734" w:rsidRDefault="00C62734" w:rsidP="009C5C4A">
      <w:pPr>
        <w:rPr>
          <w:rFonts w:ascii="Cambria" w:hAnsi="Cambria" w:cs="Cambria"/>
        </w:rPr>
      </w:pPr>
      <w:r>
        <w:rPr>
          <w:noProof/>
          <w:lang w:val="en-US" w:eastAsia="en-US"/>
        </w:rPr>
        <w:drawing>
          <wp:inline distT="0" distB="0" distL="0" distR="0" wp14:anchorId="0223FEF4" wp14:editId="70D0C71C">
            <wp:extent cx="6480810" cy="36436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10" cy="3643630"/>
                    </a:xfrm>
                    <a:prstGeom prst="rect">
                      <a:avLst/>
                    </a:prstGeom>
                  </pic:spPr>
                </pic:pic>
              </a:graphicData>
            </a:graphic>
          </wp:inline>
        </w:drawing>
      </w:r>
    </w:p>
    <w:p w:rsidR="009C5C4A" w:rsidRDefault="009C5C4A" w:rsidP="009C5C4A">
      <w:pPr>
        <w:rPr>
          <w:rFonts w:ascii="Cambria" w:hAnsi="Cambria" w:cs="Cambria"/>
        </w:rPr>
      </w:pPr>
    </w:p>
    <w:p w:rsidR="009C5C4A" w:rsidRDefault="009C5C4A" w:rsidP="009C5C4A">
      <w:pPr>
        <w:rPr>
          <w:rFonts w:ascii="Cambria" w:hAnsi="Cambria" w:cs="Cambria"/>
        </w:rPr>
      </w:pPr>
    </w:p>
    <w:p w:rsidR="009C5C4A" w:rsidRDefault="009C5C4A" w:rsidP="009C5C4A">
      <w:pPr>
        <w:rPr>
          <w:rFonts w:ascii="Cambria" w:hAnsi="Cambria" w:cs="Cambria"/>
        </w:rPr>
      </w:pPr>
      <w:r>
        <w:rPr>
          <w:rFonts w:ascii="Cambria" w:hAnsi="Cambria" w:cs="Cambria"/>
        </w:rPr>
        <w:t>Putty Login details: 10.87.224.249 server</w:t>
      </w:r>
    </w:p>
    <w:p w:rsidR="009C5C4A" w:rsidRDefault="009C5C4A" w:rsidP="009C5C4A">
      <w:pPr>
        <w:rPr>
          <w:rFonts w:ascii="Cambria" w:hAnsi="Cambria" w:cs="Cambria"/>
        </w:rPr>
      </w:pPr>
      <w:proofErr w:type="gramStart"/>
      <w:r>
        <w:rPr>
          <w:rFonts w:ascii="Cambria" w:hAnsi="Cambria" w:cs="Cambria"/>
        </w:rPr>
        <w:t>user</w:t>
      </w:r>
      <w:proofErr w:type="gramEnd"/>
      <w:r>
        <w:rPr>
          <w:rFonts w:ascii="Cambria" w:hAnsi="Cambria" w:cs="Cambria"/>
        </w:rPr>
        <w:t xml:space="preserve"> Name:  </w:t>
      </w:r>
      <w:proofErr w:type="spellStart"/>
      <w:r>
        <w:rPr>
          <w:rFonts w:ascii="Cambria" w:hAnsi="Cambria" w:cs="Cambria"/>
          <w:b/>
          <w:bCs/>
        </w:rPr>
        <w:t>CTMneera</w:t>
      </w:r>
      <w:proofErr w:type="spellEnd"/>
    </w:p>
    <w:p w:rsidR="009C5C4A" w:rsidRDefault="009C5C4A" w:rsidP="009C5C4A">
      <w:pPr>
        <w:rPr>
          <w:rFonts w:ascii="Cambria" w:hAnsi="Cambria" w:cs="Cambria"/>
        </w:rPr>
      </w:pPr>
    </w:p>
    <w:p w:rsidR="009C5C4A" w:rsidRDefault="009C5C4A" w:rsidP="009C5C4A">
      <w:pPr>
        <w:rPr>
          <w:rFonts w:ascii="Cambria" w:hAnsi="Cambria" w:cs="Cambria"/>
        </w:rPr>
      </w:pPr>
      <w:r>
        <w:rPr>
          <w:rFonts w:ascii="Cambria" w:hAnsi="Cambria" w:cs="Cambria"/>
        </w:rPr>
        <w:t xml:space="preserve">Then </w:t>
      </w:r>
      <w:proofErr w:type="gramStart"/>
      <w:r>
        <w:rPr>
          <w:rFonts w:ascii="Cambria" w:hAnsi="Cambria" w:cs="Cambria"/>
        </w:rPr>
        <w:t>Next</w:t>
      </w:r>
      <w:proofErr w:type="gramEnd"/>
      <w:r>
        <w:rPr>
          <w:rFonts w:ascii="Cambria" w:hAnsi="Cambria" w:cs="Cambria"/>
          <w:b/>
          <w:bCs/>
        </w:rPr>
        <w:t xml:space="preserve"> login with </w:t>
      </w:r>
      <w:proofErr w:type="spellStart"/>
      <w:r>
        <w:rPr>
          <w:rFonts w:ascii="Cambria" w:hAnsi="Cambria" w:cs="Cambria"/>
          <w:b/>
          <w:bCs/>
        </w:rPr>
        <w:t>sudo</w:t>
      </w:r>
      <w:proofErr w:type="spellEnd"/>
      <w:r>
        <w:rPr>
          <w:rFonts w:ascii="Cambria" w:hAnsi="Cambria" w:cs="Cambria"/>
        </w:rPr>
        <w:t>,</w:t>
      </w:r>
    </w:p>
    <w:p w:rsidR="009C5C4A" w:rsidRDefault="009C5C4A" w:rsidP="009C5C4A">
      <w:pPr>
        <w:rPr>
          <w:rFonts w:ascii="Cambria" w:hAnsi="Cambria" w:cs="Cambria"/>
        </w:rPr>
      </w:pPr>
      <w:r>
        <w:rPr>
          <w:rFonts w:ascii="Cambria" w:hAnsi="Cambria" w:cs="Cambria"/>
        </w:rPr>
        <w:t>Command need to execute below command</w:t>
      </w:r>
    </w:p>
    <w:p w:rsidR="009C5C4A" w:rsidRDefault="009C5C4A" w:rsidP="009C5C4A">
      <w:pPr>
        <w:rPr>
          <w:rFonts w:ascii="Cambria" w:hAnsi="Cambria" w:cs="Cambria"/>
        </w:rPr>
      </w:pPr>
      <w:proofErr w:type="spellStart"/>
      <w:proofErr w:type="gramStart"/>
      <w:r>
        <w:rPr>
          <w:rFonts w:ascii="Cambria" w:hAnsi="Cambria" w:cs="Cambria"/>
          <w:b/>
          <w:bCs/>
        </w:rPr>
        <w:t>sudo</w:t>
      </w:r>
      <w:proofErr w:type="spellEnd"/>
      <w:proofErr w:type="gramEnd"/>
      <w:r>
        <w:rPr>
          <w:rFonts w:ascii="Cambria" w:hAnsi="Cambria" w:cs="Cambria"/>
          <w:b/>
          <w:bCs/>
        </w:rPr>
        <w:t xml:space="preserve"> </w:t>
      </w:r>
      <w:proofErr w:type="spellStart"/>
      <w:r>
        <w:rPr>
          <w:rFonts w:ascii="Cambria" w:hAnsi="Cambria" w:cs="Cambria"/>
          <w:b/>
          <w:bCs/>
        </w:rPr>
        <w:t>su</w:t>
      </w:r>
      <w:proofErr w:type="spellEnd"/>
      <w:r>
        <w:rPr>
          <w:rFonts w:ascii="Cambria" w:hAnsi="Cambria" w:cs="Cambria"/>
          <w:b/>
          <w:bCs/>
        </w:rPr>
        <w:t xml:space="preserve"> - </w:t>
      </w:r>
      <w:proofErr w:type="spellStart"/>
      <w:r>
        <w:rPr>
          <w:rFonts w:ascii="Cambria" w:hAnsi="Cambria" w:cs="Cambria"/>
          <w:b/>
          <w:bCs/>
        </w:rPr>
        <w:t>dsadm</w:t>
      </w:r>
      <w:proofErr w:type="spellEnd"/>
    </w:p>
    <w:p w:rsidR="009C5C4A" w:rsidRDefault="009C5C4A" w:rsidP="009C5C4A">
      <w:pPr>
        <w:rPr>
          <w:rFonts w:ascii="Cambria" w:hAnsi="Cambria" w:cs="Cambria"/>
        </w:rPr>
      </w:pPr>
      <w:r>
        <w:rPr>
          <w:rFonts w:ascii="Cambria" w:hAnsi="Cambria" w:cs="Cambria"/>
        </w:rPr>
        <w:t xml:space="preserve">Then enter </w:t>
      </w:r>
      <w:proofErr w:type="gramStart"/>
      <w:r>
        <w:rPr>
          <w:rFonts w:ascii="Cambria" w:hAnsi="Cambria" w:cs="Cambria"/>
        </w:rPr>
        <w:t>Password  :</w:t>
      </w:r>
      <w:proofErr w:type="gramEnd"/>
      <w:r>
        <w:rPr>
          <w:rFonts w:ascii="Cambria" w:hAnsi="Cambria" w:cs="Cambria"/>
        </w:rPr>
        <w:t xml:space="preserve"> ***********</w:t>
      </w:r>
    </w:p>
    <w:p w:rsidR="009C5C4A" w:rsidRDefault="009C5C4A" w:rsidP="009C5C4A">
      <w:pPr>
        <w:rPr>
          <w:rFonts w:ascii="Cambria" w:hAnsi="Cambria" w:cs="Cambria"/>
        </w:rPr>
      </w:pPr>
      <w:r>
        <w:rPr>
          <w:rFonts w:ascii="Cambria" w:hAnsi="Cambria" w:cs="Cambria"/>
        </w:rPr>
        <w:t xml:space="preserve">Then </w:t>
      </w:r>
      <w:r w:rsidR="005B585B">
        <w:rPr>
          <w:rFonts w:ascii="Cambria" w:hAnsi="Cambria" w:cs="Cambria"/>
        </w:rPr>
        <w:t>go to</w:t>
      </w:r>
      <w:r>
        <w:rPr>
          <w:rFonts w:ascii="Cambria" w:hAnsi="Cambria" w:cs="Cambria"/>
        </w:rPr>
        <w:t xml:space="preserve"> following path</w:t>
      </w:r>
    </w:p>
    <w:p w:rsidR="009C5C4A" w:rsidRDefault="009C5C4A" w:rsidP="009C5C4A">
      <w:pPr>
        <w:rPr>
          <w:rFonts w:ascii="Cambria" w:hAnsi="Cambria" w:cs="Cambria"/>
        </w:rPr>
      </w:pPr>
      <w:proofErr w:type="gramStart"/>
      <w:r>
        <w:rPr>
          <w:rFonts w:ascii="Cambria" w:hAnsi="Cambria" w:cs="Cambria"/>
          <w:b/>
          <w:bCs/>
        </w:rPr>
        <w:t>cd</w:t>
      </w:r>
      <w:proofErr w:type="gramEnd"/>
      <w:r>
        <w:rPr>
          <w:rFonts w:ascii="Cambria" w:hAnsi="Cambria" w:cs="Cambria"/>
          <w:b/>
          <w:bCs/>
        </w:rPr>
        <w:t xml:space="preserve"> /IVDS02/process/Shell/CTL</w:t>
      </w:r>
      <w:r>
        <w:rPr>
          <w:rFonts w:ascii="Cambria" w:hAnsi="Cambria" w:cs="Cambria"/>
        </w:rPr>
        <w:t xml:space="preserve"> ---&gt; Then Execute following "KSH" Script </w:t>
      </w:r>
    </w:p>
    <w:p w:rsidR="009C5C4A" w:rsidRDefault="009C5C4A" w:rsidP="009C5C4A">
      <w:pPr>
        <w:rPr>
          <w:rFonts w:ascii="Cambria" w:hAnsi="Cambria" w:cs="Cambria"/>
        </w:rPr>
      </w:pPr>
      <w:proofErr w:type="spellStart"/>
      <w:proofErr w:type="gramStart"/>
      <w:r>
        <w:rPr>
          <w:rFonts w:ascii="Cambria" w:hAnsi="Cambria" w:cs="Cambria"/>
        </w:rPr>
        <w:t>ksh</w:t>
      </w:r>
      <w:proofErr w:type="spellEnd"/>
      <w:proofErr w:type="gramEnd"/>
      <w:r>
        <w:rPr>
          <w:rFonts w:ascii="Cambria" w:hAnsi="Cambria" w:cs="Cambria"/>
        </w:rPr>
        <w:t xml:space="preserve"> </w:t>
      </w:r>
      <w:proofErr w:type="spellStart"/>
      <w:r>
        <w:rPr>
          <w:rFonts w:ascii="Cambria" w:hAnsi="Cambria" w:cs="Cambria"/>
        </w:rPr>
        <w:t>NzRunJob.ksh</w:t>
      </w:r>
      <w:proofErr w:type="spellEnd"/>
      <w:r>
        <w:rPr>
          <w:rFonts w:ascii="Cambria" w:hAnsi="Cambria" w:cs="Cambria"/>
        </w:rPr>
        <w:t xml:space="preserve"> MICRO_SEGMENT </w:t>
      </w:r>
      <w:proofErr w:type="spellStart"/>
      <w:r>
        <w:rPr>
          <w:rFonts w:ascii="Cambria" w:hAnsi="Cambria" w:cs="Cambria"/>
        </w:rPr>
        <w:t>S_Micro_Segment_Batch_Res_GAS</w:t>
      </w:r>
      <w:proofErr w:type="spellEnd"/>
      <w:r>
        <w:rPr>
          <w:rFonts w:ascii="Cambria" w:hAnsi="Cambria" w:cs="Cambria"/>
        </w:rPr>
        <w:t xml:space="preserve"> 9999 &amp; </w:t>
      </w:r>
    </w:p>
    <w:p w:rsidR="009C5C4A" w:rsidRDefault="009C5C4A" w:rsidP="009C5C4A">
      <w:pPr>
        <w:rPr>
          <w:rFonts w:ascii="Cambria" w:hAnsi="Cambria" w:cs="Cambria"/>
        </w:rPr>
      </w:pPr>
    </w:p>
    <w:p w:rsidR="009C5C4A" w:rsidRDefault="009C5C4A" w:rsidP="009C5C4A">
      <w:pPr>
        <w:rPr>
          <w:rFonts w:ascii="Cambria" w:hAnsi="Cambria" w:cs="Cambria"/>
        </w:rPr>
      </w:pPr>
      <w:r>
        <w:rPr>
          <w:rFonts w:ascii="Cambria" w:hAnsi="Cambria" w:cs="Cambria"/>
          <w:b/>
          <w:bCs/>
        </w:rPr>
        <w:t xml:space="preserve">If Scripts got </w:t>
      </w:r>
      <w:proofErr w:type="gramStart"/>
      <w:r>
        <w:rPr>
          <w:rFonts w:ascii="Cambria" w:hAnsi="Cambria" w:cs="Cambria"/>
          <w:b/>
          <w:bCs/>
        </w:rPr>
        <w:t>Failed</w:t>
      </w:r>
      <w:r>
        <w:rPr>
          <w:rFonts w:ascii="Cambria" w:hAnsi="Cambria" w:cs="Cambria"/>
        </w:rPr>
        <w:t xml:space="preserve"> ,Then</w:t>
      </w:r>
      <w:proofErr w:type="gramEnd"/>
      <w:r>
        <w:rPr>
          <w:rFonts w:ascii="Cambria" w:hAnsi="Cambria" w:cs="Cambria"/>
        </w:rPr>
        <w:t xml:space="preserve"> </w:t>
      </w:r>
      <w:r w:rsidR="005B585B">
        <w:rPr>
          <w:rFonts w:ascii="Cambria" w:hAnsi="Cambria" w:cs="Cambria"/>
        </w:rPr>
        <w:t>go to</w:t>
      </w:r>
      <w:r>
        <w:rPr>
          <w:rFonts w:ascii="Cambria" w:hAnsi="Cambria" w:cs="Cambria"/>
        </w:rPr>
        <w:t xml:space="preserve"> following Path:</w:t>
      </w:r>
    </w:p>
    <w:p w:rsidR="009C5C4A" w:rsidRDefault="009C5C4A" w:rsidP="009C5C4A">
      <w:pPr>
        <w:rPr>
          <w:rFonts w:ascii="Cambria" w:hAnsi="Cambria" w:cs="Cambria"/>
        </w:rPr>
      </w:pPr>
      <w:proofErr w:type="gramStart"/>
      <w:r>
        <w:rPr>
          <w:rFonts w:ascii="Cambria" w:hAnsi="Cambria" w:cs="Cambria"/>
          <w:b/>
          <w:bCs/>
        </w:rPr>
        <w:t>cd</w:t>
      </w:r>
      <w:proofErr w:type="gramEnd"/>
      <w:r>
        <w:rPr>
          <w:rFonts w:ascii="Cambria" w:hAnsi="Cambria" w:cs="Cambria"/>
          <w:b/>
          <w:bCs/>
        </w:rPr>
        <w:t xml:space="preserve"> /IVDS02/process/Restart</w:t>
      </w:r>
      <w:r>
        <w:rPr>
          <w:rFonts w:ascii="Cambria" w:hAnsi="Cambria" w:cs="Cambria"/>
        </w:rPr>
        <w:t xml:space="preserve"> ----&gt; Then Remove Par File and Rerun above KSH Script .</w:t>
      </w:r>
    </w:p>
    <w:p w:rsidR="009C5C4A" w:rsidRDefault="009C5C4A" w:rsidP="009C5C4A">
      <w:pPr>
        <w:rPr>
          <w:rFonts w:ascii="Cambria" w:hAnsi="Cambria" w:cs="Cambria"/>
        </w:rPr>
      </w:pPr>
      <w:r>
        <w:rPr>
          <w:rFonts w:ascii="Cambria" w:hAnsi="Cambria" w:cs="Cambria"/>
        </w:rPr>
        <w:t xml:space="preserve">Then </w:t>
      </w:r>
      <w:r w:rsidR="005B585B">
        <w:rPr>
          <w:rFonts w:ascii="Cambria" w:hAnsi="Cambria" w:cs="Cambria"/>
        </w:rPr>
        <w:t>Go to</w:t>
      </w:r>
      <w:r>
        <w:rPr>
          <w:rFonts w:ascii="Cambria" w:hAnsi="Cambria" w:cs="Cambria"/>
        </w:rPr>
        <w:t xml:space="preserve"> ETL Director and check the sequencer is running or </w:t>
      </w:r>
      <w:proofErr w:type="gramStart"/>
      <w:r>
        <w:rPr>
          <w:rFonts w:ascii="Cambria" w:hAnsi="Cambria" w:cs="Cambria"/>
        </w:rPr>
        <w:t>Not</w:t>
      </w:r>
      <w:proofErr w:type="gramEnd"/>
      <w:r>
        <w:rPr>
          <w:rFonts w:ascii="Cambria" w:hAnsi="Cambria" w:cs="Cambria"/>
        </w:rPr>
        <w:t>.</w:t>
      </w:r>
    </w:p>
    <w:p w:rsidR="009C5C4A" w:rsidRDefault="009C5C4A" w:rsidP="009C5C4A">
      <w:pPr>
        <w:rPr>
          <w:rFonts w:ascii="Cambria" w:hAnsi="Cambria" w:cs="Cambria"/>
        </w:rPr>
      </w:pPr>
    </w:p>
    <w:p w:rsidR="009C5C4A" w:rsidRDefault="009C5C4A" w:rsidP="009C5C4A">
      <w:pPr>
        <w:rPr>
          <w:rFonts w:ascii="Cambria" w:hAnsi="Cambria" w:cs="Cambria"/>
          <w:b/>
          <w:bCs/>
        </w:rPr>
      </w:pPr>
      <w:r>
        <w:rPr>
          <w:rFonts w:ascii="Cambria" w:hAnsi="Cambria" w:cs="Cambria"/>
          <w:b/>
          <w:bCs/>
        </w:rPr>
        <w:t xml:space="preserve">Note: </w:t>
      </w:r>
    </w:p>
    <w:p w:rsidR="009C5C4A" w:rsidRDefault="005B585B" w:rsidP="009C5C4A">
      <w:pPr>
        <w:rPr>
          <w:rFonts w:ascii="Cambria" w:hAnsi="Cambria" w:cs="Cambria"/>
        </w:rPr>
      </w:pPr>
      <w:r>
        <w:rPr>
          <w:rFonts w:ascii="Cambria" w:hAnsi="Cambria" w:cs="Cambria"/>
        </w:rPr>
        <w:t>In case Failure</w:t>
      </w:r>
      <w:r w:rsidR="009C5C4A">
        <w:rPr>
          <w:rFonts w:ascii="Cambria" w:hAnsi="Cambria" w:cs="Cambria"/>
        </w:rPr>
        <w:t xml:space="preserve"> in Loading Job: Then go</w:t>
      </w:r>
      <w:r>
        <w:rPr>
          <w:rFonts w:ascii="Cambria" w:hAnsi="Cambria" w:cs="Cambria"/>
        </w:rPr>
        <w:t xml:space="preserve"> </w:t>
      </w:r>
      <w:r w:rsidR="009C5C4A">
        <w:rPr>
          <w:rFonts w:ascii="Cambria" w:hAnsi="Cambria" w:cs="Cambria"/>
        </w:rPr>
        <w:t>to below path</w:t>
      </w:r>
    </w:p>
    <w:p w:rsidR="009C5C4A" w:rsidRDefault="009C5C4A" w:rsidP="009C5C4A">
      <w:pPr>
        <w:rPr>
          <w:rFonts w:ascii="Cambria" w:hAnsi="Cambria" w:cs="Cambria"/>
          <w:b/>
          <w:bCs/>
        </w:rPr>
      </w:pPr>
      <w:proofErr w:type="gramStart"/>
      <w:r>
        <w:rPr>
          <w:rFonts w:ascii="Cambria" w:hAnsi="Cambria" w:cs="Cambria"/>
          <w:b/>
          <w:bCs/>
        </w:rPr>
        <w:t>cd</w:t>
      </w:r>
      <w:proofErr w:type="gramEnd"/>
      <w:r>
        <w:rPr>
          <w:rFonts w:ascii="Cambria" w:hAnsi="Cambria" w:cs="Cambria"/>
          <w:b/>
          <w:bCs/>
        </w:rPr>
        <w:t xml:space="preserve"> /IVDS02/process/Restart</w:t>
      </w:r>
    </w:p>
    <w:p w:rsidR="009C5C4A" w:rsidRDefault="009C5C4A" w:rsidP="009C5C4A">
      <w:pPr>
        <w:rPr>
          <w:rFonts w:ascii="Cambria" w:hAnsi="Cambria" w:cs="Cambria"/>
        </w:rPr>
      </w:pPr>
      <w:r>
        <w:rPr>
          <w:rFonts w:ascii="Cambria" w:hAnsi="Cambria" w:cs="Cambria"/>
        </w:rPr>
        <w:t xml:space="preserve">In case of failure, if batch is to be restarted from last failed job onwards then delete .par file from restart folder and again run the sequence. </w:t>
      </w:r>
    </w:p>
    <w:p w:rsidR="009C5C4A" w:rsidRDefault="009C5C4A" w:rsidP="009C5C4A">
      <w:pPr>
        <w:rPr>
          <w:rFonts w:ascii="Cambria" w:hAnsi="Cambria" w:cs="Cambria"/>
          <w:b/>
          <w:bCs/>
        </w:rPr>
      </w:pPr>
    </w:p>
    <w:p w:rsidR="009C5C4A" w:rsidRDefault="005B585B" w:rsidP="009C5C4A">
      <w:pPr>
        <w:rPr>
          <w:rFonts w:ascii="Cambria" w:hAnsi="Cambria" w:cs="Cambria"/>
        </w:rPr>
      </w:pPr>
      <w:r>
        <w:rPr>
          <w:rFonts w:ascii="Cambria" w:hAnsi="Cambria" w:cs="Cambria"/>
          <w:b/>
          <w:bCs/>
        </w:rPr>
        <w:t>In case Failure</w:t>
      </w:r>
      <w:r w:rsidR="009C5C4A">
        <w:rPr>
          <w:rFonts w:ascii="Cambria" w:hAnsi="Cambria" w:cs="Cambria"/>
          <w:b/>
          <w:bCs/>
        </w:rPr>
        <w:t xml:space="preserve"> in Extraction Job</w:t>
      </w:r>
      <w:r w:rsidR="009C5C4A">
        <w:rPr>
          <w:rFonts w:ascii="Cambria" w:hAnsi="Cambria" w:cs="Cambria"/>
        </w:rPr>
        <w:t>: Then go</w:t>
      </w:r>
      <w:r>
        <w:rPr>
          <w:rFonts w:ascii="Cambria" w:hAnsi="Cambria" w:cs="Cambria"/>
        </w:rPr>
        <w:t xml:space="preserve"> </w:t>
      </w:r>
      <w:r w:rsidR="009C5C4A">
        <w:rPr>
          <w:rFonts w:ascii="Cambria" w:hAnsi="Cambria" w:cs="Cambria"/>
        </w:rPr>
        <w:t>to below path</w:t>
      </w:r>
    </w:p>
    <w:p w:rsidR="009C5C4A" w:rsidRDefault="009C5C4A" w:rsidP="009C5C4A">
      <w:pPr>
        <w:rPr>
          <w:rFonts w:ascii="Cambria" w:hAnsi="Cambria" w:cs="Cambria"/>
        </w:rPr>
      </w:pPr>
      <w:proofErr w:type="gramStart"/>
      <w:r>
        <w:rPr>
          <w:rFonts w:ascii="Cambria" w:hAnsi="Cambria" w:cs="Cambria"/>
        </w:rPr>
        <w:t>cd</w:t>
      </w:r>
      <w:proofErr w:type="gramEnd"/>
      <w:r>
        <w:rPr>
          <w:rFonts w:ascii="Cambria" w:hAnsi="Cambria" w:cs="Cambria"/>
        </w:rPr>
        <w:t xml:space="preserve"> /IVDS02/process/Restart</w:t>
      </w:r>
    </w:p>
    <w:p w:rsidR="009C5C4A" w:rsidRDefault="009C5C4A" w:rsidP="009C5C4A">
      <w:pPr>
        <w:rPr>
          <w:rFonts w:ascii="Cambria" w:hAnsi="Cambria" w:cs="Cambria"/>
        </w:rPr>
      </w:pPr>
      <w:r>
        <w:rPr>
          <w:rFonts w:ascii="Cambria" w:hAnsi="Cambria" w:cs="Cambria"/>
        </w:rPr>
        <w:t xml:space="preserve">In case if batch is to be restarted from first job, then delete all files from restart folder and also compile the sequence. </w:t>
      </w:r>
    </w:p>
    <w:p w:rsidR="009C5C4A" w:rsidRDefault="009C5C4A" w:rsidP="009C5C4A">
      <w:pPr>
        <w:rPr>
          <w:rFonts w:ascii="Cambria" w:hAnsi="Cambria" w:cs="Cambria"/>
        </w:rPr>
      </w:pPr>
      <w:proofErr w:type="gramStart"/>
      <w:r>
        <w:rPr>
          <w:rFonts w:ascii="Cambria" w:hAnsi="Cambria" w:cs="Cambria"/>
        </w:rPr>
        <w:t>cd</w:t>
      </w:r>
      <w:proofErr w:type="gramEnd"/>
      <w:r>
        <w:rPr>
          <w:rFonts w:ascii="Cambria" w:hAnsi="Cambria" w:cs="Cambria"/>
        </w:rPr>
        <w:t xml:space="preserve"> /IVDS02/process/Restart -&gt; Remove below files</w:t>
      </w:r>
    </w:p>
    <w:p w:rsidR="009C5C4A" w:rsidRDefault="009C5C4A" w:rsidP="009C5C4A">
      <w:pPr>
        <w:rPr>
          <w:rFonts w:ascii="Cambria" w:hAnsi="Cambria" w:cs="Cambria"/>
        </w:rPr>
      </w:pPr>
      <w:r>
        <w:rPr>
          <w:rFonts w:ascii="Cambria" w:hAnsi="Cambria" w:cs="Cambria"/>
        </w:rPr>
        <w:t>.par file, .err file, .running file, .log file</w:t>
      </w:r>
    </w:p>
    <w:p w:rsidR="009C5C4A" w:rsidRDefault="009C5C4A" w:rsidP="009C5C4A">
      <w:pPr>
        <w:rPr>
          <w:rFonts w:ascii="Cambria" w:hAnsi="Cambria" w:cs="Cambria"/>
        </w:rPr>
      </w:pPr>
    </w:p>
    <w:p w:rsidR="009C5C4A" w:rsidRDefault="009C5C4A" w:rsidP="009C5C4A">
      <w:pPr>
        <w:rPr>
          <w:rFonts w:ascii="Cambria" w:hAnsi="Cambria" w:cs="Cambria"/>
        </w:rPr>
      </w:pPr>
    </w:p>
    <w:p w:rsidR="009C5C4A" w:rsidRDefault="009C5C4A" w:rsidP="009C5C4A">
      <w:pPr>
        <w:rPr>
          <w:rFonts w:ascii="Cambria" w:hAnsi="Cambria" w:cs="Cambria"/>
          <w:b/>
          <w:bCs/>
        </w:rPr>
      </w:pPr>
      <w:r>
        <w:rPr>
          <w:rFonts w:ascii="Cambria" w:hAnsi="Cambria" w:cs="Cambria"/>
          <w:b/>
          <w:bCs/>
        </w:rPr>
        <w:t>If Sequencer got success then go</w:t>
      </w:r>
      <w:r w:rsidR="005B585B">
        <w:rPr>
          <w:rFonts w:ascii="Cambria" w:hAnsi="Cambria" w:cs="Cambria"/>
          <w:b/>
          <w:bCs/>
        </w:rPr>
        <w:t xml:space="preserve"> </w:t>
      </w:r>
      <w:r>
        <w:rPr>
          <w:rFonts w:ascii="Cambria" w:hAnsi="Cambria" w:cs="Cambria"/>
          <w:b/>
          <w:bCs/>
        </w:rPr>
        <w:t>to following Server:</w:t>
      </w:r>
    </w:p>
    <w:p w:rsidR="009C5C4A" w:rsidRDefault="009C5C4A" w:rsidP="009C5C4A">
      <w:pPr>
        <w:rPr>
          <w:rFonts w:ascii="Cambria" w:hAnsi="Cambria" w:cs="Cambria"/>
          <w:b/>
          <w:bCs/>
        </w:rPr>
      </w:pPr>
    </w:p>
    <w:p w:rsidR="009C5C4A" w:rsidRDefault="009C5C4A" w:rsidP="009C5C4A">
      <w:pPr>
        <w:rPr>
          <w:rFonts w:ascii="Cambria" w:hAnsi="Cambria" w:cs="Cambria"/>
        </w:rPr>
      </w:pPr>
      <w:r>
        <w:rPr>
          <w:rFonts w:ascii="Cambria" w:hAnsi="Cambria" w:cs="Cambria"/>
        </w:rPr>
        <w:t xml:space="preserve">Logon to Putty: </w:t>
      </w:r>
      <w:r>
        <w:rPr>
          <w:rFonts w:ascii="Cambria" w:hAnsi="Cambria" w:cs="Cambria"/>
          <w:b/>
          <w:bCs/>
        </w:rPr>
        <w:t>10.87.224.247</w:t>
      </w:r>
    </w:p>
    <w:p w:rsidR="009C5C4A" w:rsidRDefault="009C5C4A" w:rsidP="009C5C4A">
      <w:pPr>
        <w:rPr>
          <w:rFonts w:ascii="Cambria" w:hAnsi="Cambria" w:cs="Cambria"/>
        </w:rPr>
      </w:pPr>
      <w:r>
        <w:rPr>
          <w:rFonts w:ascii="Cambria" w:hAnsi="Cambria" w:cs="Cambria"/>
        </w:rPr>
        <w:t xml:space="preserve">User Name:  </w:t>
      </w:r>
      <w:proofErr w:type="spellStart"/>
      <w:r>
        <w:rPr>
          <w:rFonts w:ascii="Cambria" w:hAnsi="Cambria" w:cs="Cambria"/>
          <w:b/>
          <w:bCs/>
        </w:rPr>
        <w:t>anausr</w:t>
      </w:r>
      <w:proofErr w:type="spellEnd"/>
    </w:p>
    <w:p w:rsidR="009C5C4A" w:rsidRDefault="009C5C4A" w:rsidP="009C5C4A">
      <w:pPr>
        <w:rPr>
          <w:rFonts w:ascii="Cambria" w:hAnsi="Cambria" w:cs="Cambria"/>
        </w:rPr>
      </w:pPr>
    </w:p>
    <w:p w:rsidR="009C5C4A" w:rsidRDefault="009C5C4A" w:rsidP="009C5C4A">
      <w:pPr>
        <w:rPr>
          <w:rFonts w:ascii="Cambria" w:hAnsi="Cambria" w:cs="Cambria"/>
        </w:rPr>
      </w:pPr>
      <w:r>
        <w:rPr>
          <w:rFonts w:ascii="Cambria" w:hAnsi="Cambria" w:cs="Cambria"/>
        </w:rPr>
        <w:t>Then Following below Path:</w:t>
      </w:r>
    </w:p>
    <w:p w:rsidR="009C5C4A" w:rsidRDefault="009C5C4A" w:rsidP="009C5C4A">
      <w:pPr>
        <w:rPr>
          <w:rFonts w:ascii="Cambria" w:hAnsi="Cambria" w:cs="Cambria"/>
          <w:b/>
          <w:bCs/>
        </w:rPr>
      </w:pPr>
      <w:proofErr w:type="gramStart"/>
      <w:r>
        <w:rPr>
          <w:rFonts w:ascii="Cambria" w:hAnsi="Cambria" w:cs="Cambria"/>
          <w:b/>
          <w:bCs/>
        </w:rPr>
        <w:t>cd</w:t>
      </w:r>
      <w:proofErr w:type="gramEnd"/>
      <w:r>
        <w:rPr>
          <w:rFonts w:ascii="Cambria" w:hAnsi="Cambria" w:cs="Cambria"/>
          <w:b/>
          <w:bCs/>
        </w:rPr>
        <w:t xml:space="preserve"> /IVDS02/process/</w:t>
      </w:r>
      <w:proofErr w:type="spellStart"/>
      <w:r>
        <w:rPr>
          <w:rFonts w:ascii="Cambria" w:hAnsi="Cambria" w:cs="Cambria"/>
          <w:b/>
          <w:bCs/>
        </w:rPr>
        <w:t>MicroSegment</w:t>
      </w:r>
      <w:proofErr w:type="spellEnd"/>
      <w:r>
        <w:rPr>
          <w:rFonts w:ascii="Cambria" w:hAnsi="Cambria" w:cs="Cambria"/>
          <w:b/>
          <w:bCs/>
        </w:rPr>
        <w:t>/77_fact_micro_segment_daily_batch</w:t>
      </w:r>
    </w:p>
    <w:p w:rsidR="009C5C4A" w:rsidRDefault="009C5C4A" w:rsidP="009C5C4A">
      <w:pPr>
        <w:rPr>
          <w:rFonts w:ascii="Cambria" w:hAnsi="Cambria" w:cs="Cambria"/>
        </w:rPr>
      </w:pPr>
      <w:r>
        <w:rPr>
          <w:rFonts w:ascii="Cambria" w:hAnsi="Cambria" w:cs="Cambria"/>
        </w:rPr>
        <w:t xml:space="preserve">Then Execute below KSH script: </w:t>
      </w:r>
    </w:p>
    <w:p w:rsidR="009C5C4A" w:rsidRDefault="009C5C4A" w:rsidP="009C5C4A">
      <w:pPr>
        <w:rPr>
          <w:rFonts w:ascii="Cambria" w:hAnsi="Cambria" w:cs="Cambria"/>
          <w:b/>
          <w:bCs/>
        </w:rPr>
      </w:pPr>
      <w:proofErr w:type="spellStart"/>
      <w:proofErr w:type="gramStart"/>
      <w:r>
        <w:rPr>
          <w:rFonts w:ascii="Cambria" w:hAnsi="Cambria" w:cs="Cambria"/>
          <w:b/>
          <w:bCs/>
        </w:rPr>
        <w:t>nohup</w:t>
      </w:r>
      <w:proofErr w:type="spellEnd"/>
      <w:proofErr w:type="gramEnd"/>
      <w:r>
        <w:rPr>
          <w:rFonts w:ascii="Cambria" w:hAnsi="Cambria" w:cs="Cambria"/>
          <w:b/>
          <w:bCs/>
        </w:rPr>
        <w:t xml:space="preserve"> </w:t>
      </w:r>
      <w:proofErr w:type="spellStart"/>
      <w:r>
        <w:rPr>
          <w:rFonts w:ascii="Cambria" w:hAnsi="Cambria" w:cs="Cambria"/>
          <w:b/>
          <w:bCs/>
        </w:rPr>
        <w:t>ksh</w:t>
      </w:r>
      <w:proofErr w:type="spellEnd"/>
      <w:r>
        <w:rPr>
          <w:rFonts w:ascii="Cambria" w:hAnsi="Cambria" w:cs="Cambria"/>
          <w:b/>
          <w:bCs/>
        </w:rPr>
        <w:t xml:space="preserve"> </w:t>
      </w:r>
      <w:proofErr w:type="spellStart"/>
      <w:r>
        <w:rPr>
          <w:rFonts w:ascii="Cambria" w:hAnsi="Cambria" w:cs="Cambria"/>
          <w:b/>
          <w:bCs/>
        </w:rPr>
        <w:t>Run_Script.ksh</w:t>
      </w:r>
      <w:proofErr w:type="spellEnd"/>
      <w:r>
        <w:rPr>
          <w:rFonts w:ascii="Cambria" w:hAnsi="Cambria" w:cs="Cambria"/>
          <w:b/>
          <w:bCs/>
        </w:rPr>
        <w:t xml:space="preserve"> &amp;</w:t>
      </w:r>
    </w:p>
    <w:p w:rsidR="009C5C4A" w:rsidRDefault="009C5C4A" w:rsidP="009C5C4A">
      <w:pPr>
        <w:rPr>
          <w:rFonts w:ascii="Cambria" w:hAnsi="Cambria" w:cs="Cambria"/>
        </w:rPr>
      </w:pPr>
      <w:r>
        <w:rPr>
          <w:rFonts w:ascii="Cambria" w:hAnsi="Cambria" w:cs="Cambria"/>
        </w:rPr>
        <w:t xml:space="preserve">If you want to check the circle </w:t>
      </w:r>
      <w:proofErr w:type="gramStart"/>
      <w:r>
        <w:rPr>
          <w:rFonts w:ascii="Cambria" w:hAnsi="Cambria" w:cs="Cambria"/>
        </w:rPr>
        <w:t>entries ,</w:t>
      </w:r>
      <w:proofErr w:type="gramEnd"/>
      <w:r>
        <w:rPr>
          <w:rFonts w:ascii="Cambria" w:hAnsi="Cambria" w:cs="Cambria"/>
        </w:rPr>
        <w:t xml:space="preserve"> then </w:t>
      </w:r>
      <w:r w:rsidR="005B585B">
        <w:rPr>
          <w:rFonts w:ascii="Cambria" w:hAnsi="Cambria" w:cs="Cambria"/>
        </w:rPr>
        <w:t>go to</w:t>
      </w:r>
      <w:r>
        <w:rPr>
          <w:rFonts w:ascii="Cambria" w:hAnsi="Cambria" w:cs="Cambria"/>
        </w:rPr>
        <w:t xml:space="preserve"> following below path</w:t>
      </w:r>
    </w:p>
    <w:p w:rsidR="009C5C4A" w:rsidRDefault="009C5C4A" w:rsidP="009C5C4A">
      <w:pPr>
        <w:rPr>
          <w:rFonts w:ascii="Cambria" w:hAnsi="Cambria" w:cs="Cambria"/>
        </w:rPr>
      </w:pPr>
      <w:proofErr w:type="gramStart"/>
      <w:r>
        <w:rPr>
          <w:rFonts w:ascii="Cambria" w:hAnsi="Cambria" w:cs="Cambria"/>
        </w:rPr>
        <w:t>cd</w:t>
      </w:r>
      <w:proofErr w:type="gramEnd"/>
      <w:r>
        <w:rPr>
          <w:rFonts w:ascii="Cambria" w:hAnsi="Cambria" w:cs="Cambria"/>
        </w:rPr>
        <w:t xml:space="preserve"> /IVDS02/process/MicroSegment/77_fact_micro_segment_daily_batch/77_fact_micro_segment_daily_logfiles_driver</w:t>
      </w:r>
    </w:p>
    <w:p w:rsidR="009C5C4A" w:rsidRDefault="009C5C4A" w:rsidP="009C5C4A">
      <w:pPr>
        <w:rPr>
          <w:rFonts w:ascii="Cambria" w:hAnsi="Cambria" w:cs="Cambria"/>
        </w:rPr>
      </w:pPr>
      <w:r>
        <w:rPr>
          <w:rFonts w:ascii="Cambria" w:hAnsi="Cambria" w:cs="Cambria"/>
        </w:rPr>
        <w:t xml:space="preserve">Then Next Type </w:t>
      </w:r>
      <w:proofErr w:type="spellStart"/>
      <w:r>
        <w:rPr>
          <w:rFonts w:ascii="Cambria" w:hAnsi="Cambria" w:cs="Cambria"/>
        </w:rPr>
        <w:t>ls</w:t>
      </w:r>
      <w:proofErr w:type="spellEnd"/>
      <w:r>
        <w:rPr>
          <w:rFonts w:ascii="Cambria" w:hAnsi="Cambria" w:cs="Cambria"/>
        </w:rPr>
        <w:t xml:space="preserve"> -</w:t>
      </w:r>
      <w:proofErr w:type="spellStart"/>
      <w:r>
        <w:rPr>
          <w:rFonts w:ascii="Cambria" w:hAnsi="Cambria" w:cs="Cambria"/>
        </w:rPr>
        <w:t>ltr</w:t>
      </w:r>
      <w:proofErr w:type="spellEnd"/>
    </w:p>
    <w:p w:rsidR="009C5C4A" w:rsidRDefault="009C5C4A" w:rsidP="009C5C4A">
      <w:pPr>
        <w:rPr>
          <w:rFonts w:ascii="Cambria" w:hAnsi="Cambria" w:cs="Cambria"/>
        </w:rPr>
      </w:pPr>
      <w:r>
        <w:rPr>
          <w:rFonts w:ascii="Cambria" w:hAnsi="Cambria" w:cs="Cambria"/>
        </w:rPr>
        <w:t xml:space="preserve">It displays the circle </w:t>
      </w:r>
      <w:proofErr w:type="gramStart"/>
      <w:r>
        <w:rPr>
          <w:rFonts w:ascii="Cambria" w:hAnsi="Cambria" w:cs="Cambria"/>
        </w:rPr>
        <w:t>entries ,and</w:t>
      </w:r>
      <w:proofErr w:type="gramEnd"/>
      <w:r>
        <w:rPr>
          <w:rFonts w:ascii="Cambria" w:hAnsi="Cambria" w:cs="Cambria"/>
        </w:rPr>
        <w:t xml:space="preserve"> check date wise.</w:t>
      </w:r>
    </w:p>
    <w:p w:rsidR="009C5C4A" w:rsidRDefault="009C5C4A" w:rsidP="009C5C4A">
      <w:pPr>
        <w:rPr>
          <w:rFonts w:ascii="Cambria" w:hAnsi="Cambria" w:cs="Cambria"/>
        </w:rPr>
      </w:pPr>
      <w:r>
        <w:rPr>
          <w:rFonts w:ascii="Cambria" w:hAnsi="Cambria" w:cs="Cambria"/>
        </w:rPr>
        <w:t xml:space="preserve">If Circle Entries </w:t>
      </w:r>
      <w:proofErr w:type="gramStart"/>
      <w:r>
        <w:rPr>
          <w:rFonts w:ascii="Cambria" w:hAnsi="Cambria" w:cs="Cambria"/>
        </w:rPr>
        <w:t>are  not</w:t>
      </w:r>
      <w:proofErr w:type="gramEnd"/>
      <w:r>
        <w:rPr>
          <w:rFonts w:ascii="Cambria" w:hAnsi="Cambria" w:cs="Cambria"/>
        </w:rPr>
        <w:t xml:space="preserve"> found, then </w:t>
      </w:r>
      <w:r w:rsidR="005B585B">
        <w:rPr>
          <w:rFonts w:ascii="Cambria" w:hAnsi="Cambria" w:cs="Cambria"/>
        </w:rPr>
        <w:t>go to</w:t>
      </w:r>
      <w:r>
        <w:rPr>
          <w:rFonts w:ascii="Cambria" w:hAnsi="Cambria" w:cs="Cambria"/>
        </w:rPr>
        <w:t xml:space="preserve"> following below path</w:t>
      </w:r>
    </w:p>
    <w:p w:rsidR="009C5C4A" w:rsidRDefault="009C5C4A" w:rsidP="009C5C4A">
      <w:pPr>
        <w:rPr>
          <w:rFonts w:ascii="Cambria" w:hAnsi="Cambria" w:cs="Cambria"/>
        </w:rPr>
      </w:pPr>
      <w:proofErr w:type="gramStart"/>
      <w:r>
        <w:rPr>
          <w:rFonts w:ascii="Cambria" w:hAnsi="Cambria" w:cs="Cambria"/>
        </w:rPr>
        <w:t>cd</w:t>
      </w:r>
      <w:proofErr w:type="gramEnd"/>
      <w:r>
        <w:rPr>
          <w:rFonts w:ascii="Cambria" w:hAnsi="Cambria" w:cs="Cambria"/>
        </w:rPr>
        <w:t xml:space="preserve"> /IVDS02/process/MicroSegment/77_fact_micro_segment_daily_batch/77_fact_micro_segment_daily_restart</w:t>
      </w:r>
    </w:p>
    <w:p w:rsidR="009C5C4A" w:rsidRDefault="009C5C4A" w:rsidP="009C5C4A">
      <w:pPr>
        <w:rPr>
          <w:rFonts w:ascii="Cambria" w:hAnsi="Cambria" w:cs="Cambria"/>
        </w:rPr>
      </w:pPr>
      <w:r>
        <w:rPr>
          <w:rFonts w:ascii="Cambria" w:hAnsi="Cambria" w:cs="Cambria"/>
        </w:rPr>
        <w:t xml:space="preserve">For Example: If 10 Circle not </w:t>
      </w:r>
      <w:proofErr w:type="gramStart"/>
      <w:r>
        <w:rPr>
          <w:rFonts w:ascii="Cambria" w:hAnsi="Cambria" w:cs="Cambria"/>
        </w:rPr>
        <w:t>found ,then</w:t>
      </w:r>
      <w:proofErr w:type="gramEnd"/>
      <w:r>
        <w:rPr>
          <w:rFonts w:ascii="Cambria" w:hAnsi="Cambria" w:cs="Cambria"/>
        </w:rPr>
        <w:t xml:space="preserve"> </w:t>
      </w:r>
      <w:r w:rsidR="005B585B">
        <w:rPr>
          <w:rFonts w:ascii="Cambria" w:hAnsi="Cambria" w:cs="Cambria"/>
        </w:rPr>
        <w:t>go to</w:t>
      </w:r>
      <w:r>
        <w:rPr>
          <w:rFonts w:ascii="Cambria" w:hAnsi="Cambria" w:cs="Cambria"/>
        </w:rPr>
        <w:t xml:space="preserve"> above path and </w:t>
      </w:r>
      <w:r w:rsidR="005B585B">
        <w:rPr>
          <w:rFonts w:ascii="Cambria" w:hAnsi="Cambria" w:cs="Cambria"/>
        </w:rPr>
        <w:t>go to</w:t>
      </w:r>
      <w:r>
        <w:rPr>
          <w:rFonts w:ascii="Cambria" w:hAnsi="Cambria" w:cs="Cambria"/>
        </w:rPr>
        <w:t xml:space="preserve">  and type </w:t>
      </w:r>
      <w:proofErr w:type="spellStart"/>
      <w:r>
        <w:rPr>
          <w:rFonts w:ascii="Cambria" w:hAnsi="Cambria" w:cs="Cambria"/>
        </w:rPr>
        <w:t>ls</w:t>
      </w:r>
      <w:proofErr w:type="spellEnd"/>
      <w:r>
        <w:rPr>
          <w:rFonts w:ascii="Cambria" w:hAnsi="Cambria" w:cs="Cambria"/>
        </w:rPr>
        <w:t xml:space="preserve"> -</w:t>
      </w:r>
      <w:proofErr w:type="spellStart"/>
      <w:r>
        <w:rPr>
          <w:rFonts w:ascii="Cambria" w:hAnsi="Cambria" w:cs="Cambria"/>
        </w:rPr>
        <w:t>ltr</w:t>
      </w:r>
      <w:proofErr w:type="spellEnd"/>
    </w:p>
    <w:p w:rsidR="009C5C4A" w:rsidRDefault="005B585B" w:rsidP="009C5C4A">
      <w:pPr>
        <w:rPr>
          <w:rFonts w:ascii="Cambria" w:hAnsi="Cambria" w:cs="Cambria"/>
        </w:rPr>
      </w:pPr>
      <w:r>
        <w:rPr>
          <w:rFonts w:ascii="Cambria" w:hAnsi="Cambria" w:cs="Cambria"/>
        </w:rPr>
        <w:t>Go to</w:t>
      </w:r>
      <w:r w:rsidR="009C5C4A">
        <w:rPr>
          <w:rFonts w:ascii="Cambria" w:hAnsi="Cambria" w:cs="Cambria"/>
        </w:rPr>
        <w:t xml:space="preserve"> 10 circle Directory like</w:t>
      </w:r>
    </w:p>
    <w:p w:rsidR="009C5C4A" w:rsidRDefault="009C5C4A" w:rsidP="009C5C4A">
      <w:pPr>
        <w:rPr>
          <w:rFonts w:ascii="Cambria" w:hAnsi="Cambria" w:cs="Cambria"/>
        </w:rPr>
      </w:pPr>
      <w:proofErr w:type="gramStart"/>
      <w:r>
        <w:rPr>
          <w:rFonts w:ascii="Cambria" w:hAnsi="Cambria" w:cs="Cambria"/>
        </w:rPr>
        <w:t>cd</w:t>
      </w:r>
      <w:proofErr w:type="gramEnd"/>
      <w:r>
        <w:rPr>
          <w:rFonts w:ascii="Cambria" w:hAnsi="Cambria" w:cs="Cambria"/>
        </w:rPr>
        <w:t xml:space="preserve"> 1077_fact_micro_segment_daily_restart</w:t>
      </w:r>
    </w:p>
    <w:p w:rsidR="009C5C4A" w:rsidRDefault="009C5C4A" w:rsidP="009C5C4A">
      <w:pPr>
        <w:rPr>
          <w:rFonts w:ascii="Cambria" w:hAnsi="Cambria" w:cs="Cambria"/>
        </w:rPr>
      </w:pPr>
      <w:r>
        <w:rPr>
          <w:rFonts w:ascii="Cambria" w:hAnsi="Cambria" w:cs="Cambria"/>
        </w:rPr>
        <w:t xml:space="preserve">Then Remove .running file and </w:t>
      </w:r>
      <w:r w:rsidR="005B585B">
        <w:rPr>
          <w:rFonts w:ascii="Cambria" w:hAnsi="Cambria" w:cs="Cambria"/>
        </w:rPr>
        <w:t>go to</w:t>
      </w:r>
      <w:r>
        <w:rPr>
          <w:rFonts w:ascii="Cambria" w:hAnsi="Cambria" w:cs="Cambria"/>
        </w:rPr>
        <w:t xml:space="preserve"> below path </w:t>
      </w:r>
    </w:p>
    <w:p w:rsidR="009C5C4A" w:rsidRDefault="009C5C4A" w:rsidP="009C5C4A">
      <w:pPr>
        <w:rPr>
          <w:rFonts w:ascii="Cambria" w:hAnsi="Cambria" w:cs="Cambria"/>
        </w:rPr>
      </w:pPr>
      <w:proofErr w:type="gramStart"/>
      <w:r>
        <w:rPr>
          <w:rFonts w:ascii="Cambria" w:hAnsi="Cambria" w:cs="Cambria"/>
        </w:rPr>
        <w:t>cd</w:t>
      </w:r>
      <w:proofErr w:type="gramEnd"/>
      <w:r>
        <w:rPr>
          <w:rFonts w:ascii="Cambria" w:hAnsi="Cambria" w:cs="Cambria"/>
        </w:rPr>
        <w:t xml:space="preserve"> /IVDS02/process/</w:t>
      </w:r>
      <w:proofErr w:type="spellStart"/>
      <w:r>
        <w:rPr>
          <w:rFonts w:ascii="Cambria" w:hAnsi="Cambria" w:cs="Cambria"/>
        </w:rPr>
        <w:t>MicroSegment</w:t>
      </w:r>
      <w:proofErr w:type="spellEnd"/>
      <w:r>
        <w:rPr>
          <w:rFonts w:ascii="Cambria" w:hAnsi="Cambria" w:cs="Cambria"/>
        </w:rPr>
        <w:t>/77_fact_micro_segment_daily_batch</w:t>
      </w:r>
    </w:p>
    <w:p w:rsidR="009C5C4A" w:rsidRDefault="009C5C4A" w:rsidP="009C5C4A">
      <w:pPr>
        <w:rPr>
          <w:rFonts w:ascii="Cambria" w:hAnsi="Cambria" w:cs="Cambria"/>
        </w:rPr>
      </w:pPr>
      <w:proofErr w:type="spellStart"/>
      <w:r>
        <w:rPr>
          <w:rFonts w:ascii="Cambria" w:hAnsi="Cambria" w:cs="Cambria"/>
        </w:rPr>
        <w:t>Mean while</w:t>
      </w:r>
      <w:proofErr w:type="spellEnd"/>
      <w:r>
        <w:rPr>
          <w:rFonts w:ascii="Cambria" w:hAnsi="Cambria" w:cs="Cambria"/>
        </w:rPr>
        <w:t xml:space="preserve"> check in </w:t>
      </w:r>
      <w:proofErr w:type="spellStart"/>
      <w:r>
        <w:rPr>
          <w:rFonts w:ascii="Cambria" w:hAnsi="Cambria" w:cs="Cambria"/>
        </w:rPr>
        <w:t>Netezza</w:t>
      </w:r>
      <w:proofErr w:type="spellEnd"/>
      <w:r>
        <w:rPr>
          <w:rFonts w:ascii="Cambria" w:hAnsi="Cambria" w:cs="Cambria"/>
        </w:rPr>
        <w:t xml:space="preserve"> 10.87.224.113 server</w:t>
      </w:r>
    </w:p>
    <w:p w:rsidR="009C5C4A" w:rsidRDefault="009C5C4A" w:rsidP="009C5C4A">
      <w:pPr>
        <w:rPr>
          <w:rFonts w:ascii="Cambria" w:hAnsi="Cambria" w:cs="Cambria"/>
        </w:rPr>
      </w:pPr>
      <w:r>
        <w:rPr>
          <w:rFonts w:ascii="Cambria" w:hAnsi="Cambria" w:cs="Cambria"/>
        </w:rPr>
        <w:t>Execute below query:</w:t>
      </w:r>
    </w:p>
    <w:p w:rsidR="009C5C4A" w:rsidRDefault="009C5C4A" w:rsidP="009C5C4A">
      <w:pPr>
        <w:rPr>
          <w:rFonts w:ascii="Cambria" w:hAnsi="Cambria" w:cs="Cambria"/>
        </w:rPr>
      </w:pPr>
      <w:proofErr w:type="gramStart"/>
      <w:r>
        <w:rPr>
          <w:rFonts w:ascii="Cambria" w:hAnsi="Cambria" w:cs="Cambria"/>
        </w:rPr>
        <w:t>select</w:t>
      </w:r>
      <w:proofErr w:type="gramEnd"/>
      <w:r>
        <w:rPr>
          <w:rFonts w:ascii="Cambria" w:hAnsi="Cambria" w:cs="Cambria"/>
        </w:rPr>
        <w:t xml:space="preserve"> * from DP_SDM_MI..</w:t>
      </w:r>
      <w:proofErr w:type="spellStart"/>
      <w:r>
        <w:rPr>
          <w:rFonts w:ascii="Cambria" w:hAnsi="Cambria" w:cs="Cambria"/>
        </w:rPr>
        <w:t>LOAD_CONTROl</w:t>
      </w:r>
      <w:proofErr w:type="spellEnd"/>
      <w:r>
        <w:rPr>
          <w:rFonts w:ascii="Cambria" w:hAnsi="Cambria" w:cs="Cambria"/>
        </w:rPr>
        <w:t xml:space="preserve"> where </w:t>
      </w:r>
      <w:proofErr w:type="spellStart"/>
      <w:r>
        <w:rPr>
          <w:rFonts w:ascii="Cambria" w:hAnsi="Cambria" w:cs="Cambria"/>
        </w:rPr>
        <w:t>job_name</w:t>
      </w:r>
      <w:proofErr w:type="spellEnd"/>
      <w:r>
        <w:rPr>
          <w:rFonts w:ascii="Cambria" w:hAnsi="Cambria" w:cs="Cambria"/>
        </w:rPr>
        <w:t>='</w:t>
      </w:r>
      <w:proofErr w:type="spellStart"/>
      <w:r>
        <w:rPr>
          <w:rFonts w:ascii="Cambria" w:hAnsi="Cambria" w:cs="Cambria"/>
        </w:rPr>
        <w:t>fact_micro_segment_daily</w:t>
      </w:r>
      <w:proofErr w:type="spellEnd"/>
      <w:r>
        <w:rPr>
          <w:rFonts w:ascii="Cambria" w:hAnsi="Cambria" w:cs="Cambria"/>
        </w:rPr>
        <w:t>'</w:t>
      </w:r>
    </w:p>
    <w:p w:rsidR="009C5C4A" w:rsidRDefault="009C5C4A" w:rsidP="009C5C4A">
      <w:pPr>
        <w:rPr>
          <w:rFonts w:ascii="Cambria" w:hAnsi="Cambria" w:cs="Cambria"/>
        </w:rPr>
      </w:pPr>
      <w:proofErr w:type="gramStart"/>
      <w:r>
        <w:rPr>
          <w:rFonts w:ascii="Cambria" w:hAnsi="Cambria" w:cs="Cambria"/>
        </w:rPr>
        <w:t>and</w:t>
      </w:r>
      <w:proofErr w:type="gramEnd"/>
      <w:r>
        <w:rPr>
          <w:rFonts w:ascii="Cambria" w:hAnsi="Cambria" w:cs="Cambria"/>
        </w:rPr>
        <w:t xml:space="preserve"> </w:t>
      </w:r>
      <w:proofErr w:type="spellStart"/>
      <w:r>
        <w:rPr>
          <w:rFonts w:ascii="Cambria" w:hAnsi="Cambria" w:cs="Cambria"/>
        </w:rPr>
        <w:t>job_status</w:t>
      </w:r>
      <w:proofErr w:type="spellEnd"/>
      <w:r>
        <w:rPr>
          <w:rFonts w:ascii="Cambria" w:hAnsi="Cambria" w:cs="Cambria"/>
        </w:rPr>
        <w:t>=0</w:t>
      </w:r>
    </w:p>
    <w:p w:rsidR="009C5C4A" w:rsidRDefault="009C5C4A" w:rsidP="009C5C4A">
      <w:pPr>
        <w:rPr>
          <w:rFonts w:ascii="Cambria" w:hAnsi="Cambria" w:cs="Cambria"/>
        </w:rPr>
      </w:pPr>
      <w:proofErr w:type="gramStart"/>
      <w:r>
        <w:rPr>
          <w:rFonts w:ascii="Cambria" w:hAnsi="Cambria" w:cs="Cambria"/>
        </w:rPr>
        <w:t>and</w:t>
      </w:r>
      <w:proofErr w:type="gramEnd"/>
      <w:r>
        <w:rPr>
          <w:rFonts w:ascii="Cambria" w:hAnsi="Cambria" w:cs="Cambria"/>
        </w:rPr>
        <w:t xml:space="preserve"> </w:t>
      </w:r>
      <w:proofErr w:type="spellStart"/>
      <w:r>
        <w:rPr>
          <w:rFonts w:ascii="Cambria" w:hAnsi="Cambria" w:cs="Cambria"/>
        </w:rPr>
        <w:t>run_dt</w:t>
      </w:r>
      <w:proofErr w:type="spellEnd"/>
      <w:r>
        <w:rPr>
          <w:rFonts w:ascii="Cambria" w:hAnsi="Cambria" w:cs="Cambria"/>
        </w:rPr>
        <w:t>=</w:t>
      </w:r>
      <w:proofErr w:type="spellStart"/>
      <w:r>
        <w:rPr>
          <w:rFonts w:ascii="Cambria" w:hAnsi="Cambria" w:cs="Cambria"/>
        </w:rPr>
        <w:t>current_date</w:t>
      </w:r>
      <w:proofErr w:type="spellEnd"/>
      <w:r>
        <w:rPr>
          <w:rFonts w:ascii="Cambria" w:hAnsi="Cambria" w:cs="Cambria"/>
        </w:rPr>
        <w:t xml:space="preserve">; </w:t>
      </w:r>
    </w:p>
    <w:p w:rsidR="009C5C4A" w:rsidRDefault="009C5C4A" w:rsidP="009C5C4A">
      <w:pPr>
        <w:rPr>
          <w:rFonts w:ascii="Cambria" w:hAnsi="Cambria" w:cs="Cambria"/>
        </w:rPr>
      </w:pPr>
    </w:p>
    <w:p w:rsidR="009C5C4A" w:rsidRDefault="009C5C4A" w:rsidP="009C5C4A">
      <w:pPr>
        <w:rPr>
          <w:rFonts w:ascii="Cambria" w:hAnsi="Cambria" w:cs="Cambria"/>
        </w:rPr>
      </w:pPr>
    </w:p>
    <w:p w:rsidR="009C5C4A" w:rsidRDefault="009C5C4A" w:rsidP="009C5C4A">
      <w:pPr>
        <w:rPr>
          <w:rFonts w:ascii="Cambria" w:hAnsi="Cambria" w:cs="Cambria"/>
          <w:b/>
          <w:bCs/>
        </w:rPr>
      </w:pPr>
      <w:r>
        <w:rPr>
          <w:rFonts w:ascii="Cambria" w:hAnsi="Cambria" w:cs="Cambria"/>
          <w:b/>
          <w:bCs/>
        </w:rPr>
        <w:t xml:space="preserve">Note: Don't Run this </w:t>
      </w:r>
      <w:proofErr w:type="spellStart"/>
      <w:r>
        <w:rPr>
          <w:rFonts w:ascii="Cambria" w:hAnsi="Cambria" w:cs="Cambria"/>
          <w:b/>
          <w:bCs/>
        </w:rPr>
        <w:t>query</w:t>
      </w:r>
      <w:proofErr w:type="gramStart"/>
      <w:r>
        <w:rPr>
          <w:rFonts w:ascii="Cambria" w:hAnsi="Cambria" w:cs="Cambria"/>
          <w:b/>
          <w:bCs/>
        </w:rPr>
        <w:t>,If</w:t>
      </w:r>
      <w:proofErr w:type="spellEnd"/>
      <w:proofErr w:type="gramEnd"/>
      <w:r>
        <w:rPr>
          <w:rFonts w:ascii="Cambria" w:hAnsi="Cambria" w:cs="Cambria"/>
          <w:b/>
          <w:bCs/>
        </w:rPr>
        <w:t xml:space="preserve"> it required then check in </w:t>
      </w:r>
      <w:proofErr w:type="spellStart"/>
      <w:r>
        <w:rPr>
          <w:rFonts w:ascii="Cambria" w:hAnsi="Cambria" w:cs="Cambria"/>
          <w:b/>
          <w:bCs/>
        </w:rPr>
        <w:t>netezza</w:t>
      </w:r>
      <w:proofErr w:type="spellEnd"/>
      <w:r>
        <w:rPr>
          <w:rFonts w:ascii="Cambria" w:hAnsi="Cambria" w:cs="Cambria"/>
          <w:b/>
          <w:bCs/>
        </w:rPr>
        <w:t xml:space="preserve"> Table. If entries are not found then execute this query.</w:t>
      </w:r>
    </w:p>
    <w:p w:rsidR="009C5C4A" w:rsidRDefault="009C5C4A" w:rsidP="009C5C4A">
      <w:pPr>
        <w:rPr>
          <w:rFonts w:ascii="Cambria" w:hAnsi="Cambria" w:cs="Cambria"/>
        </w:rPr>
      </w:pPr>
      <w:r>
        <w:rPr>
          <w:rFonts w:ascii="Cambria" w:hAnsi="Cambria" w:cs="Cambria"/>
        </w:rPr>
        <w:t>INSERT INTO DP_SDM_MI</w:t>
      </w:r>
      <w:proofErr w:type="gramStart"/>
      <w:r>
        <w:rPr>
          <w:rFonts w:ascii="Cambria" w:hAnsi="Cambria" w:cs="Cambria"/>
        </w:rPr>
        <w:t>..</w:t>
      </w:r>
      <w:proofErr w:type="gramEnd"/>
      <w:r>
        <w:rPr>
          <w:rFonts w:ascii="Cambria" w:hAnsi="Cambria" w:cs="Cambria"/>
        </w:rPr>
        <w:t>RUN_DATE</w:t>
      </w:r>
    </w:p>
    <w:p w:rsidR="009C5C4A" w:rsidRDefault="009C5C4A" w:rsidP="009C5C4A">
      <w:pPr>
        <w:rPr>
          <w:rFonts w:ascii="Cambria" w:hAnsi="Cambria" w:cs="Cambria"/>
        </w:rPr>
      </w:pPr>
      <w:r>
        <w:rPr>
          <w:rFonts w:ascii="Cambria" w:hAnsi="Cambria" w:cs="Cambria"/>
        </w:rPr>
        <w:t>(</w:t>
      </w:r>
    </w:p>
    <w:p w:rsidR="009C5C4A" w:rsidRDefault="009C5C4A" w:rsidP="009C5C4A">
      <w:pPr>
        <w:rPr>
          <w:rFonts w:ascii="Cambria" w:hAnsi="Cambria" w:cs="Cambria"/>
        </w:rPr>
      </w:pPr>
      <w:proofErr w:type="spellStart"/>
      <w:r>
        <w:rPr>
          <w:rFonts w:ascii="Cambria" w:hAnsi="Cambria" w:cs="Cambria"/>
        </w:rPr>
        <w:t>run_dt</w:t>
      </w:r>
      <w:proofErr w:type="spellEnd"/>
    </w:p>
    <w:p w:rsidR="009C5C4A" w:rsidRDefault="009C5C4A" w:rsidP="009C5C4A">
      <w:pPr>
        <w:rPr>
          <w:rFonts w:ascii="Cambria" w:hAnsi="Cambria" w:cs="Cambria"/>
        </w:rPr>
      </w:pPr>
      <w:proofErr w:type="gramStart"/>
      <w:r>
        <w:rPr>
          <w:rFonts w:ascii="Cambria" w:hAnsi="Cambria" w:cs="Cambria"/>
        </w:rPr>
        <w:t>,</w:t>
      </w:r>
      <w:proofErr w:type="spellStart"/>
      <w:r>
        <w:rPr>
          <w:rFonts w:ascii="Cambria" w:hAnsi="Cambria" w:cs="Cambria"/>
        </w:rPr>
        <w:t>source</w:t>
      </w:r>
      <w:proofErr w:type="gramEnd"/>
      <w:r>
        <w:rPr>
          <w:rFonts w:ascii="Cambria" w:hAnsi="Cambria" w:cs="Cambria"/>
        </w:rPr>
        <w:t>_system_code</w:t>
      </w:r>
      <w:proofErr w:type="spellEnd"/>
    </w:p>
    <w:p w:rsidR="009C5C4A" w:rsidRDefault="009C5C4A" w:rsidP="009C5C4A">
      <w:pPr>
        <w:rPr>
          <w:rFonts w:ascii="Cambria" w:hAnsi="Cambria" w:cs="Cambria"/>
        </w:rPr>
      </w:pPr>
      <w:proofErr w:type="gramStart"/>
      <w:r>
        <w:rPr>
          <w:rFonts w:ascii="Cambria" w:hAnsi="Cambria" w:cs="Cambria"/>
        </w:rPr>
        <w:t>,</w:t>
      </w:r>
      <w:proofErr w:type="spellStart"/>
      <w:r>
        <w:rPr>
          <w:rFonts w:ascii="Cambria" w:hAnsi="Cambria" w:cs="Cambria"/>
        </w:rPr>
        <w:t>job</w:t>
      </w:r>
      <w:proofErr w:type="gramEnd"/>
      <w:r>
        <w:rPr>
          <w:rFonts w:ascii="Cambria" w:hAnsi="Cambria" w:cs="Cambria"/>
        </w:rPr>
        <w:t>_name</w:t>
      </w:r>
      <w:proofErr w:type="spellEnd"/>
    </w:p>
    <w:p w:rsidR="009C5C4A" w:rsidRDefault="009C5C4A" w:rsidP="009C5C4A">
      <w:pPr>
        <w:rPr>
          <w:rFonts w:ascii="Cambria" w:hAnsi="Cambria" w:cs="Cambria"/>
        </w:rPr>
      </w:pPr>
      <w:proofErr w:type="gramStart"/>
      <w:r>
        <w:rPr>
          <w:rFonts w:ascii="Cambria" w:hAnsi="Cambria" w:cs="Cambria"/>
        </w:rPr>
        <w:t>,</w:t>
      </w:r>
      <w:proofErr w:type="spellStart"/>
      <w:r>
        <w:rPr>
          <w:rFonts w:ascii="Cambria" w:hAnsi="Cambria" w:cs="Cambria"/>
        </w:rPr>
        <w:t>load</w:t>
      </w:r>
      <w:proofErr w:type="gramEnd"/>
      <w:r>
        <w:rPr>
          <w:rFonts w:ascii="Cambria" w:hAnsi="Cambria" w:cs="Cambria"/>
        </w:rPr>
        <w:t>_type</w:t>
      </w:r>
      <w:proofErr w:type="spellEnd"/>
    </w:p>
    <w:p w:rsidR="009C5C4A" w:rsidRDefault="009C5C4A" w:rsidP="009C5C4A">
      <w:pPr>
        <w:rPr>
          <w:rFonts w:ascii="Cambria" w:hAnsi="Cambria" w:cs="Cambria"/>
        </w:rPr>
      </w:pPr>
      <w:proofErr w:type="gramStart"/>
      <w:r>
        <w:rPr>
          <w:rFonts w:ascii="Cambria" w:hAnsi="Cambria" w:cs="Cambria"/>
        </w:rPr>
        <w:t>,</w:t>
      </w:r>
      <w:proofErr w:type="spellStart"/>
      <w:r>
        <w:rPr>
          <w:rFonts w:ascii="Cambria" w:hAnsi="Cambria" w:cs="Cambria"/>
        </w:rPr>
        <w:t>load</w:t>
      </w:r>
      <w:proofErr w:type="gramEnd"/>
      <w:r>
        <w:rPr>
          <w:rFonts w:ascii="Cambria" w:hAnsi="Cambria" w:cs="Cambria"/>
        </w:rPr>
        <w:t>_freq</w:t>
      </w:r>
      <w:proofErr w:type="spellEnd"/>
    </w:p>
    <w:p w:rsidR="009C5C4A" w:rsidRDefault="009C5C4A" w:rsidP="009C5C4A">
      <w:pPr>
        <w:rPr>
          <w:rFonts w:ascii="Cambria" w:hAnsi="Cambria" w:cs="Cambria"/>
        </w:rPr>
      </w:pPr>
      <w:proofErr w:type="gramStart"/>
      <w:r>
        <w:rPr>
          <w:rFonts w:ascii="Cambria" w:hAnsi="Cambria" w:cs="Cambria"/>
        </w:rPr>
        <w:t>,</w:t>
      </w:r>
      <w:proofErr w:type="spellStart"/>
      <w:r>
        <w:rPr>
          <w:rFonts w:ascii="Cambria" w:hAnsi="Cambria" w:cs="Cambria"/>
        </w:rPr>
        <w:t>update</w:t>
      </w:r>
      <w:proofErr w:type="gramEnd"/>
      <w:r>
        <w:rPr>
          <w:rFonts w:ascii="Cambria" w:hAnsi="Cambria" w:cs="Cambria"/>
        </w:rPr>
        <w:t>_dt</w:t>
      </w:r>
      <w:proofErr w:type="spellEnd"/>
    </w:p>
    <w:p w:rsidR="009C5C4A" w:rsidRDefault="009C5C4A" w:rsidP="009C5C4A">
      <w:pPr>
        <w:rPr>
          <w:rFonts w:ascii="Cambria" w:hAnsi="Cambria" w:cs="Cambria"/>
        </w:rPr>
      </w:pPr>
      <w:proofErr w:type="gramStart"/>
      <w:r>
        <w:rPr>
          <w:rFonts w:ascii="Cambria" w:hAnsi="Cambria" w:cs="Cambria"/>
        </w:rPr>
        <w:t>,</w:t>
      </w:r>
      <w:proofErr w:type="spellStart"/>
      <w:r>
        <w:rPr>
          <w:rFonts w:ascii="Cambria" w:hAnsi="Cambria" w:cs="Cambria"/>
        </w:rPr>
        <w:t>update</w:t>
      </w:r>
      <w:proofErr w:type="gramEnd"/>
      <w:r>
        <w:rPr>
          <w:rFonts w:ascii="Cambria" w:hAnsi="Cambria" w:cs="Cambria"/>
        </w:rPr>
        <w:t>_tm</w:t>
      </w:r>
      <w:proofErr w:type="spellEnd"/>
    </w:p>
    <w:p w:rsidR="009C5C4A" w:rsidRDefault="009C5C4A" w:rsidP="009C5C4A">
      <w:pPr>
        <w:rPr>
          <w:rFonts w:ascii="Cambria" w:hAnsi="Cambria" w:cs="Cambria"/>
        </w:rPr>
      </w:pPr>
      <w:proofErr w:type="gramStart"/>
      <w:r>
        <w:rPr>
          <w:rFonts w:ascii="Cambria" w:hAnsi="Cambria" w:cs="Cambria"/>
        </w:rPr>
        <w:t>,</w:t>
      </w:r>
      <w:proofErr w:type="spellStart"/>
      <w:r>
        <w:rPr>
          <w:rFonts w:ascii="Cambria" w:hAnsi="Cambria" w:cs="Cambria"/>
        </w:rPr>
        <w:t>update</w:t>
      </w:r>
      <w:proofErr w:type="gramEnd"/>
      <w:r>
        <w:rPr>
          <w:rFonts w:ascii="Cambria" w:hAnsi="Cambria" w:cs="Cambria"/>
        </w:rPr>
        <w:t>_user</w:t>
      </w:r>
      <w:proofErr w:type="spellEnd"/>
    </w:p>
    <w:p w:rsidR="009C5C4A" w:rsidRDefault="009C5C4A" w:rsidP="009C5C4A">
      <w:pPr>
        <w:rPr>
          <w:rFonts w:ascii="Cambria" w:hAnsi="Cambria" w:cs="Cambria"/>
        </w:rPr>
      </w:pPr>
      <w:proofErr w:type="gramStart"/>
      <w:r>
        <w:rPr>
          <w:rFonts w:ascii="Cambria" w:hAnsi="Cambria" w:cs="Cambria"/>
        </w:rPr>
        <w:lastRenderedPageBreak/>
        <w:t>,</w:t>
      </w:r>
      <w:proofErr w:type="spellStart"/>
      <w:r>
        <w:rPr>
          <w:rFonts w:ascii="Cambria" w:hAnsi="Cambria" w:cs="Cambria"/>
        </w:rPr>
        <w:t>load</w:t>
      </w:r>
      <w:proofErr w:type="gramEnd"/>
      <w:r>
        <w:rPr>
          <w:rFonts w:ascii="Cambria" w:hAnsi="Cambria" w:cs="Cambria"/>
        </w:rPr>
        <w:t>_from_dt</w:t>
      </w:r>
      <w:proofErr w:type="spellEnd"/>
    </w:p>
    <w:p w:rsidR="009C5C4A" w:rsidRDefault="009C5C4A" w:rsidP="009C5C4A">
      <w:pPr>
        <w:rPr>
          <w:rFonts w:ascii="Cambria" w:hAnsi="Cambria" w:cs="Cambria"/>
        </w:rPr>
      </w:pPr>
      <w:proofErr w:type="gramStart"/>
      <w:r>
        <w:rPr>
          <w:rFonts w:ascii="Cambria" w:hAnsi="Cambria" w:cs="Cambria"/>
        </w:rPr>
        <w:t>,</w:t>
      </w:r>
      <w:proofErr w:type="spellStart"/>
      <w:r>
        <w:rPr>
          <w:rFonts w:ascii="Cambria" w:hAnsi="Cambria" w:cs="Cambria"/>
        </w:rPr>
        <w:t>load</w:t>
      </w:r>
      <w:proofErr w:type="gramEnd"/>
      <w:r>
        <w:rPr>
          <w:rFonts w:ascii="Cambria" w:hAnsi="Cambria" w:cs="Cambria"/>
        </w:rPr>
        <w:t>_days</w:t>
      </w:r>
      <w:proofErr w:type="spellEnd"/>
    </w:p>
    <w:p w:rsidR="009C5C4A" w:rsidRDefault="009C5C4A" w:rsidP="009C5C4A">
      <w:pPr>
        <w:rPr>
          <w:rFonts w:ascii="Cambria" w:hAnsi="Cambria" w:cs="Cambria"/>
        </w:rPr>
      </w:pPr>
      <w:r>
        <w:rPr>
          <w:rFonts w:ascii="Cambria" w:hAnsi="Cambria" w:cs="Cambria"/>
        </w:rPr>
        <w:t xml:space="preserve">) </w:t>
      </w:r>
    </w:p>
    <w:p w:rsidR="009C5C4A" w:rsidRDefault="009C5C4A" w:rsidP="009C5C4A">
      <w:pPr>
        <w:rPr>
          <w:rFonts w:ascii="Cambria" w:hAnsi="Cambria" w:cs="Cambria"/>
        </w:rPr>
      </w:pPr>
      <w:r>
        <w:rPr>
          <w:rFonts w:ascii="Cambria" w:hAnsi="Cambria" w:cs="Cambria"/>
        </w:rPr>
        <w:t>VALUES</w:t>
      </w:r>
    </w:p>
    <w:p w:rsidR="009C5C4A" w:rsidRDefault="009C5C4A" w:rsidP="009C5C4A">
      <w:pPr>
        <w:rPr>
          <w:rFonts w:ascii="Cambria" w:hAnsi="Cambria" w:cs="Cambria"/>
        </w:rPr>
      </w:pPr>
      <w:r>
        <w:rPr>
          <w:rFonts w:ascii="Cambria" w:hAnsi="Cambria" w:cs="Cambria"/>
        </w:rPr>
        <w:t>(</w:t>
      </w:r>
    </w:p>
    <w:p w:rsidR="009C5C4A" w:rsidRDefault="009C5C4A" w:rsidP="009C5C4A">
      <w:pPr>
        <w:rPr>
          <w:rFonts w:ascii="Cambria" w:hAnsi="Cambria" w:cs="Cambria"/>
        </w:rPr>
      </w:pPr>
      <w:r>
        <w:rPr>
          <w:rFonts w:ascii="Cambria" w:hAnsi="Cambria" w:cs="Cambria"/>
        </w:rPr>
        <w:t>'2015-04-03',</w:t>
      </w:r>
    </w:p>
    <w:p w:rsidR="009C5C4A" w:rsidRDefault="009C5C4A" w:rsidP="009C5C4A">
      <w:pPr>
        <w:rPr>
          <w:rFonts w:ascii="Cambria" w:hAnsi="Cambria" w:cs="Cambria"/>
        </w:rPr>
      </w:pPr>
      <w:r>
        <w:rPr>
          <w:rFonts w:ascii="Cambria" w:hAnsi="Cambria" w:cs="Cambria"/>
        </w:rPr>
        <w:t>2077,</w:t>
      </w:r>
    </w:p>
    <w:p w:rsidR="009C5C4A" w:rsidRDefault="009C5C4A" w:rsidP="009C5C4A">
      <w:pPr>
        <w:rPr>
          <w:rFonts w:ascii="Cambria" w:hAnsi="Cambria" w:cs="Cambria"/>
        </w:rPr>
      </w:pPr>
      <w:r>
        <w:rPr>
          <w:rFonts w:ascii="Cambria" w:hAnsi="Cambria" w:cs="Cambria"/>
        </w:rPr>
        <w:t>'</w:t>
      </w:r>
      <w:proofErr w:type="spellStart"/>
      <w:r>
        <w:rPr>
          <w:rFonts w:ascii="Cambria" w:hAnsi="Cambria" w:cs="Cambria"/>
        </w:rPr>
        <w:t>fact_micro_segment_daily</w:t>
      </w:r>
      <w:proofErr w:type="spellEnd"/>
      <w:r>
        <w:rPr>
          <w:rFonts w:ascii="Cambria" w:hAnsi="Cambria" w:cs="Cambria"/>
        </w:rPr>
        <w:t>',</w:t>
      </w:r>
    </w:p>
    <w:p w:rsidR="009C5C4A" w:rsidRDefault="009C5C4A" w:rsidP="009C5C4A">
      <w:pPr>
        <w:rPr>
          <w:rFonts w:ascii="Cambria" w:hAnsi="Cambria" w:cs="Cambria"/>
        </w:rPr>
      </w:pPr>
      <w:r>
        <w:rPr>
          <w:rFonts w:ascii="Cambria" w:hAnsi="Cambria" w:cs="Cambria"/>
        </w:rPr>
        <w:t>'INCR',</w:t>
      </w:r>
    </w:p>
    <w:p w:rsidR="009C5C4A" w:rsidRDefault="009C5C4A" w:rsidP="009C5C4A">
      <w:pPr>
        <w:rPr>
          <w:rFonts w:ascii="Cambria" w:hAnsi="Cambria" w:cs="Cambria"/>
        </w:rPr>
      </w:pPr>
      <w:r>
        <w:rPr>
          <w:rFonts w:ascii="Cambria" w:hAnsi="Cambria" w:cs="Cambria"/>
        </w:rPr>
        <w:t>'D',</w:t>
      </w:r>
    </w:p>
    <w:p w:rsidR="009C5C4A" w:rsidRDefault="009C5C4A" w:rsidP="009C5C4A">
      <w:pPr>
        <w:rPr>
          <w:rFonts w:ascii="Cambria" w:hAnsi="Cambria" w:cs="Cambria"/>
        </w:rPr>
      </w:pPr>
      <w:r>
        <w:rPr>
          <w:rFonts w:ascii="Cambria" w:hAnsi="Cambria" w:cs="Cambria"/>
        </w:rPr>
        <w:t>'2015-04-03',</w:t>
      </w:r>
    </w:p>
    <w:p w:rsidR="009C5C4A" w:rsidRDefault="009C5C4A" w:rsidP="009C5C4A">
      <w:pPr>
        <w:rPr>
          <w:rFonts w:ascii="Cambria" w:hAnsi="Cambria" w:cs="Cambria"/>
        </w:rPr>
      </w:pPr>
      <w:r>
        <w:rPr>
          <w:rFonts w:ascii="Cambria" w:hAnsi="Cambria" w:cs="Cambria"/>
        </w:rPr>
        <w:t>'01:00:00',</w:t>
      </w:r>
    </w:p>
    <w:p w:rsidR="009C5C4A" w:rsidRDefault="009C5C4A" w:rsidP="009C5C4A">
      <w:pPr>
        <w:rPr>
          <w:rFonts w:ascii="Cambria" w:hAnsi="Cambria" w:cs="Cambria"/>
        </w:rPr>
      </w:pPr>
      <w:r>
        <w:rPr>
          <w:rFonts w:ascii="Cambria" w:hAnsi="Cambria" w:cs="Cambria"/>
        </w:rPr>
        <w:t>'</w:t>
      </w:r>
      <w:proofErr w:type="spellStart"/>
      <w:r>
        <w:rPr>
          <w:rFonts w:ascii="Cambria" w:hAnsi="Cambria" w:cs="Cambria"/>
        </w:rPr>
        <w:t>ms_load</w:t>
      </w:r>
      <w:proofErr w:type="spellEnd"/>
      <w:r>
        <w:rPr>
          <w:rFonts w:ascii="Cambria" w:hAnsi="Cambria" w:cs="Cambria"/>
        </w:rPr>
        <w:t>',</w:t>
      </w:r>
    </w:p>
    <w:p w:rsidR="009C5C4A" w:rsidRDefault="009C5C4A" w:rsidP="009C5C4A">
      <w:pPr>
        <w:rPr>
          <w:rFonts w:ascii="Cambria" w:hAnsi="Cambria" w:cs="Cambria"/>
        </w:rPr>
      </w:pPr>
      <w:r>
        <w:rPr>
          <w:rFonts w:ascii="Cambria" w:hAnsi="Cambria" w:cs="Cambria"/>
        </w:rPr>
        <w:t>'2015-04-03',</w:t>
      </w:r>
    </w:p>
    <w:p w:rsidR="009C5C4A" w:rsidRDefault="009C5C4A" w:rsidP="009C5C4A">
      <w:pPr>
        <w:rPr>
          <w:rFonts w:ascii="Cambria" w:hAnsi="Cambria" w:cs="Cambria"/>
        </w:rPr>
      </w:pPr>
      <w:r>
        <w:rPr>
          <w:rFonts w:ascii="Cambria" w:hAnsi="Cambria" w:cs="Cambria"/>
        </w:rPr>
        <w:t xml:space="preserve">1); </w:t>
      </w:r>
    </w:p>
    <w:p w:rsidR="009C5C4A" w:rsidRDefault="009C5C4A" w:rsidP="009C5C4A">
      <w:pPr>
        <w:rPr>
          <w:rFonts w:ascii="Cambria" w:hAnsi="Cambria" w:cs="Cambria"/>
        </w:rPr>
      </w:pPr>
    </w:p>
    <w:p w:rsidR="009C5C4A" w:rsidRDefault="009C5C4A" w:rsidP="009C5C4A">
      <w:pPr>
        <w:rPr>
          <w:rFonts w:ascii="Cambria" w:hAnsi="Cambria" w:cs="Cambria"/>
        </w:rPr>
      </w:pPr>
      <w:r>
        <w:rPr>
          <w:rFonts w:ascii="Cambria" w:hAnsi="Cambria" w:cs="Cambria"/>
        </w:rPr>
        <w:t>Then Execute below KSH script:</w:t>
      </w:r>
    </w:p>
    <w:p w:rsidR="009C5C4A" w:rsidRDefault="009C5C4A" w:rsidP="009C5C4A">
      <w:pPr>
        <w:rPr>
          <w:rFonts w:ascii="Cambria" w:hAnsi="Cambria" w:cs="Cambria"/>
        </w:rPr>
      </w:pPr>
      <w:proofErr w:type="spellStart"/>
      <w:proofErr w:type="gramStart"/>
      <w:r>
        <w:rPr>
          <w:rFonts w:ascii="Cambria" w:hAnsi="Cambria" w:cs="Cambria"/>
        </w:rPr>
        <w:t>nohup</w:t>
      </w:r>
      <w:proofErr w:type="spellEnd"/>
      <w:proofErr w:type="gramEnd"/>
      <w:r>
        <w:rPr>
          <w:rFonts w:ascii="Cambria" w:hAnsi="Cambria" w:cs="Cambria"/>
        </w:rPr>
        <w:t xml:space="preserve"> ./77_fact_micro_segment_daily_batch.sh 10 </w:t>
      </w:r>
      <w:proofErr w:type="spellStart"/>
      <w:r>
        <w:rPr>
          <w:rFonts w:ascii="Cambria" w:hAnsi="Cambria" w:cs="Cambria"/>
        </w:rPr>
        <w:t>fact_micro_segment_daily</w:t>
      </w:r>
      <w:proofErr w:type="spellEnd"/>
      <w:r>
        <w:rPr>
          <w:rFonts w:ascii="Cambria" w:hAnsi="Cambria" w:cs="Cambria"/>
        </w:rPr>
        <w:t xml:space="preserve"> 2015-04-05 &amp; </w:t>
      </w:r>
    </w:p>
    <w:p w:rsidR="009C5C4A" w:rsidRDefault="009C5C4A" w:rsidP="009C5C4A">
      <w:pPr>
        <w:rPr>
          <w:rFonts w:ascii="Cambria" w:hAnsi="Cambria" w:cs="Cambria"/>
        </w:rPr>
      </w:pPr>
      <w:r>
        <w:rPr>
          <w:rFonts w:ascii="Cambria" w:hAnsi="Cambria" w:cs="Cambria"/>
        </w:rPr>
        <w:t xml:space="preserve">Date </w:t>
      </w:r>
      <w:proofErr w:type="gramStart"/>
      <w:r>
        <w:rPr>
          <w:rFonts w:ascii="Cambria" w:hAnsi="Cambria" w:cs="Cambria"/>
        </w:rPr>
        <w:t>Should</w:t>
      </w:r>
      <w:proofErr w:type="gramEnd"/>
      <w:r>
        <w:rPr>
          <w:rFonts w:ascii="Cambria" w:hAnsi="Cambria" w:cs="Cambria"/>
        </w:rPr>
        <w:t xml:space="preserve"> be D-3.</w:t>
      </w:r>
    </w:p>
    <w:p w:rsidR="009C5C4A" w:rsidRDefault="009C5C4A" w:rsidP="009C5C4A">
      <w:pPr>
        <w:rPr>
          <w:rFonts w:ascii="Cambria" w:hAnsi="Cambria" w:cs="Cambria"/>
        </w:rPr>
      </w:pPr>
      <w:r>
        <w:rPr>
          <w:rFonts w:ascii="Cambria" w:hAnsi="Cambria" w:cs="Cambria"/>
        </w:rPr>
        <w:t xml:space="preserve">After completion of script </w:t>
      </w:r>
      <w:proofErr w:type="gramStart"/>
      <w:r>
        <w:rPr>
          <w:rFonts w:ascii="Cambria" w:hAnsi="Cambria" w:cs="Cambria"/>
        </w:rPr>
        <w:t>then  Check</w:t>
      </w:r>
      <w:proofErr w:type="gramEnd"/>
      <w:r>
        <w:rPr>
          <w:rFonts w:ascii="Cambria" w:hAnsi="Cambria" w:cs="Cambria"/>
        </w:rPr>
        <w:t xml:space="preserve"> in </w:t>
      </w:r>
      <w:proofErr w:type="spellStart"/>
      <w:r>
        <w:rPr>
          <w:rFonts w:ascii="Cambria" w:hAnsi="Cambria" w:cs="Cambria"/>
        </w:rPr>
        <w:t>Netezza</w:t>
      </w:r>
      <w:proofErr w:type="spellEnd"/>
      <w:r>
        <w:rPr>
          <w:rFonts w:ascii="Cambria" w:hAnsi="Cambria" w:cs="Cambria"/>
        </w:rPr>
        <w:t xml:space="preserve"> </w:t>
      </w:r>
      <w:proofErr w:type="spellStart"/>
      <w:r>
        <w:rPr>
          <w:rFonts w:ascii="Cambria" w:hAnsi="Cambria" w:cs="Cambria"/>
        </w:rPr>
        <w:t>validationQueries</w:t>
      </w:r>
      <w:proofErr w:type="spellEnd"/>
      <w:r>
        <w:rPr>
          <w:rFonts w:ascii="Cambria" w:hAnsi="Cambria" w:cs="Cambria"/>
        </w:rPr>
        <w:t>:</w:t>
      </w:r>
    </w:p>
    <w:p w:rsidR="009C5C4A" w:rsidRDefault="009C5C4A" w:rsidP="009C5C4A">
      <w:pPr>
        <w:rPr>
          <w:rFonts w:ascii="Cambria" w:hAnsi="Cambria" w:cs="Cambria"/>
        </w:rPr>
      </w:pPr>
    </w:p>
    <w:p w:rsidR="009C5C4A" w:rsidRDefault="009C5C4A" w:rsidP="009C5C4A">
      <w:pPr>
        <w:rPr>
          <w:rFonts w:ascii="Cambria" w:hAnsi="Cambria" w:cs="Cambria"/>
          <w:b/>
          <w:bCs/>
          <w:u w:val="single"/>
        </w:rPr>
      </w:pPr>
      <w:r>
        <w:rPr>
          <w:rFonts w:ascii="Cambria" w:hAnsi="Cambria" w:cs="Cambria"/>
          <w:b/>
          <w:bCs/>
          <w:u w:val="single"/>
        </w:rPr>
        <w:t>VALIDATION:</w:t>
      </w:r>
    </w:p>
    <w:p w:rsidR="009C5C4A" w:rsidRDefault="009C5C4A" w:rsidP="009C5C4A">
      <w:pPr>
        <w:rPr>
          <w:rFonts w:ascii="Cambria" w:hAnsi="Cambria" w:cs="Cambria"/>
          <w:b/>
          <w:bCs/>
          <w:u w:val="single"/>
        </w:rPr>
      </w:pPr>
    </w:p>
    <w:p w:rsidR="009C5C4A" w:rsidRDefault="009C5C4A" w:rsidP="009C5C4A">
      <w:pPr>
        <w:rPr>
          <w:rFonts w:ascii="Cambria" w:hAnsi="Cambria" w:cs="Cambria"/>
          <w:b/>
          <w:bCs/>
        </w:rPr>
      </w:pPr>
      <w:r>
        <w:rPr>
          <w:rFonts w:ascii="Cambria" w:hAnsi="Cambria" w:cs="Cambria"/>
          <w:b/>
          <w:bCs/>
        </w:rPr>
        <w:t xml:space="preserve">Source </w:t>
      </w:r>
      <w:proofErr w:type="gramStart"/>
      <w:r>
        <w:rPr>
          <w:rFonts w:ascii="Cambria" w:hAnsi="Cambria" w:cs="Cambria"/>
          <w:b/>
          <w:bCs/>
        </w:rPr>
        <w:t>Query :</w:t>
      </w:r>
      <w:proofErr w:type="gramEnd"/>
      <w:r>
        <w:rPr>
          <w:rFonts w:ascii="Cambria" w:hAnsi="Cambria" w:cs="Cambria"/>
          <w:b/>
          <w:bCs/>
        </w:rPr>
        <w:t>-</w:t>
      </w:r>
    </w:p>
    <w:p w:rsidR="009C5C4A" w:rsidRDefault="009C5C4A" w:rsidP="009C5C4A">
      <w:pPr>
        <w:rPr>
          <w:rFonts w:ascii="Cambria" w:hAnsi="Cambria" w:cs="Cambria"/>
        </w:rPr>
      </w:pPr>
      <w:proofErr w:type="gramStart"/>
      <w:r>
        <w:rPr>
          <w:rFonts w:ascii="Cambria" w:hAnsi="Cambria" w:cs="Cambria"/>
        </w:rPr>
        <w:t>select</w:t>
      </w:r>
      <w:proofErr w:type="gramEnd"/>
      <w:r>
        <w:rPr>
          <w:rFonts w:ascii="Cambria" w:hAnsi="Cambria" w:cs="Cambria"/>
        </w:rPr>
        <w:t xml:space="preserve"> </w:t>
      </w:r>
      <w:proofErr w:type="spellStart"/>
      <w:r>
        <w:rPr>
          <w:rFonts w:ascii="Cambria" w:hAnsi="Cambria" w:cs="Cambria"/>
        </w:rPr>
        <w:t>date_Skey,BASE_CIRCLE,count</w:t>
      </w:r>
      <w:proofErr w:type="spellEnd"/>
      <w:r>
        <w:rPr>
          <w:rFonts w:ascii="Cambria" w:hAnsi="Cambria" w:cs="Cambria"/>
        </w:rPr>
        <w:t xml:space="preserve">(*) </w:t>
      </w:r>
    </w:p>
    <w:p w:rsidR="009C5C4A" w:rsidRDefault="009C5C4A" w:rsidP="009C5C4A">
      <w:pPr>
        <w:rPr>
          <w:rFonts w:ascii="Cambria" w:hAnsi="Cambria" w:cs="Cambria"/>
        </w:rPr>
      </w:pPr>
      <w:proofErr w:type="gramStart"/>
      <w:r>
        <w:rPr>
          <w:rFonts w:ascii="Cambria" w:hAnsi="Cambria" w:cs="Cambria"/>
        </w:rPr>
        <w:t>from</w:t>
      </w:r>
      <w:proofErr w:type="gramEnd"/>
      <w:r>
        <w:rPr>
          <w:rFonts w:ascii="Cambria" w:hAnsi="Cambria" w:cs="Cambria"/>
        </w:rPr>
        <w:t xml:space="preserve"> DP_TDM_MI..SBSCRBR_RES_BASE_DAILY </w:t>
      </w:r>
    </w:p>
    <w:p w:rsidR="009C5C4A" w:rsidRDefault="009C5C4A" w:rsidP="009C5C4A">
      <w:pPr>
        <w:rPr>
          <w:rFonts w:ascii="Cambria" w:hAnsi="Cambria" w:cs="Cambria"/>
        </w:rPr>
      </w:pPr>
      <w:proofErr w:type="gramStart"/>
      <w:r>
        <w:rPr>
          <w:rFonts w:ascii="Cambria" w:hAnsi="Cambria" w:cs="Cambria"/>
        </w:rPr>
        <w:t>where</w:t>
      </w:r>
      <w:proofErr w:type="gramEnd"/>
      <w:r>
        <w:rPr>
          <w:rFonts w:ascii="Cambria" w:hAnsi="Cambria" w:cs="Cambria"/>
        </w:rPr>
        <w:t xml:space="preserve"> PRE_POST_IND=1 and </w:t>
      </w:r>
      <w:proofErr w:type="spellStart"/>
      <w:r>
        <w:rPr>
          <w:rFonts w:ascii="Cambria" w:hAnsi="Cambria" w:cs="Cambria"/>
        </w:rPr>
        <w:t>date_skey</w:t>
      </w:r>
      <w:proofErr w:type="spellEnd"/>
      <w:r>
        <w:rPr>
          <w:rFonts w:ascii="Cambria" w:hAnsi="Cambria" w:cs="Cambria"/>
        </w:rPr>
        <w:t>=20150522 group by 1,2;</w:t>
      </w:r>
    </w:p>
    <w:p w:rsidR="009C5C4A" w:rsidRDefault="009C5C4A" w:rsidP="009C5C4A">
      <w:pPr>
        <w:rPr>
          <w:rFonts w:ascii="Cambria" w:hAnsi="Cambria" w:cs="Cambria"/>
        </w:rPr>
      </w:pPr>
    </w:p>
    <w:p w:rsidR="009C5C4A" w:rsidRDefault="009C5C4A" w:rsidP="009C5C4A">
      <w:pPr>
        <w:rPr>
          <w:rFonts w:ascii="Cambria" w:hAnsi="Cambria" w:cs="Cambria"/>
          <w:b/>
          <w:bCs/>
        </w:rPr>
      </w:pPr>
      <w:r>
        <w:rPr>
          <w:rFonts w:ascii="Cambria" w:hAnsi="Cambria" w:cs="Cambria"/>
          <w:b/>
          <w:bCs/>
        </w:rPr>
        <w:t xml:space="preserve">Target </w:t>
      </w:r>
      <w:proofErr w:type="gramStart"/>
      <w:r>
        <w:rPr>
          <w:rFonts w:ascii="Cambria" w:hAnsi="Cambria" w:cs="Cambria"/>
          <w:b/>
          <w:bCs/>
        </w:rPr>
        <w:t>Query :</w:t>
      </w:r>
      <w:proofErr w:type="gramEnd"/>
      <w:r>
        <w:rPr>
          <w:rFonts w:ascii="Cambria" w:hAnsi="Cambria" w:cs="Cambria"/>
          <w:b/>
          <w:bCs/>
        </w:rPr>
        <w:t>-</w:t>
      </w:r>
    </w:p>
    <w:p w:rsidR="009C5C4A" w:rsidRDefault="009C5C4A" w:rsidP="009C5C4A">
      <w:pPr>
        <w:rPr>
          <w:rFonts w:ascii="Cambria" w:hAnsi="Cambria" w:cs="Cambria"/>
        </w:rPr>
      </w:pPr>
      <w:proofErr w:type="gramStart"/>
      <w:r>
        <w:rPr>
          <w:rFonts w:ascii="Cambria" w:hAnsi="Cambria" w:cs="Cambria"/>
        </w:rPr>
        <w:t>select</w:t>
      </w:r>
      <w:proofErr w:type="gramEnd"/>
      <w:r>
        <w:rPr>
          <w:rFonts w:ascii="Cambria" w:hAnsi="Cambria" w:cs="Cambria"/>
        </w:rPr>
        <w:t xml:space="preserve"> </w:t>
      </w:r>
      <w:proofErr w:type="spellStart"/>
      <w:r>
        <w:rPr>
          <w:rFonts w:ascii="Cambria" w:hAnsi="Cambria" w:cs="Cambria"/>
        </w:rPr>
        <w:t>date_skey,BASE_CIRCLE,sum</w:t>
      </w:r>
      <w:proofErr w:type="spellEnd"/>
      <w:r>
        <w:rPr>
          <w:rFonts w:ascii="Cambria" w:hAnsi="Cambria" w:cs="Cambria"/>
        </w:rPr>
        <w:t>(</w:t>
      </w:r>
      <w:proofErr w:type="spellStart"/>
      <w:r>
        <w:rPr>
          <w:rFonts w:ascii="Cambria" w:hAnsi="Cambria" w:cs="Cambria"/>
        </w:rPr>
        <w:t>res_subs</w:t>
      </w:r>
      <w:proofErr w:type="spellEnd"/>
      <w:r>
        <w:rPr>
          <w:rFonts w:ascii="Cambria" w:hAnsi="Cambria" w:cs="Cambria"/>
        </w:rPr>
        <w:t xml:space="preserve">) </w:t>
      </w:r>
    </w:p>
    <w:p w:rsidR="009C5C4A" w:rsidRDefault="009C5C4A" w:rsidP="009C5C4A">
      <w:pPr>
        <w:rPr>
          <w:rFonts w:ascii="Cambria" w:hAnsi="Cambria" w:cs="Cambria"/>
        </w:rPr>
      </w:pPr>
      <w:proofErr w:type="gramStart"/>
      <w:r>
        <w:rPr>
          <w:rFonts w:ascii="Cambria" w:hAnsi="Cambria" w:cs="Cambria"/>
        </w:rPr>
        <w:t>from</w:t>
      </w:r>
      <w:proofErr w:type="gramEnd"/>
      <w:r>
        <w:rPr>
          <w:rFonts w:ascii="Cambria" w:hAnsi="Cambria" w:cs="Cambria"/>
        </w:rPr>
        <w:t xml:space="preserve"> DP_TDM_MI..FACT_MICR_SEG_RPT_DAILY_AGG </w:t>
      </w:r>
    </w:p>
    <w:p w:rsidR="009C5C4A" w:rsidRDefault="009C5C4A" w:rsidP="009C5C4A">
      <w:pPr>
        <w:rPr>
          <w:rFonts w:ascii="Cambria" w:hAnsi="Cambria" w:cs="Cambria"/>
        </w:rPr>
      </w:pPr>
      <w:proofErr w:type="gramStart"/>
      <w:r>
        <w:rPr>
          <w:rFonts w:ascii="Cambria" w:hAnsi="Cambria" w:cs="Cambria"/>
        </w:rPr>
        <w:t>where</w:t>
      </w:r>
      <w:proofErr w:type="gramEnd"/>
      <w:r>
        <w:rPr>
          <w:rFonts w:ascii="Cambria" w:hAnsi="Cambria" w:cs="Cambria"/>
        </w:rPr>
        <w:t xml:space="preserve"> </w:t>
      </w:r>
      <w:proofErr w:type="spellStart"/>
      <w:r>
        <w:rPr>
          <w:rFonts w:ascii="Cambria" w:hAnsi="Cambria" w:cs="Cambria"/>
        </w:rPr>
        <w:t>base_circle</w:t>
      </w:r>
      <w:proofErr w:type="spellEnd"/>
      <w:r>
        <w:rPr>
          <w:rFonts w:ascii="Cambria" w:hAnsi="Cambria" w:cs="Cambria"/>
        </w:rPr>
        <w:t xml:space="preserve">  not in (96,97) and </w:t>
      </w:r>
      <w:proofErr w:type="spellStart"/>
      <w:r>
        <w:rPr>
          <w:rFonts w:ascii="Cambria" w:hAnsi="Cambria" w:cs="Cambria"/>
        </w:rPr>
        <w:t>date_skey</w:t>
      </w:r>
      <w:proofErr w:type="spellEnd"/>
      <w:r>
        <w:rPr>
          <w:rFonts w:ascii="Cambria" w:hAnsi="Cambria" w:cs="Cambria"/>
        </w:rPr>
        <w:t>=20150522 group by 1,2;</w:t>
      </w:r>
    </w:p>
    <w:p w:rsidR="009C5C4A" w:rsidRDefault="009C5C4A" w:rsidP="009C5C4A">
      <w:pPr>
        <w:rPr>
          <w:rFonts w:ascii="Cambria" w:hAnsi="Cambria" w:cs="Cambria"/>
          <w:b/>
          <w:bCs/>
        </w:rPr>
      </w:pPr>
      <w:proofErr w:type="gramStart"/>
      <w:r>
        <w:rPr>
          <w:rFonts w:ascii="Cambria" w:hAnsi="Cambria" w:cs="Cambria"/>
          <w:b/>
          <w:bCs/>
        </w:rPr>
        <w:t>Note :</w:t>
      </w:r>
      <w:proofErr w:type="gramEnd"/>
      <w:r>
        <w:rPr>
          <w:rFonts w:ascii="Cambria" w:hAnsi="Cambria" w:cs="Cambria"/>
          <w:b/>
          <w:bCs/>
        </w:rPr>
        <w:t xml:space="preserve"> Date Should be D-3</w:t>
      </w:r>
    </w:p>
    <w:p w:rsidR="009C5C4A" w:rsidRDefault="009C5C4A" w:rsidP="009C5C4A">
      <w:pPr>
        <w:rPr>
          <w:rFonts w:ascii="Cambria" w:hAnsi="Cambria" w:cs="Cambria"/>
        </w:rPr>
      </w:pPr>
    </w:p>
    <w:p w:rsidR="0001377A" w:rsidRDefault="0001377A" w:rsidP="009C5C4A">
      <w:pPr>
        <w:rPr>
          <w:rFonts w:ascii="Cambria" w:hAnsi="Cambria" w:cs="Cambria"/>
        </w:rPr>
      </w:pPr>
    </w:p>
    <w:p w:rsidR="0001377A" w:rsidRDefault="0001377A" w:rsidP="0001377A">
      <w:pPr>
        <w:rPr>
          <w:rFonts w:ascii="Cambria" w:hAnsi="Cambria" w:cs="Cambria"/>
          <w:b/>
          <w:bCs/>
        </w:rPr>
      </w:pPr>
      <w:r>
        <w:rPr>
          <w:rFonts w:ascii="Cambria" w:hAnsi="Cambria" w:cs="Cambria"/>
          <w:b/>
          <w:bCs/>
        </w:rPr>
        <w:t xml:space="preserve">Tivoli </w:t>
      </w:r>
      <w:proofErr w:type="gramStart"/>
      <w:r>
        <w:rPr>
          <w:rFonts w:ascii="Cambria" w:hAnsi="Cambria" w:cs="Cambria"/>
          <w:b/>
          <w:bCs/>
        </w:rPr>
        <w:t>Details :</w:t>
      </w:r>
      <w:proofErr w:type="gramEnd"/>
    </w:p>
    <w:p w:rsidR="0001377A" w:rsidRDefault="0001377A" w:rsidP="0001377A">
      <w:pPr>
        <w:rPr>
          <w:rFonts w:ascii="Cambria" w:hAnsi="Cambria" w:cs="Cambria"/>
          <w:b/>
          <w:bCs/>
        </w:rPr>
      </w:pPr>
    </w:p>
    <w:p w:rsidR="0001377A" w:rsidRDefault="00546132" w:rsidP="0001377A">
      <w:pPr>
        <w:rPr>
          <w:rFonts w:ascii="Cambria" w:hAnsi="Cambria" w:cs="Cambria"/>
          <w:b/>
        </w:rPr>
      </w:pPr>
      <w:hyperlink r:id="rId31" w:history="1">
        <w:r w:rsidR="0001377A">
          <w:rPr>
            <w:rStyle w:val="Hyperlink"/>
            <w:rFonts w:ascii="Cambria" w:hAnsi="Cambria" w:cs="Cambria"/>
            <w:b/>
          </w:rPr>
          <w:t>https://10.87.224.248:49443/ibm/console/logon.jsp</w:t>
        </w:r>
      </w:hyperlink>
    </w:p>
    <w:p w:rsidR="0001377A" w:rsidRDefault="0001377A" w:rsidP="0001377A">
      <w:pPr>
        <w:rPr>
          <w:rFonts w:ascii="Cambria" w:hAnsi="Cambria" w:cs="Cambria"/>
          <w:b/>
          <w:bCs/>
        </w:rPr>
      </w:pPr>
    </w:p>
    <w:p w:rsidR="0001377A" w:rsidRDefault="0001377A" w:rsidP="0001377A">
      <w:pPr>
        <w:rPr>
          <w:rFonts w:ascii="Cambria" w:hAnsi="Cambria" w:cs="Cambria"/>
        </w:rPr>
      </w:pPr>
      <w:r>
        <w:rPr>
          <w:rFonts w:ascii="Cambria" w:hAnsi="Cambria" w:cs="Cambria"/>
          <w:noProof/>
          <w:lang w:val="en-US" w:eastAsia="en-US"/>
        </w:rPr>
        <w:drawing>
          <wp:inline distT="0" distB="0" distL="0" distR="0">
            <wp:extent cx="5934075" cy="1914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noFill/>
                    </a:ln>
                  </pic:spPr>
                </pic:pic>
              </a:graphicData>
            </a:graphic>
          </wp:inline>
        </w:drawing>
      </w:r>
    </w:p>
    <w:p w:rsidR="0001377A" w:rsidRDefault="0001377A" w:rsidP="0001377A">
      <w:pPr>
        <w:rPr>
          <w:rFonts w:ascii="Cambria" w:hAnsi="Cambria" w:cs="Cambria"/>
        </w:rPr>
      </w:pPr>
    </w:p>
    <w:p w:rsidR="0001377A" w:rsidRDefault="0001377A" w:rsidP="009C5C4A">
      <w:pPr>
        <w:rPr>
          <w:rFonts w:ascii="Cambria" w:hAnsi="Cambria" w:cs="Cambria"/>
        </w:rPr>
      </w:pPr>
    </w:p>
    <w:p w:rsidR="009C5C4A" w:rsidRDefault="009C5C4A" w:rsidP="009C5C4A">
      <w:pPr>
        <w:rPr>
          <w:rFonts w:ascii="Cambria" w:hAnsi="Cambria" w:cs="Cambria"/>
        </w:rPr>
      </w:pPr>
    </w:p>
    <w:p w:rsidR="008D47EB" w:rsidRPr="007B4E84" w:rsidRDefault="0001377A" w:rsidP="00ED7CAC">
      <w:pPr>
        <w:pStyle w:val="Heading2"/>
        <w:rPr>
          <w:b w:val="0"/>
        </w:rPr>
      </w:pPr>
      <w:bookmarkStart w:id="86" w:name="_Toc427076312"/>
      <w:bookmarkStart w:id="87" w:name="_Toc427076566"/>
      <w:bookmarkStart w:id="88" w:name="_Toc427076623"/>
      <w:r w:rsidRPr="007B4E84">
        <w:rPr>
          <w:b w:val="0"/>
        </w:rPr>
        <w:t>Monthly Process</w:t>
      </w:r>
      <w:bookmarkEnd w:id="86"/>
      <w:bookmarkEnd w:id="87"/>
      <w:bookmarkEnd w:id="88"/>
    </w:p>
    <w:p w:rsidR="009775D6" w:rsidRDefault="00E6132D" w:rsidP="009775D6">
      <w:pPr>
        <w:rPr>
          <w:rFonts w:ascii="Cambria" w:hAnsi="Cambria" w:cs="Cambria"/>
        </w:rPr>
      </w:pPr>
      <w:r>
        <w:t>&lt;</w:t>
      </w:r>
      <w:r>
        <w:rPr>
          <w:i/>
        </w:rPr>
        <w:t xml:space="preserve"> </w:t>
      </w:r>
      <w:r w:rsidR="009775D6">
        <w:rPr>
          <w:rFonts w:ascii="Cambria" w:hAnsi="Cambria" w:cs="Cambria"/>
        </w:rPr>
        <w:t xml:space="preserve">ETL </w:t>
      </w:r>
      <w:proofErr w:type="gramStart"/>
      <w:r w:rsidR="009775D6">
        <w:rPr>
          <w:rFonts w:ascii="Cambria" w:hAnsi="Cambria" w:cs="Cambria"/>
        </w:rPr>
        <w:t>Server :</w:t>
      </w:r>
      <w:proofErr w:type="gramEnd"/>
      <w:r w:rsidR="009775D6">
        <w:rPr>
          <w:rFonts w:ascii="Cambria" w:hAnsi="Cambria" w:cs="Cambria"/>
        </w:rPr>
        <w:t xml:space="preserve"> 10.87.224.249</w:t>
      </w:r>
    </w:p>
    <w:p w:rsidR="009775D6" w:rsidRDefault="009775D6" w:rsidP="009775D6">
      <w:pPr>
        <w:autoSpaceDE w:val="0"/>
        <w:autoSpaceDN w:val="0"/>
        <w:adjustRightInd w:val="0"/>
        <w:rPr>
          <w:rFonts w:ascii="Cambria" w:hAnsi="Cambria" w:cs="Cambria"/>
          <w:color w:val="000000"/>
          <w:sz w:val="24"/>
          <w:szCs w:val="24"/>
        </w:rPr>
      </w:pPr>
      <w:r>
        <w:rPr>
          <w:rFonts w:ascii="Cambria" w:hAnsi="Cambria" w:cs="Cambria"/>
          <w:b/>
          <w:color w:val="000000"/>
          <w:sz w:val="24"/>
          <w:szCs w:val="24"/>
        </w:rPr>
        <w:t>Hostname</w:t>
      </w:r>
      <w:r>
        <w:rPr>
          <w:rFonts w:ascii="Cambria" w:hAnsi="Cambria" w:cs="Cambria"/>
          <w:color w:val="000000"/>
          <w:sz w:val="24"/>
          <w:szCs w:val="24"/>
        </w:rPr>
        <w:t xml:space="preserve"> -&gt; EDWCOG1</w:t>
      </w:r>
    </w:p>
    <w:p w:rsidR="009775D6" w:rsidRDefault="009775D6" w:rsidP="009775D6">
      <w:pPr>
        <w:autoSpaceDE w:val="0"/>
        <w:autoSpaceDN w:val="0"/>
        <w:adjustRightInd w:val="0"/>
        <w:rPr>
          <w:rFonts w:ascii="Cambria" w:hAnsi="Cambria" w:cs="Cambria"/>
          <w:color w:val="000000"/>
          <w:sz w:val="24"/>
          <w:szCs w:val="24"/>
        </w:rPr>
      </w:pPr>
    </w:p>
    <w:p w:rsidR="009775D6" w:rsidRDefault="009775D6" w:rsidP="009775D6">
      <w:pPr>
        <w:autoSpaceDE w:val="0"/>
        <w:autoSpaceDN w:val="0"/>
        <w:adjustRightInd w:val="0"/>
        <w:rPr>
          <w:rFonts w:ascii="Cambria" w:hAnsi="Cambria" w:cs="Cambria"/>
          <w:color w:val="000000"/>
          <w:sz w:val="24"/>
          <w:szCs w:val="24"/>
        </w:rPr>
      </w:pPr>
      <w:r>
        <w:rPr>
          <w:rFonts w:ascii="Cambria" w:hAnsi="Cambria" w:cs="Cambria"/>
          <w:b/>
          <w:color w:val="000000"/>
          <w:sz w:val="24"/>
          <w:szCs w:val="24"/>
        </w:rPr>
        <w:t xml:space="preserve">Path of script </w:t>
      </w:r>
      <w:r>
        <w:rPr>
          <w:rFonts w:ascii="Cambria" w:hAnsi="Cambria" w:cs="Cambria"/>
          <w:color w:val="000000"/>
          <w:sz w:val="24"/>
          <w:szCs w:val="24"/>
        </w:rPr>
        <w:t>-&gt; /IVDS02/process/Shell/CTL</w:t>
      </w:r>
    </w:p>
    <w:p w:rsidR="009775D6" w:rsidRDefault="009775D6" w:rsidP="009775D6">
      <w:pPr>
        <w:autoSpaceDE w:val="0"/>
        <w:autoSpaceDN w:val="0"/>
        <w:adjustRightInd w:val="0"/>
        <w:rPr>
          <w:rFonts w:ascii="Cambria" w:hAnsi="Cambria" w:cs="Cambria"/>
          <w:color w:val="000000"/>
          <w:sz w:val="24"/>
          <w:szCs w:val="24"/>
        </w:rPr>
      </w:pPr>
    </w:p>
    <w:p w:rsidR="009775D6" w:rsidRDefault="009775D6" w:rsidP="009775D6">
      <w:pPr>
        <w:autoSpaceDE w:val="0"/>
        <w:autoSpaceDN w:val="0"/>
        <w:adjustRightInd w:val="0"/>
        <w:rPr>
          <w:rFonts w:ascii="Cambria" w:hAnsi="Cambria" w:cs="Cambria"/>
          <w:color w:val="000000"/>
          <w:sz w:val="24"/>
          <w:szCs w:val="24"/>
        </w:rPr>
      </w:pPr>
      <w:r>
        <w:rPr>
          <w:rFonts w:ascii="Cambria" w:hAnsi="Cambria" w:cs="Cambria"/>
          <w:b/>
          <w:color w:val="000000"/>
          <w:sz w:val="24"/>
          <w:szCs w:val="24"/>
        </w:rPr>
        <w:t>Path of Restart Folder -&gt;</w:t>
      </w:r>
      <w:r>
        <w:rPr>
          <w:rFonts w:ascii="Cambria" w:hAnsi="Cambria" w:cs="Cambria"/>
          <w:color w:val="000000"/>
          <w:sz w:val="24"/>
          <w:szCs w:val="24"/>
        </w:rPr>
        <w:t>/IVDS02/process/Restart</w:t>
      </w:r>
    </w:p>
    <w:p w:rsidR="009775D6" w:rsidRDefault="009775D6" w:rsidP="009775D6">
      <w:pPr>
        <w:autoSpaceDE w:val="0"/>
        <w:autoSpaceDN w:val="0"/>
        <w:adjustRightInd w:val="0"/>
        <w:rPr>
          <w:rFonts w:ascii="Cambria" w:hAnsi="Cambria" w:cs="Cambria"/>
          <w:color w:val="000000"/>
          <w:sz w:val="24"/>
          <w:szCs w:val="24"/>
        </w:rPr>
      </w:pPr>
    </w:p>
    <w:p w:rsidR="009775D6" w:rsidRDefault="009775D6" w:rsidP="009775D6">
      <w:pPr>
        <w:rPr>
          <w:rFonts w:ascii="Cambria" w:hAnsi="Cambria" w:cs="Cambria"/>
          <w:sz w:val="24"/>
          <w:szCs w:val="24"/>
        </w:rPr>
      </w:pPr>
      <w:proofErr w:type="spellStart"/>
      <w:r>
        <w:rPr>
          <w:rFonts w:ascii="Cambria" w:hAnsi="Cambria" w:cs="Cambria"/>
          <w:b/>
          <w:sz w:val="24"/>
          <w:szCs w:val="24"/>
        </w:rPr>
        <w:t>Datastage</w:t>
      </w:r>
      <w:proofErr w:type="spellEnd"/>
      <w:r>
        <w:rPr>
          <w:rFonts w:ascii="Cambria" w:hAnsi="Cambria" w:cs="Cambria"/>
          <w:b/>
          <w:sz w:val="24"/>
          <w:szCs w:val="24"/>
        </w:rPr>
        <w:t xml:space="preserve"> Job Location</w:t>
      </w:r>
      <w:r>
        <w:rPr>
          <w:rFonts w:ascii="Cambria" w:hAnsi="Cambria" w:cs="Cambria"/>
          <w:sz w:val="24"/>
          <w:szCs w:val="24"/>
        </w:rPr>
        <w:t xml:space="preserve"> -&gt;</w:t>
      </w:r>
    </w:p>
    <w:p w:rsidR="009775D6" w:rsidRDefault="009775D6" w:rsidP="009775D6">
      <w:pPr>
        <w:autoSpaceDE w:val="0"/>
        <w:autoSpaceDN w:val="0"/>
        <w:adjustRightInd w:val="0"/>
        <w:rPr>
          <w:rFonts w:ascii="Cambria" w:hAnsi="Cambria" w:cs="Cambria"/>
          <w:sz w:val="24"/>
          <w:szCs w:val="24"/>
        </w:rPr>
      </w:pPr>
      <w:r>
        <w:rPr>
          <w:rFonts w:ascii="Cambria" w:hAnsi="Cambria" w:cs="Cambria"/>
          <w:noProof/>
          <w:sz w:val="24"/>
          <w:szCs w:val="24"/>
          <w:lang w:val="en-US" w:eastAsia="en-US"/>
        </w:rPr>
        <w:drawing>
          <wp:inline distT="0" distB="0" distL="0" distR="0">
            <wp:extent cx="3905250" cy="5372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5372100"/>
                    </a:xfrm>
                    <a:prstGeom prst="rect">
                      <a:avLst/>
                    </a:prstGeom>
                    <a:noFill/>
                    <a:ln>
                      <a:noFill/>
                    </a:ln>
                  </pic:spPr>
                </pic:pic>
              </a:graphicData>
            </a:graphic>
          </wp:inline>
        </w:drawing>
      </w:r>
    </w:p>
    <w:p w:rsidR="009775D6" w:rsidRDefault="009775D6" w:rsidP="009775D6">
      <w:pPr>
        <w:autoSpaceDE w:val="0"/>
        <w:autoSpaceDN w:val="0"/>
        <w:adjustRightInd w:val="0"/>
        <w:rPr>
          <w:rFonts w:ascii="Cambria" w:hAnsi="Cambria" w:cs="Cambria"/>
          <w:sz w:val="24"/>
          <w:szCs w:val="24"/>
        </w:rPr>
      </w:pPr>
    </w:p>
    <w:p w:rsidR="009775D6" w:rsidRDefault="009775D6" w:rsidP="009775D6">
      <w:pPr>
        <w:rPr>
          <w:rFonts w:ascii="Cambria" w:hAnsi="Cambria" w:cs="Cambria"/>
          <w:b/>
          <w:sz w:val="28"/>
          <w:szCs w:val="28"/>
          <w:u w:val="single"/>
        </w:rPr>
      </w:pPr>
      <w:r>
        <w:rPr>
          <w:rFonts w:ascii="Cambria" w:hAnsi="Cambria" w:cs="Cambria"/>
          <w:b/>
          <w:sz w:val="28"/>
          <w:szCs w:val="28"/>
          <w:u w:val="single"/>
        </w:rPr>
        <w:t xml:space="preserve">MONTHLY </w:t>
      </w:r>
      <w:proofErr w:type="gramStart"/>
      <w:r>
        <w:rPr>
          <w:rFonts w:ascii="Cambria" w:hAnsi="Cambria" w:cs="Cambria"/>
          <w:b/>
          <w:sz w:val="28"/>
          <w:szCs w:val="28"/>
          <w:u w:val="single"/>
        </w:rPr>
        <w:t>Batches  -&gt;</w:t>
      </w:r>
      <w:proofErr w:type="gramEnd"/>
    </w:p>
    <w:p w:rsidR="009775D6" w:rsidRDefault="009775D6" w:rsidP="009775D6">
      <w:pPr>
        <w:rPr>
          <w:rFonts w:ascii="Cambria" w:hAnsi="Cambria" w:cs="Cambria"/>
          <w:b/>
          <w:sz w:val="28"/>
          <w:szCs w:val="28"/>
          <w:u w:val="single"/>
        </w:rPr>
      </w:pPr>
    </w:p>
    <w:p w:rsidR="009775D6" w:rsidRDefault="009775D6" w:rsidP="009775D6">
      <w:pPr>
        <w:rPr>
          <w:rFonts w:ascii="Cambria" w:hAnsi="Cambria" w:cs="Cambria"/>
          <w:b/>
          <w:sz w:val="28"/>
          <w:szCs w:val="28"/>
        </w:rPr>
      </w:pPr>
      <w:r>
        <w:rPr>
          <w:rFonts w:ascii="Cambria" w:hAnsi="Cambria" w:cs="Cambria"/>
          <w:b/>
          <w:sz w:val="28"/>
          <w:szCs w:val="28"/>
        </w:rPr>
        <w:t xml:space="preserve">1) </w:t>
      </w:r>
      <w:proofErr w:type="spellStart"/>
      <w:r>
        <w:rPr>
          <w:rFonts w:ascii="Cambria" w:hAnsi="Cambria" w:cs="Cambria"/>
          <w:b/>
          <w:sz w:val="28"/>
          <w:szCs w:val="28"/>
        </w:rPr>
        <w:t>S_Micro_Segment_Batch_Arpu_Res_Balance</w:t>
      </w:r>
      <w:proofErr w:type="spellEnd"/>
    </w:p>
    <w:p w:rsidR="009775D6" w:rsidRDefault="009775D6" w:rsidP="009775D6">
      <w:pPr>
        <w:rPr>
          <w:rFonts w:ascii="Cambria" w:hAnsi="Cambria" w:cs="Cambria"/>
          <w:b/>
          <w:sz w:val="24"/>
          <w:szCs w:val="24"/>
        </w:rPr>
      </w:pPr>
      <w:r>
        <w:rPr>
          <w:rFonts w:ascii="Cambria" w:hAnsi="Cambria" w:cs="Cambria"/>
          <w:b/>
          <w:sz w:val="24"/>
          <w:szCs w:val="24"/>
        </w:rPr>
        <w:t>Command to run -&gt;</w:t>
      </w:r>
    </w:p>
    <w:p w:rsidR="009775D6" w:rsidRDefault="009775D6" w:rsidP="009775D6">
      <w:pPr>
        <w:rPr>
          <w:rFonts w:ascii="Cambria" w:hAnsi="Cambria" w:cs="Cambria"/>
          <w:color w:val="000000"/>
          <w:sz w:val="24"/>
          <w:szCs w:val="24"/>
        </w:rPr>
      </w:pPr>
      <w:proofErr w:type="spellStart"/>
      <w:proofErr w:type="gramStart"/>
      <w:r>
        <w:rPr>
          <w:rFonts w:ascii="Cambria" w:hAnsi="Cambria" w:cs="Cambria"/>
          <w:color w:val="000000"/>
          <w:sz w:val="24"/>
          <w:szCs w:val="24"/>
        </w:rPr>
        <w:t>ksh</w:t>
      </w:r>
      <w:proofErr w:type="spellEnd"/>
      <w:proofErr w:type="gramEnd"/>
      <w:r>
        <w:rPr>
          <w:rFonts w:ascii="Cambria" w:hAnsi="Cambria" w:cs="Cambria"/>
          <w:color w:val="000000"/>
          <w:sz w:val="24"/>
          <w:szCs w:val="24"/>
        </w:rPr>
        <w:t xml:space="preserve"> -x </w:t>
      </w:r>
      <w:proofErr w:type="spellStart"/>
      <w:r>
        <w:rPr>
          <w:rFonts w:ascii="Cambria" w:hAnsi="Cambria" w:cs="Cambria"/>
          <w:color w:val="000000"/>
          <w:sz w:val="24"/>
          <w:szCs w:val="24"/>
        </w:rPr>
        <w:t>NzRunJob.ksh</w:t>
      </w:r>
      <w:proofErr w:type="spellEnd"/>
      <w:r>
        <w:rPr>
          <w:rFonts w:ascii="Cambria" w:hAnsi="Cambria" w:cs="Cambria"/>
          <w:color w:val="000000"/>
          <w:sz w:val="24"/>
          <w:szCs w:val="24"/>
        </w:rPr>
        <w:t xml:space="preserve"> MICRO_SEGMENT </w:t>
      </w:r>
      <w:proofErr w:type="spellStart"/>
      <w:r>
        <w:rPr>
          <w:rFonts w:ascii="Cambria" w:hAnsi="Cambria" w:cs="Cambria"/>
          <w:color w:val="000000"/>
          <w:sz w:val="24"/>
          <w:szCs w:val="24"/>
        </w:rPr>
        <w:t>S_Micro_Segment_Batch_Arpu_Res_Balance</w:t>
      </w:r>
      <w:proofErr w:type="spellEnd"/>
      <w:r>
        <w:rPr>
          <w:rFonts w:ascii="Cambria" w:hAnsi="Cambria" w:cs="Cambria"/>
          <w:color w:val="000000"/>
          <w:sz w:val="24"/>
          <w:szCs w:val="24"/>
        </w:rPr>
        <w:t xml:space="preserve"> 9999 &amp;</w:t>
      </w:r>
    </w:p>
    <w:p w:rsidR="009775D6" w:rsidRDefault="009775D6" w:rsidP="009775D6">
      <w:pPr>
        <w:rPr>
          <w:rFonts w:ascii="Cambria" w:hAnsi="Cambria" w:cs="Cambria"/>
          <w:color w:val="000000"/>
          <w:sz w:val="24"/>
          <w:szCs w:val="24"/>
        </w:rPr>
      </w:pPr>
      <w:r>
        <w:rPr>
          <w:rFonts w:ascii="Cambria" w:hAnsi="Cambria" w:cs="Cambria"/>
          <w:b/>
          <w:color w:val="000000"/>
          <w:sz w:val="24"/>
          <w:szCs w:val="24"/>
        </w:rPr>
        <w:t>Circles</w:t>
      </w:r>
      <w:r>
        <w:rPr>
          <w:rFonts w:ascii="Cambria" w:hAnsi="Cambria" w:cs="Cambria"/>
          <w:color w:val="000000"/>
          <w:sz w:val="24"/>
          <w:szCs w:val="24"/>
        </w:rPr>
        <w:t xml:space="preserve"> -&gt; </w:t>
      </w:r>
      <w:proofErr w:type="gramStart"/>
      <w:r>
        <w:rPr>
          <w:rFonts w:ascii="Cambria" w:hAnsi="Cambria" w:cs="Cambria"/>
          <w:color w:val="000000"/>
          <w:sz w:val="24"/>
          <w:szCs w:val="24"/>
        </w:rPr>
        <w:t>All</w:t>
      </w:r>
      <w:proofErr w:type="gramEnd"/>
      <w:r>
        <w:rPr>
          <w:rFonts w:ascii="Cambria" w:hAnsi="Cambria" w:cs="Cambria"/>
          <w:color w:val="000000"/>
          <w:sz w:val="24"/>
          <w:szCs w:val="24"/>
        </w:rPr>
        <w:t xml:space="preserve"> circles at once</w:t>
      </w:r>
    </w:p>
    <w:p w:rsidR="009775D6" w:rsidRDefault="009775D6" w:rsidP="009775D6">
      <w:pPr>
        <w:rPr>
          <w:rFonts w:ascii="Cambria" w:hAnsi="Cambria" w:cs="Cambria"/>
          <w:b/>
          <w:sz w:val="28"/>
          <w:szCs w:val="28"/>
          <w:u w:val="single"/>
        </w:rPr>
      </w:pPr>
      <w:r>
        <w:rPr>
          <w:rFonts w:ascii="Cambria" w:hAnsi="Cambria" w:cs="Cambria"/>
          <w:b/>
          <w:sz w:val="28"/>
          <w:szCs w:val="28"/>
          <w:u w:val="single"/>
        </w:rPr>
        <w:t xml:space="preserve">Part </w:t>
      </w:r>
      <w:proofErr w:type="gramStart"/>
      <w:r>
        <w:rPr>
          <w:rFonts w:ascii="Cambria" w:hAnsi="Cambria" w:cs="Cambria"/>
          <w:b/>
          <w:sz w:val="28"/>
          <w:szCs w:val="28"/>
          <w:u w:val="single"/>
        </w:rPr>
        <w:t>I  ARPU</w:t>
      </w:r>
      <w:proofErr w:type="gramEnd"/>
    </w:p>
    <w:p w:rsidR="009775D6" w:rsidRDefault="009775D6" w:rsidP="009775D6">
      <w:pPr>
        <w:rPr>
          <w:rFonts w:ascii="Cambria" w:hAnsi="Cambria" w:cs="Cambria"/>
          <w:sz w:val="24"/>
          <w:szCs w:val="24"/>
        </w:rPr>
      </w:pPr>
      <w:r>
        <w:rPr>
          <w:rFonts w:ascii="Cambria" w:hAnsi="Cambria" w:cs="Cambria"/>
          <w:b/>
          <w:sz w:val="24"/>
          <w:szCs w:val="24"/>
        </w:rPr>
        <w:t xml:space="preserve">Source Table -&gt; </w:t>
      </w:r>
      <w:r>
        <w:rPr>
          <w:rFonts w:ascii="Cambria" w:hAnsi="Cambria" w:cs="Cambria"/>
          <w:sz w:val="24"/>
          <w:szCs w:val="24"/>
        </w:rPr>
        <w:t>DIM_SUBS_USAGE_REV_HISTORY</w:t>
      </w:r>
    </w:p>
    <w:p w:rsidR="009775D6" w:rsidRDefault="009775D6" w:rsidP="009775D6">
      <w:pPr>
        <w:rPr>
          <w:rFonts w:ascii="Cambria" w:hAnsi="Cambria" w:cs="Cambria"/>
          <w:sz w:val="24"/>
          <w:szCs w:val="24"/>
        </w:rPr>
      </w:pPr>
      <w:r>
        <w:rPr>
          <w:rFonts w:ascii="Cambria" w:hAnsi="Cambria" w:cs="Cambria"/>
          <w:b/>
          <w:sz w:val="24"/>
          <w:szCs w:val="24"/>
        </w:rPr>
        <w:t>Target Table -&gt;</w:t>
      </w:r>
      <w:r>
        <w:rPr>
          <w:rFonts w:ascii="Cambria" w:hAnsi="Cambria" w:cs="Cambria"/>
          <w:sz w:val="24"/>
          <w:szCs w:val="24"/>
        </w:rPr>
        <w:t xml:space="preserve"> DIM_SUBS_USAGE_REV_HISTORY</w:t>
      </w:r>
    </w:p>
    <w:p w:rsidR="009775D6" w:rsidRDefault="009775D6" w:rsidP="009775D6">
      <w:pPr>
        <w:shd w:val="clear" w:color="auto" w:fill="FFFFFF"/>
        <w:autoSpaceDE w:val="0"/>
        <w:autoSpaceDN w:val="0"/>
        <w:adjustRightInd w:val="0"/>
        <w:rPr>
          <w:rFonts w:ascii="Cambria" w:hAnsi="Cambria" w:cs="Cambria"/>
          <w:b/>
          <w:bCs/>
          <w:color w:val="000000"/>
          <w:sz w:val="24"/>
          <w:szCs w:val="24"/>
        </w:rPr>
      </w:pPr>
    </w:p>
    <w:p w:rsidR="009775D6" w:rsidRDefault="009775D6" w:rsidP="009775D6">
      <w:pPr>
        <w:shd w:val="clear" w:color="auto" w:fill="FFFFFF"/>
        <w:autoSpaceDE w:val="0"/>
        <w:autoSpaceDN w:val="0"/>
        <w:adjustRightInd w:val="0"/>
        <w:rPr>
          <w:rFonts w:ascii="Cambria" w:hAnsi="Cambria" w:cs="Cambria"/>
          <w:b/>
          <w:bCs/>
          <w:color w:val="000000"/>
          <w:sz w:val="24"/>
          <w:szCs w:val="24"/>
        </w:rPr>
      </w:pPr>
    </w:p>
    <w:p w:rsidR="009775D6" w:rsidRDefault="009775D6" w:rsidP="009775D6">
      <w:pPr>
        <w:shd w:val="clear" w:color="auto" w:fill="FFFFFF"/>
        <w:autoSpaceDE w:val="0"/>
        <w:autoSpaceDN w:val="0"/>
        <w:adjustRightInd w:val="0"/>
        <w:rPr>
          <w:rFonts w:ascii="Cambria" w:hAnsi="Cambria" w:cs="Cambria"/>
          <w:b/>
          <w:bCs/>
          <w:color w:val="000000"/>
          <w:sz w:val="24"/>
          <w:szCs w:val="24"/>
        </w:rPr>
      </w:pPr>
    </w:p>
    <w:p w:rsidR="009775D6" w:rsidRDefault="009775D6" w:rsidP="009775D6">
      <w:pPr>
        <w:shd w:val="clear" w:color="auto" w:fill="FFFFFF"/>
        <w:autoSpaceDE w:val="0"/>
        <w:autoSpaceDN w:val="0"/>
        <w:adjustRightInd w:val="0"/>
        <w:rPr>
          <w:rFonts w:ascii="Cambria" w:hAnsi="Cambria" w:cs="Cambria"/>
          <w:b/>
          <w:bCs/>
          <w:color w:val="000000"/>
          <w:sz w:val="24"/>
          <w:szCs w:val="24"/>
        </w:rPr>
      </w:pPr>
      <w:r>
        <w:rPr>
          <w:rFonts w:ascii="Cambria" w:hAnsi="Cambria" w:cs="Cambria"/>
          <w:b/>
          <w:bCs/>
          <w:color w:val="000000"/>
          <w:sz w:val="24"/>
          <w:szCs w:val="24"/>
        </w:rPr>
        <w:t>Validation Query -&gt;</w:t>
      </w:r>
    </w:p>
    <w:p w:rsidR="009775D6" w:rsidRDefault="009775D6" w:rsidP="009775D6">
      <w:pPr>
        <w:shd w:val="clear" w:color="auto" w:fill="FFFFFF"/>
        <w:autoSpaceDE w:val="0"/>
        <w:autoSpaceDN w:val="0"/>
        <w:adjustRightInd w:val="0"/>
        <w:rPr>
          <w:rFonts w:ascii="Cambria" w:hAnsi="Cambria" w:cs="Cambria"/>
          <w:b/>
          <w:bCs/>
          <w:color w:val="000000"/>
          <w:sz w:val="24"/>
          <w:szCs w:val="24"/>
        </w:rPr>
      </w:pP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SELECT</w:t>
      </w:r>
      <w:r>
        <w:rPr>
          <w:rFonts w:ascii="Cambria" w:hAnsi="Cambria" w:cs="Cambria"/>
        </w:rPr>
        <w:t xml:space="preserve"> </w:t>
      </w:r>
      <w:proofErr w:type="spellStart"/>
      <w:r>
        <w:rPr>
          <w:rFonts w:ascii="Cambria" w:hAnsi="Cambria" w:cs="Cambria"/>
          <w:color w:val="800000"/>
        </w:rPr>
        <w:t>circle_cd</w:t>
      </w:r>
      <w:proofErr w:type="spellEnd"/>
      <w:r>
        <w:rPr>
          <w:rFonts w:ascii="Cambria" w:hAnsi="Cambria" w:cs="Cambria"/>
        </w:rPr>
        <w:t xml:space="preserve">, </w:t>
      </w:r>
      <w:proofErr w:type="gramStart"/>
      <w:r>
        <w:rPr>
          <w:rFonts w:ascii="Cambria" w:hAnsi="Cambria" w:cs="Cambria"/>
          <w:color w:val="0000FF"/>
        </w:rPr>
        <w:t>COUNT</w:t>
      </w:r>
      <w:r>
        <w:rPr>
          <w:rFonts w:ascii="Cambria" w:hAnsi="Cambria" w:cs="Cambria"/>
        </w:rPr>
        <w:t>(</w:t>
      </w:r>
      <w:proofErr w:type="gramEnd"/>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b/>
          <w:bCs/>
          <w:color w:val="0000FF"/>
        </w:rPr>
      </w:pPr>
      <w:r>
        <w:rPr>
          <w:rFonts w:ascii="Cambria" w:hAnsi="Cambria" w:cs="Cambria"/>
          <w:b/>
          <w:bCs/>
          <w:color w:val="0000FF"/>
        </w:rPr>
        <w:t>FROM</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color w:val="800000"/>
        </w:rPr>
      </w:pPr>
      <w:r>
        <w:rPr>
          <w:rFonts w:ascii="Cambria" w:hAnsi="Cambria" w:cs="Cambria"/>
          <w:b/>
          <w:bCs/>
          <w:color w:val="0000FF"/>
        </w:rPr>
        <w:t>SELECT</w:t>
      </w:r>
      <w:r>
        <w:rPr>
          <w:rFonts w:ascii="Cambria" w:hAnsi="Cambria" w:cs="Cambria"/>
        </w:rPr>
        <w:t xml:space="preserve"> </w:t>
      </w:r>
      <w:r>
        <w:rPr>
          <w:rFonts w:ascii="Cambria" w:hAnsi="Cambria" w:cs="Cambria"/>
          <w:color w:val="800000"/>
        </w:rPr>
        <w:t>subscription_id</w:t>
      </w:r>
      <w:proofErr w:type="gramStart"/>
      <w:r>
        <w:rPr>
          <w:rFonts w:ascii="Cambria" w:hAnsi="Cambria" w:cs="Cambria"/>
        </w:rPr>
        <w:t>,</w:t>
      </w:r>
      <w:r>
        <w:rPr>
          <w:rFonts w:ascii="Cambria" w:hAnsi="Cambria" w:cs="Cambria"/>
          <w:color w:val="FF00FF"/>
        </w:rPr>
        <w:t>20150301</w:t>
      </w:r>
      <w:proofErr w:type="gramEnd"/>
      <w:r>
        <w:rPr>
          <w:rFonts w:ascii="Cambria" w:hAnsi="Cambria" w:cs="Cambria"/>
        </w:rPr>
        <w:t xml:space="preserve"> </w:t>
      </w:r>
      <w:proofErr w:type="spellStart"/>
      <w:r>
        <w:rPr>
          <w:rFonts w:ascii="Cambria" w:hAnsi="Cambria" w:cs="Cambria"/>
          <w:color w:val="800000"/>
        </w:rPr>
        <w:t>date_skey</w:t>
      </w:r>
      <w:r>
        <w:rPr>
          <w:rFonts w:ascii="Cambria" w:hAnsi="Cambria" w:cs="Cambria"/>
        </w:rPr>
        <w:t>,</w:t>
      </w:r>
      <w:r>
        <w:rPr>
          <w:rFonts w:ascii="Cambria" w:hAnsi="Cambria" w:cs="Cambria"/>
          <w:color w:val="800000"/>
        </w:rPr>
        <w:t>source_system_Code</w:t>
      </w:r>
      <w:proofErr w:type="spellEnd"/>
      <w:r>
        <w:rPr>
          <w:rFonts w:ascii="Cambria" w:hAnsi="Cambria" w:cs="Cambria"/>
        </w:rPr>
        <w:t>/</w:t>
      </w:r>
      <w:r>
        <w:rPr>
          <w:rFonts w:ascii="Cambria" w:hAnsi="Cambria" w:cs="Cambria"/>
          <w:color w:val="FF00FF"/>
        </w:rPr>
        <w:t>100</w:t>
      </w:r>
      <w:r>
        <w:rPr>
          <w:rFonts w:ascii="Cambria" w:hAnsi="Cambria" w:cs="Cambria"/>
        </w:rPr>
        <w:t xml:space="preserve"> </w:t>
      </w:r>
      <w:proofErr w:type="spellStart"/>
      <w:r>
        <w:rPr>
          <w:rFonts w:ascii="Cambria" w:hAnsi="Cambria" w:cs="Cambria"/>
          <w:color w:val="800000"/>
        </w:rPr>
        <w:t>circle_Cd</w:t>
      </w:r>
      <w:r>
        <w:rPr>
          <w:rFonts w:ascii="Cambria" w:hAnsi="Cambria" w:cs="Cambria"/>
        </w:rPr>
        <w:t>,</w:t>
      </w:r>
      <w:r>
        <w:rPr>
          <w:rFonts w:ascii="Cambria" w:hAnsi="Cambria" w:cs="Cambria"/>
          <w:color w:val="800000"/>
        </w:rPr>
        <w:t>gross_arpu</w:t>
      </w:r>
      <w:proofErr w:type="spellEnd"/>
      <w:r>
        <w:rPr>
          <w:rFonts w:ascii="Cambria" w:hAnsi="Cambria" w:cs="Cambria"/>
        </w:rPr>
        <w:t xml:space="preserve">  </w:t>
      </w:r>
      <w:r>
        <w:rPr>
          <w:rFonts w:ascii="Cambria" w:hAnsi="Cambria" w:cs="Cambria"/>
          <w:b/>
          <w:bCs/>
          <w:color w:val="0000FF"/>
        </w:rPr>
        <w:t>FROM</w:t>
      </w:r>
      <w:r>
        <w:rPr>
          <w:rFonts w:ascii="Cambria" w:hAnsi="Cambria" w:cs="Cambria"/>
        </w:rPr>
        <w:t xml:space="preserve"> </w:t>
      </w:r>
      <w:r>
        <w:rPr>
          <w:rFonts w:ascii="Cambria" w:hAnsi="Cambria" w:cs="Cambria"/>
          <w:color w:val="800000"/>
        </w:rPr>
        <w:t>DP_VEDW_BO</w:t>
      </w:r>
      <w:r>
        <w:rPr>
          <w:rFonts w:ascii="Cambria" w:hAnsi="Cambria" w:cs="Cambria"/>
        </w:rPr>
        <w:t>.</w:t>
      </w:r>
      <w:r>
        <w:rPr>
          <w:rFonts w:ascii="Cambria" w:hAnsi="Cambria" w:cs="Cambria"/>
          <w:color w:val="800000"/>
        </w:rPr>
        <w:t>DIM_SUBS_USAGE_REV_HISTORY</w:t>
      </w:r>
    </w:p>
    <w:p w:rsidR="009775D6" w:rsidRDefault="009775D6" w:rsidP="009775D6">
      <w:pPr>
        <w:shd w:val="clear" w:color="auto" w:fill="FFFFFF"/>
        <w:autoSpaceDE w:val="0"/>
        <w:autoSpaceDN w:val="0"/>
        <w:adjustRightInd w:val="0"/>
        <w:rPr>
          <w:rFonts w:ascii="Cambria" w:hAnsi="Cambria" w:cs="Cambria"/>
          <w:color w:val="FF00FF"/>
        </w:rPr>
      </w:pPr>
      <w:r>
        <w:rPr>
          <w:rFonts w:ascii="Cambria" w:hAnsi="Cambria" w:cs="Cambria"/>
          <w:b/>
          <w:bCs/>
          <w:color w:val="0000FF"/>
        </w:rPr>
        <w:t>WHERE</w:t>
      </w:r>
      <w:r>
        <w:rPr>
          <w:rFonts w:ascii="Cambria" w:hAnsi="Cambria" w:cs="Cambria"/>
        </w:rPr>
        <w:t xml:space="preserve"> </w:t>
      </w:r>
      <w:proofErr w:type="spellStart"/>
      <w:r>
        <w:rPr>
          <w:rFonts w:ascii="Cambria" w:hAnsi="Cambria" w:cs="Cambria"/>
          <w:color w:val="800000"/>
        </w:rPr>
        <w:t>date_mon_id</w:t>
      </w:r>
      <w:proofErr w:type="spellEnd"/>
      <w:r>
        <w:rPr>
          <w:rFonts w:ascii="Cambria" w:hAnsi="Cambria" w:cs="Cambria"/>
        </w:rPr>
        <w:t>=</w:t>
      </w:r>
      <w:r>
        <w:rPr>
          <w:rFonts w:ascii="Cambria" w:hAnsi="Cambria" w:cs="Cambria"/>
          <w:color w:val="FF00FF"/>
        </w:rPr>
        <w:t>1384</w:t>
      </w:r>
    </w:p>
    <w:p w:rsidR="009775D6" w:rsidRDefault="009775D6" w:rsidP="009775D6">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proofErr w:type="spellStart"/>
      <w:r>
        <w:rPr>
          <w:rFonts w:ascii="Cambria" w:hAnsi="Cambria" w:cs="Cambria"/>
          <w:color w:val="800000"/>
        </w:rPr>
        <w:t>gross_arpu</w:t>
      </w:r>
      <w:proofErr w:type="spellEnd"/>
      <w:r>
        <w:rPr>
          <w:rFonts w:ascii="Cambria" w:hAnsi="Cambria" w:cs="Cambria"/>
        </w:rPr>
        <w:t>&lt;&gt;</w:t>
      </w:r>
      <w:r>
        <w:rPr>
          <w:rFonts w:ascii="Cambria" w:hAnsi="Cambria" w:cs="Cambria"/>
          <w:color w:val="FF00FF"/>
        </w:rPr>
        <w:t>0</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color w:val="800000"/>
        </w:rPr>
      </w:pPr>
      <w:proofErr w:type="gramStart"/>
      <w:r>
        <w:rPr>
          <w:rFonts w:ascii="Cambria" w:hAnsi="Cambria" w:cs="Cambria"/>
          <w:color w:val="800000"/>
        </w:rPr>
        <w:t>sub</w:t>
      </w:r>
      <w:proofErr w:type="gramEnd"/>
    </w:p>
    <w:p w:rsidR="009775D6" w:rsidRDefault="009775D6" w:rsidP="009775D6">
      <w:pPr>
        <w:shd w:val="clear" w:color="auto" w:fill="FFFFFF"/>
        <w:autoSpaceDE w:val="0"/>
        <w:autoSpaceDN w:val="0"/>
        <w:adjustRightInd w:val="0"/>
        <w:rPr>
          <w:rFonts w:ascii="Cambria" w:hAnsi="Cambria" w:cs="Cambria"/>
          <w:color w:val="800000"/>
        </w:rPr>
      </w:pPr>
      <w:r>
        <w:rPr>
          <w:rFonts w:ascii="Cambria" w:hAnsi="Cambria" w:cs="Cambria"/>
          <w:b/>
          <w:bCs/>
          <w:color w:val="0000FF"/>
        </w:rPr>
        <w:t>GROUP</w:t>
      </w:r>
      <w:r>
        <w:rPr>
          <w:rFonts w:ascii="Cambria" w:hAnsi="Cambria" w:cs="Cambria"/>
        </w:rPr>
        <w:t xml:space="preserve"> </w:t>
      </w:r>
      <w:r>
        <w:rPr>
          <w:rFonts w:ascii="Cambria" w:hAnsi="Cambria" w:cs="Cambria"/>
          <w:b/>
          <w:bCs/>
          <w:color w:val="0000FF"/>
        </w:rPr>
        <w:t>BY</w:t>
      </w:r>
      <w:r>
        <w:rPr>
          <w:rFonts w:ascii="Cambria" w:hAnsi="Cambria" w:cs="Cambria"/>
        </w:rPr>
        <w:t xml:space="preserve"> </w:t>
      </w:r>
      <w:proofErr w:type="spellStart"/>
      <w:r>
        <w:rPr>
          <w:rFonts w:ascii="Cambria" w:hAnsi="Cambria" w:cs="Cambria"/>
          <w:color w:val="800000"/>
        </w:rPr>
        <w:t>circle_cd</w:t>
      </w:r>
      <w:proofErr w:type="spellEnd"/>
    </w:p>
    <w:p w:rsidR="009775D6" w:rsidRDefault="009775D6" w:rsidP="009775D6">
      <w:pPr>
        <w:shd w:val="clear" w:color="auto" w:fill="FFFFFF"/>
        <w:autoSpaceDE w:val="0"/>
        <w:autoSpaceDN w:val="0"/>
        <w:adjustRightInd w:val="0"/>
        <w:rPr>
          <w:rFonts w:ascii="Cambria" w:hAnsi="Cambria" w:cs="Cambria"/>
          <w:color w:val="800000"/>
        </w:rPr>
      </w:pPr>
    </w:p>
    <w:p w:rsidR="009775D6" w:rsidRDefault="009775D6" w:rsidP="009775D6">
      <w:pPr>
        <w:rPr>
          <w:rFonts w:ascii="Cambria" w:hAnsi="Cambria" w:cs="Cambria"/>
          <w:b/>
          <w:sz w:val="28"/>
          <w:szCs w:val="28"/>
          <w:u w:val="single"/>
        </w:rPr>
      </w:pPr>
      <w:r>
        <w:rPr>
          <w:rFonts w:ascii="Cambria" w:hAnsi="Cambria" w:cs="Cambria"/>
          <w:b/>
          <w:sz w:val="28"/>
          <w:szCs w:val="28"/>
          <w:u w:val="single"/>
        </w:rPr>
        <w:t>Part II RES</w:t>
      </w:r>
    </w:p>
    <w:p w:rsidR="009775D6" w:rsidRDefault="009775D6" w:rsidP="009775D6">
      <w:pPr>
        <w:rPr>
          <w:rFonts w:ascii="Cambria" w:hAnsi="Cambria" w:cs="Cambria"/>
          <w:sz w:val="24"/>
          <w:szCs w:val="24"/>
        </w:rPr>
      </w:pPr>
      <w:r>
        <w:rPr>
          <w:rFonts w:ascii="Cambria" w:hAnsi="Cambria" w:cs="Cambria"/>
          <w:b/>
          <w:sz w:val="24"/>
          <w:szCs w:val="24"/>
        </w:rPr>
        <w:t xml:space="preserve">Source Table -&gt; </w:t>
      </w:r>
      <w:r>
        <w:rPr>
          <w:rFonts w:ascii="Cambria" w:hAnsi="Cambria" w:cs="Cambria"/>
          <w:sz w:val="24"/>
          <w:szCs w:val="24"/>
        </w:rPr>
        <w:t>MSTR_SBSCRBR_PRFL_MNTHLY</w:t>
      </w:r>
    </w:p>
    <w:p w:rsidR="009775D6" w:rsidRDefault="009775D6" w:rsidP="009775D6">
      <w:pPr>
        <w:rPr>
          <w:rFonts w:ascii="Cambria" w:hAnsi="Cambria" w:cs="Cambria"/>
          <w:sz w:val="24"/>
          <w:szCs w:val="24"/>
        </w:rPr>
      </w:pPr>
      <w:r>
        <w:rPr>
          <w:rFonts w:ascii="Cambria" w:hAnsi="Cambria" w:cs="Cambria"/>
          <w:b/>
          <w:sz w:val="24"/>
          <w:szCs w:val="24"/>
        </w:rPr>
        <w:t>Target Table -&gt;</w:t>
      </w:r>
      <w:r>
        <w:rPr>
          <w:rFonts w:ascii="Cambria" w:hAnsi="Cambria" w:cs="Cambria"/>
          <w:sz w:val="24"/>
          <w:szCs w:val="24"/>
        </w:rPr>
        <w:t xml:space="preserve"> SBSCRBR_RES_BASE_MNTHLY</w:t>
      </w:r>
    </w:p>
    <w:p w:rsidR="009775D6" w:rsidRDefault="009775D6" w:rsidP="009775D6">
      <w:pPr>
        <w:shd w:val="clear" w:color="auto" w:fill="FFFFFF"/>
        <w:autoSpaceDE w:val="0"/>
        <w:autoSpaceDN w:val="0"/>
        <w:adjustRightInd w:val="0"/>
        <w:rPr>
          <w:rFonts w:ascii="Cambria" w:hAnsi="Cambria" w:cs="Cambria"/>
          <w:b/>
          <w:bCs/>
          <w:color w:val="000000"/>
          <w:sz w:val="24"/>
          <w:szCs w:val="24"/>
        </w:rPr>
      </w:pPr>
      <w:r>
        <w:rPr>
          <w:rFonts w:ascii="Cambria" w:hAnsi="Cambria" w:cs="Cambria"/>
          <w:b/>
          <w:bCs/>
          <w:color w:val="000000"/>
          <w:sz w:val="24"/>
          <w:szCs w:val="24"/>
        </w:rPr>
        <w:t>Validation Query -&gt;</w:t>
      </w:r>
    </w:p>
    <w:p w:rsidR="009775D6" w:rsidRDefault="009775D6" w:rsidP="009775D6">
      <w:pPr>
        <w:shd w:val="clear" w:color="auto" w:fill="FFFFFF"/>
        <w:autoSpaceDE w:val="0"/>
        <w:autoSpaceDN w:val="0"/>
        <w:adjustRightInd w:val="0"/>
        <w:rPr>
          <w:rFonts w:ascii="Cambria" w:hAnsi="Cambria" w:cs="Cambria"/>
          <w:b/>
          <w:bCs/>
          <w:color w:val="0000FF"/>
          <w:sz w:val="24"/>
          <w:szCs w:val="24"/>
        </w:rPr>
      </w:pP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SELECT</w:t>
      </w:r>
      <w:r>
        <w:rPr>
          <w:rFonts w:ascii="Cambria" w:hAnsi="Cambria" w:cs="Cambria"/>
        </w:rPr>
        <w:t xml:space="preserve"> </w:t>
      </w:r>
      <w:proofErr w:type="spellStart"/>
      <w:r>
        <w:rPr>
          <w:rFonts w:ascii="Cambria" w:hAnsi="Cambria" w:cs="Cambria"/>
          <w:color w:val="800000"/>
        </w:rPr>
        <w:t>base_circle</w:t>
      </w:r>
      <w:proofErr w:type="gramStart"/>
      <w:r>
        <w:rPr>
          <w:rFonts w:ascii="Cambria" w:hAnsi="Cambria" w:cs="Cambria"/>
        </w:rPr>
        <w:t>,</w:t>
      </w:r>
      <w:r>
        <w:rPr>
          <w:rFonts w:ascii="Cambria" w:hAnsi="Cambria" w:cs="Cambria"/>
          <w:color w:val="0000FF"/>
        </w:rPr>
        <w:t>COUNT</w:t>
      </w:r>
      <w:proofErr w:type="spellEnd"/>
      <w:proofErr w:type="gramEnd"/>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b/>
          <w:bCs/>
          <w:color w:val="0000FF"/>
        </w:rPr>
      </w:pPr>
      <w:r>
        <w:rPr>
          <w:rFonts w:ascii="Cambria" w:hAnsi="Cambria" w:cs="Cambria"/>
          <w:b/>
          <w:bCs/>
          <w:color w:val="0000FF"/>
        </w:rPr>
        <w:t>FROM</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color w:val="800000"/>
        </w:rPr>
      </w:pPr>
      <w:r>
        <w:rPr>
          <w:rFonts w:ascii="Cambria" w:hAnsi="Cambria" w:cs="Cambria"/>
          <w:b/>
          <w:bCs/>
          <w:color w:val="0000FF"/>
        </w:rPr>
        <w:t>SELECT</w:t>
      </w:r>
      <w:r>
        <w:rPr>
          <w:rFonts w:ascii="Cambria" w:hAnsi="Cambria" w:cs="Cambria"/>
        </w:rPr>
        <w:t xml:space="preserve"> </w:t>
      </w:r>
      <w:r>
        <w:rPr>
          <w:rFonts w:ascii="Cambria" w:hAnsi="Cambria" w:cs="Cambria"/>
          <w:color w:val="800000"/>
        </w:rPr>
        <w:t>SUBS_ID</w:t>
      </w:r>
      <w:r>
        <w:rPr>
          <w:rFonts w:ascii="Cambria" w:hAnsi="Cambria" w:cs="Cambria"/>
        </w:rPr>
        <w:t xml:space="preserve">, </w:t>
      </w:r>
      <w:r>
        <w:rPr>
          <w:rFonts w:ascii="Cambria" w:hAnsi="Cambria" w:cs="Cambria"/>
          <w:color w:val="800000"/>
        </w:rPr>
        <w:t>BASE_CIRCLE</w:t>
      </w:r>
      <w:r>
        <w:rPr>
          <w:rFonts w:ascii="Cambria" w:hAnsi="Cambria" w:cs="Cambria"/>
        </w:rPr>
        <w:t xml:space="preserve">, </w:t>
      </w:r>
      <w:r>
        <w:rPr>
          <w:rFonts w:ascii="Cambria" w:hAnsi="Cambria" w:cs="Cambria"/>
          <w:color w:val="800000"/>
        </w:rPr>
        <w:t>UNBR_DT</w:t>
      </w:r>
      <w:r>
        <w:rPr>
          <w:rFonts w:ascii="Cambria" w:hAnsi="Cambria" w:cs="Cambria"/>
        </w:rPr>
        <w:t xml:space="preserve">, </w:t>
      </w:r>
      <w:r>
        <w:rPr>
          <w:rFonts w:ascii="Cambria" w:hAnsi="Cambria" w:cs="Cambria"/>
          <w:color w:val="800000"/>
        </w:rPr>
        <w:t>LAST_RES_DT</w:t>
      </w:r>
      <w:r>
        <w:rPr>
          <w:rFonts w:ascii="Cambria" w:hAnsi="Cambria" w:cs="Cambria"/>
        </w:rPr>
        <w:t xml:space="preserve">, </w:t>
      </w:r>
      <w:r>
        <w:rPr>
          <w:rFonts w:ascii="Cambria" w:hAnsi="Cambria" w:cs="Cambria"/>
          <w:color w:val="800000"/>
        </w:rPr>
        <w:t>ACTVN_DT</w:t>
      </w:r>
      <w:r>
        <w:rPr>
          <w:rFonts w:ascii="Cambria" w:hAnsi="Cambria" w:cs="Cambria"/>
        </w:rPr>
        <w:t xml:space="preserve">, </w:t>
      </w:r>
      <w:r>
        <w:rPr>
          <w:rFonts w:ascii="Cambria" w:hAnsi="Cambria" w:cs="Cambria"/>
          <w:color w:val="800000"/>
        </w:rPr>
        <w:t>STATUS</w:t>
      </w:r>
      <w:r>
        <w:rPr>
          <w:rFonts w:ascii="Cambria" w:hAnsi="Cambria" w:cs="Cambria"/>
        </w:rPr>
        <w:t xml:space="preserve">, </w:t>
      </w:r>
      <w:r>
        <w:rPr>
          <w:rFonts w:ascii="Cambria" w:hAnsi="Cambria" w:cs="Cambria"/>
          <w:color w:val="800000"/>
        </w:rPr>
        <w:t>PRE_POST_IND</w:t>
      </w:r>
      <w:r>
        <w:rPr>
          <w:rFonts w:ascii="Cambria" w:hAnsi="Cambria" w:cs="Cambria"/>
        </w:rPr>
        <w:t xml:space="preserve">, </w:t>
      </w:r>
      <w:r>
        <w:rPr>
          <w:rFonts w:ascii="Cambria" w:hAnsi="Cambria" w:cs="Cambria"/>
          <w:color w:val="800000"/>
        </w:rPr>
        <w:t>MSISDN</w:t>
      </w:r>
      <w:r>
        <w:rPr>
          <w:rFonts w:ascii="Cambria" w:hAnsi="Cambria" w:cs="Cambria"/>
        </w:rPr>
        <w:t xml:space="preserve">, </w:t>
      </w:r>
      <w:proofErr w:type="gramStart"/>
      <w:r>
        <w:rPr>
          <w:rFonts w:ascii="Cambria" w:hAnsi="Cambria" w:cs="Cambria"/>
          <w:color w:val="800000"/>
        </w:rPr>
        <w:t>DATE</w:t>
      </w:r>
      <w:proofErr w:type="gramEnd"/>
      <w:r>
        <w:rPr>
          <w:rFonts w:ascii="Cambria" w:hAnsi="Cambria" w:cs="Cambria"/>
          <w:color w:val="800000"/>
        </w:rPr>
        <w:t>_SKEY</w:t>
      </w:r>
      <w:r>
        <w:rPr>
          <w:rFonts w:ascii="Cambria" w:hAnsi="Cambria" w:cs="Cambria"/>
        </w:rPr>
        <w:t xml:space="preserve"> </w:t>
      </w:r>
      <w:r>
        <w:rPr>
          <w:rFonts w:ascii="Cambria" w:hAnsi="Cambria" w:cs="Cambria"/>
          <w:b/>
          <w:bCs/>
          <w:color w:val="0000FF"/>
        </w:rPr>
        <w:t>FROM</w:t>
      </w:r>
      <w:r>
        <w:rPr>
          <w:rFonts w:ascii="Cambria" w:hAnsi="Cambria" w:cs="Cambria"/>
        </w:rPr>
        <w:t xml:space="preserve"> </w:t>
      </w:r>
      <w:proofErr w:type="spellStart"/>
      <w:r>
        <w:rPr>
          <w:rFonts w:ascii="Cambria" w:hAnsi="Cambria" w:cs="Cambria"/>
          <w:color w:val="800000"/>
        </w:rPr>
        <w:t>dp_tdm_mi</w:t>
      </w:r>
      <w:r>
        <w:rPr>
          <w:rFonts w:ascii="Cambria" w:hAnsi="Cambria" w:cs="Cambria"/>
        </w:rPr>
        <w:t>.</w:t>
      </w:r>
      <w:r>
        <w:rPr>
          <w:rFonts w:ascii="Cambria" w:hAnsi="Cambria" w:cs="Cambria"/>
          <w:color w:val="800000"/>
        </w:rPr>
        <w:t>MSTR_SBSCRBR_PRFL_MNTHLY</w:t>
      </w:r>
      <w:proofErr w:type="spellEnd"/>
    </w:p>
    <w:p w:rsidR="009775D6" w:rsidRDefault="009775D6" w:rsidP="009775D6">
      <w:pPr>
        <w:shd w:val="clear" w:color="auto" w:fill="FFFFFF"/>
        <w:autoSpaceDE w:val="0"/>
        <w:autoSpaceDN w:val="0"/>
        <w:adjustRightInd w:val="0"/>
        <w:rPr>
          <w:rFonts w:ascii="Cambria" w:hAnsi="Cambria" w:cs="Cambria"/>
          <w:color w:val="FF00FF"/>
        </w:rPr>
      </w:pPr>
      <w:proofErr w:type="gramStart"/>
      <w:r>
        <w:rPr>
          <w:rFonts w:ascii="Cambria" w:hAnsi="Cambria" w:cs="Cambria"/>
          <w:b/>
          <w:bCs/>
          <w:color w:val="0000FF"/>
        </w:rPr>
        <w:t>WHERE</w:t>
      </w:r>
      <w:r>
        <w:rPr>
          <w:rFonts w:ascii="Cambria" w:hAnsi="Cambria" w:cs="Cambria"/>
        </w:rPr>
        <w:t xml:space="preserve">  </w:t>
      </w:r>
      <w:proofErr w:type="spellStart"/>
      <w:r>
        <w:rPr>
          <w:rFonts w:ascii="Cambria" w:hAnsi="Cambria" w:cs="Cambria"/>
          <w:color w:val="800000"/>
        </w:rPr>
        <w:t>date</w:t>
      </w:r>
      <w:proofErr w:type="gramEnd"/>
      <w:r>
        <w:rPr>
          <w:rFonts w:ascii="Cambria" w:hAnsi="Cambria" w:cs="Cambria"/>
          <w:color w:val="800000"/>
        </w:rPr>
        <w:t>_skey</w:t>
      </w:r>
      <w:proofErr w:type="spellEnd"/>
      <w:r>
        <w:rPr>
          <w:rFonts w:ascii="Cambria" w:hAnsi="Cambria" w:cs="Cambria"/>
        </w:rPr>
        <w:t>=</w:t>
      </w:r>
      <w:r>
        <w:rPr>
          <w:rFonts w:ascii="Cambria" w:hAnsi="Cambria" w:cs="Cambria"/>
          <w:color w:val="FF00FF"/>
        </w:rPr>
        <w:t>20150301</w:t>
      </w:r>
    </w:p>
    <w:p w:rsidR="009775D6" w:rsidRDefault="009775D6" w:rsidP="009775D6">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proofErr w:type="spellStart"/>
      <w:r>
        <w:rPr>
          <w:rFonts w:ascii="Cambria" w:hAnsi="Cambria" w:cs="Cambria"/>
          <w:color w:val="800000"/>
        </w:rPr>
        <w:t>pre_post_ind</w:t>
      </w:r>
      <w:proofErr w:type="spellEnd"/>
      <w:r>
        <w:rPr>
          <w:rFonts w:ascii="Cambria" w:hAnsi="Cambria" w:cs="Cambria"/>
        </w:rPr>
        <w:t>=</w:t>
      </w:r>
      <w:r>
        <w:rPr>
          <w:rFonts w:ascii="Cambria" w:hAnsi="Cambria" w:cs="Cambria"/>
          <w:color w:val="FF00FF"/>
        </w:rPr>
        <w:t>1</w:t>
      </w:r>
    </w:p>
    <w:p w:rsidR="009775D6" w:rsidRDefault="009775D6" w:rsidP="009775D6">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proofErr w:type="gramStart"/>
      <w:r>
        <w:rPr>
          <w:rFonts w:ascii="Cambria" w:hAnsi="Cambria" w:cs="Cambria"/>
        </w:rPr>
        <w:t xml:space="preserve">( </w:t>
      </w:r>
      <w:r>
        <w:rPr>
          <w:rFonts w:ascii="Cambria" w:hAnsi="Cambria" w:cs="Cambria"/>
          <w:color w:val="800000"/>
        </w:rPr>
        <w:t>LAST</w:t>
      </w:r>
      <w:proofErr w:type="gramEnd"/>
      <w:r>
        <w:rPr>
          <w:rFonts w:ascii="Cambria" w:hAnsi="Cambria" w:cs="Cambria"/>
          <w:color w:val="800000"/>
        </w:rPr>
        <w:t>_RES_DT</w:t>
      </w:r>
      <w:r>
        <w:rPr>
          <w:rFonts w:ascii="Cambria" w:hAnsi="Cambria" w:cs="Cambria"/>
        </w:rPr>
        <w:t xml:space="preserve"> </w:t>
      </w:r>
      <w:r>
        <w:rPr>
          <w:rFonts w:ascii="Cambria" w:hAnsi="Cambria" w:cs="Cambria"/>
          <w:b/>
          <w:bCs/>
          <w:color w:val="0000FF"/>
        </w:rPr>
        <w:t>BETWEEN</w:t>
      </w:r>
      <w:r>
        <w:rPr>
          <w:rFonts w:ascii="Cambria" w:hAnsi="Cambria" w:cs="Cambria"/>
        </w:rPr>
        <w:t xml:space="preserve"> </w:t>
      </w:r>
      <w:r>
        <w:rPr>
          <w:rFonts w:ascii="Cambria" w:hAnsi="Cambria" w:cs="Cambria"/>
          <w:color w:val="FF00FF"/>
        </w:rPr>
        <w:t>'2015-03-01'</w:t>
      </w:r>
      <w:r>
        <w:rPr>
          <w:rFonts w:ascii="Cambria" w:hAnsi="Cambria" w:cs="Cambria"/>
        </w:rPr>
        <w:t xml:space="preserve"> </w:t>
      </w:r>
      <w:r>
        <w:rPr>
          <w:rFonts w:ascii="Cambria" w:hAnsi="Cambria" w:cs="Cambria"/>
          <w:b/>
          <w:bCs/>
          <w:color w:val="0000FF"/>
        </w:rPr>
        <w:t>AND</w:t>
      </w:r>
      <w:r>
        <w:rPr>
          <w:rFonts w:ascii="Cambria" w:hAnsi="Cambria" w:cs="Cambria"/>
        </w:rPr>
        <w:t xml:space="preserve">   </w:t>
      </w:r>
      <w:r>
        <w:rPr>
          <w:rFonts w:ascii="Cambria" w:hAnsi="Cambria" w:cs="Cambria"/>
          <w:color w:val="FF00FF"/>
        </w:rPr>
        <w:t>'2015-03-31'</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OR</w:t>
      </w:r>
      <w:r>
        <w:rPr>
          <w:rFonts w:ascii="Cambria" w:hAnsi="Cambria" w:cs="Cambria"/>
        </w:rPr>
        <w:t xml:space="preserve"> </w:t>
      </w:r>
      <w:r>
        <w:rPr>
          <w:rFonts w:ascii="Cambria" w:hAnsi="Cambria" w:cs="Cambria"/>
          <w:color w:val="800000"/>
        </w:rPr>
        <w:t>status</w:t>
      </w:r>
      <w:r>
        <w:rPr>
          <w:rFonts w:ascii="Cambria" w:hAnsi="Cambria" w:cs="Cambria"/>
        </w:rPr>
        <w:t xml:space="preserve"> </w:t>
      </w:r>
      <w:r>
        <w:rPr>
          <w:rFonts w:ascii="Cambria" w:hAnsi="Cambria" w:cs="Cambria"/>
          <w:b/>
          <w:bCs/>
          <w:color w:val="0000FF"/>
        </w:rPr>
        <w:t>IN</w:t>
      </w:r>
      <w:r>
        <w:rPr>
          <w:rFonts w:ascii="Cambria" w:hAnsi="Cambria" w:cs="Cambria"/>
        </w:rPr>
        <w:t xml:space="preserve"> </w:t>
      </w:r>
      <w:proofErr w:type="gramStart"/>
      <w:r>
        <w:rPr>
          <w:rFonts w:ascii="Cambria" w:hAnsi="Cambria" w:cs="Cambria"/>
        </w:rPr>
        <w:t xml:space="preserve">( </w:t>
      </w:r>
      <w:r>
        <w:rPr>
          <w:rFonts w:ascii="Cambria" w:hAnsi="Cambria" w:cs="Cambria"/>
          <w:color w:val="FF00FF"/>
        </w:rPr>
        <w:t>'A'</w:t>
      </w:r>
      <w:proofErr w:type="gramEnd"/>
      <w:r>
        <w:rPr>
          <w:rFonts w:ascii="Cambria" w:hAnsi="Cambria" w:cs="Cambria"/>
        </w:rPr>
        <w:t xml:space="preserve">, </w:t>
      </w:r>
      <w:r>
        <w:rPr>
          <w:rFonts w:ascii="Cambria" w:hAnsi="Cambria" w:cs="Cambria"/>
          <w:color w:val="FF00FF"/>
        </w:rPr>
        <w:t>'ACTIVE'</w:t>
      </w:r>
      <w:r>
        <w:rPr>
          <w:rFonts w:ascii="Cambria" w:hAnsi="Cambria" w:cs="Cambria"/>
        </w:rPr>
        <w:t xml:space="preserve">) ) </w:t>
      </w:r>
    </w:p>
    <w:p w:rsidR="009775D6" w:rsidRDefault="009775D6" w:rsidP="009775D6">
      <w:pPr>
        <w:shd w:val="clear" w:color="auto" w:fill="FFFFFF"/>
        <w:autoSpaceDE w:val="0"/>
        <w:autoSpaceDN w:val="0"/>
        <w:adjustRightInd w:val="0"/>
        <w:rPr>
          <w:rFonts w:ascii="Cambria" w:hAnsi="Cambria" w:cs="Cambria"/>
          <w:color w:val="800000"/>
        </w:rPr>
      </w:pPr>
      <w:r>
        <w:rPr>
          <w:rFonts w:ascii="Cambria" w:hAnsi="Cambria" w:cs="Cambria"/>
        </w:rPr>
        <w:t xml:space="preserve">) </w:t>
      </w:r>
      <w:r>
        <w:rPr>
          <w:rFonts w:ascii="Cambria" w:hAnsi="Cambria" w:cs="Cambria"/>
          <w:color w:val="800000"/>
        </w:rPr>
        <w:t>sub</w:t>
      </w:r>
    </w:p>
    <w:p w:rsidR="009775D6" w:rsidRDefault="009775D6" w:rsidP="009775D6">
      <w:pPr>
        <w:rPr>
          <w:rFonts w:ascii="Cambria" w:hAnsi="Cambria" w:cs="Cambria"/>
        </w:rPr>
      </w:pPr>
      <w:r>
        <w:rPr>
          <w:rFonts w:ascii="Cambria" w:hAnsi="Cambria" w:cs="Cambria"/>
          <w:b/>
          <w:bCs/>
          <w:color w:val="0000FF"/>
        </w:rPr>
        <w:t>GROUP</w:t>
      </w:r>
      <w:r>
        <w:rPr>
          <w:rFonts w:ascii="Cambria" w:hAnsi="Cambria" w:cs="Cambria"/>
        </w:rPr>
        <w:t xml:space="preserve"> </w:t>
      </w:r>
      <w:r>
        <w:rPr>
          <w:rFonts w:ascii="Cambria" w:hAnsi="Cambria" w:cs="Cambria"/>
          <w:b/>
          <w:bCs/>
          <w:color w:val="0000FF"/>
        </w:rPr>
        <w:t>BY</w:t>
      </w:r>
      <w:r>
        <w:rPr>
          <w:rFonts w:ascii="Cambria" w:hAnsi="Cambria" w:cs="Cambria"/>
        </w:rPr>
        <w:t xml:space="preserve"> </w:t>
      </w:r>
      <w:proofErr w:type="spellStart"/>
      <w:r>
        <w:rPr>
          <w:rFonts w:ascii="Cambria" w:hAnsi="Cambria" w:cs="Cambria"/>
          <w:color w:val="800000"/>
        </w:rPr>
        <w:t>base_circle</w:t>
      </w:r>
      <w:proofErr w:type="spellEnd"/>
    </w:p>
    <w:p w:rsidR="009775D6" w:rsidRDefault="009775D6" w:rsidP="009775D6">
      <w:pPr>
        <w:shd w:val="clear" w:color="auto" w:fill="FFFFFF"/>
        <w:autoSpaceDE w:val="0"/>
        <w:autoSpaceDN w:val="0"/>
        <w:adjustRightInd w:val="0"/>
        <w:rPr>
          <w:rFonts w:ascii="Cambria" w:hAnsi="Cambria" w:cs="Cambria"/>
          <w:color w:val="800000"/>
        </w:rPr>
      </w:pPr>
    </w:p>
    <w:p w:rsidR="009775D6" w:rsidRDefault="009775D6" w:rsidP="009775D6">
      <w:pPr>
        <w:shd w:val="clear" w:color="auto" w:fill="FFFFFF"/>
        <w:autoSpaceDE w:val="0"/>
        <w:autoSpaceDN w:val="0"/>
        <w:adjustRightInd w:val="0"/>
        <w:rPr>
          <w:rFonts w:ascii="Cambria" w:hAnsi="Cambria" w:cs="Cambria"/>
          <w:color w:val="800000"/>
        </w:rPr>
      </w:pPr>
    </w:p>
    <w:p w:rsidR="009775D6" w:rsidRDefault="009775D6" w:rsidP="009775D6">
      <w:pPr>
        <w:rPr>
          <w:rFonts w:ascii="Cambria" w:hAnsi="Cambria" w:cs="Cambria"/>
          <w:b/>
          <w:sz w:val="28"/>
          <w:szCs w:val="28"/>
          <w:u w:val="single"/>
        </w:rPr>
      </w:pPr>
      <w:r>
        <w:rPr>
          <w:rFonts w:ascii="Cambria" w:hAnsi="Cambria" w:cs="Cambria"/>
          <w:b/>
          <w:sz w:val="28"/>
          <w:szCs w:val="28"/>
          <w:u w:val="single"/>
        </w:rPr>
        <w:t>Part III BALANCE</w:t>
      </w:r>
    </w:p>
    <w:p w:rsidR="009775D6" w:rsidRDefault="009775D6" w:rsidP="009775D6">
      <w:pPr>
        <w:rPr>
          <w:rFonts w:ascii="Cambria" w:hAnsi="Cambria" w:cs="Cambria"/>
          <w:sz w:val="24"/>
          <w:szCs w:val="24"/>
        </w:rPr>
      </w:pPr>
      <w:r>
        <w:rPr>
          <w:rFonts w:ascii="Cambria" w:hAnsi="Cambria" w:cs="Cambria"/>
          <w:b/>
          <w:sz w:val="24"/>
          <w:szCs w:val="24"/>
        </w:rPr>
        <w:t xml:space="preserve">Source Table -&gt; </w:t>
      </w:r>
      <w:r>
        <w:rPr>
          <w:rFonts w:ascii="Cambria" w:hAnsi="Cambria" w:cs="Cambria"/>
          <w:sz w:val="24"/>
          <w:szCs w:val="24"/>
        </w:rPr>
        <w:t>SUBSCRIPTION_BALANCE_HISTORY</w:t>
      </w:r>
    </w:p>
    <w:p w:rsidR="009775D6" w:rsidRDefault="009775D6" w:rsidP="009775D6">
      <w:pPr>
        <w:rPr>
          <w:rFonts w:ascii="Cambria" w:hAnsi="Cambria" w:cs="Cambria"/>
          <w:sz w:val="24"/>
          <w:szCs w:val="24"/>
        </w:rPr>
      </w:pPr>
      <w:r>
        <w:rPr>
          <w:rFonts w:ascii="Cambria" w:hAnsi="Cambria" w:cs="Cambria"/>
          <w:b/>
          <w:sz w:val="24"/>
          <w:szCs w:val="24"/>
        </w:rPr>
        <w:t>Target Table -&gt;</w:t>
      </w:r>
      <w:r>
        <w:rPr>
          <w:rFonts w:ascii="Cambria" w:hAnsi="Cambria" w:cs="Cambria"/>
          <w:sz w:val="24"/>
          <w:szCs w:val="24"/>
        </w:rPr>
        <w:t xml:space="preserve"> SUBSCRIBER_MONTHLY_BALANCE</w:t>
      </w:r>
    </w:p>
    <w:p w:rsidR="009775D6" w:rsidRDefault="009775D6" w:rsidP="009775D6">
      <w:pPr>
        <w:shd w:val="clear" w:color="auto" w:fill="FFFFFF"/>
        <w:autoSpaceDE w:val="0"/>
        <w:autoSpaceDN w:val="0"/>
        <w:adjustRightInd w:val="0"/>
        <w:rPr>
          <w:rFonts w:ascii="Cambria" w:hAnsi="Cambria" w:cs="Cambria"/>
          <w:b/>
          <w:bCs/>
          <w:color w:val="000000"/>
          <w:sz w:val="24"/>
          <w:szCs w:val="24"/>
        </w:rPr>
      </w:pPr>
      <w:r>
        <w:rPr>
          <w:rFonts w:ascii="Cambria" w:hAnsi="Cambria" w:cs="Cambria"/>
          <w:b/>
          <w:bCs/>
          <w:color w:val="000000"/>
          <w:sz w:val="24"/>
          <w:szCs w:val="24"/>
        </w:rPr>
        <w:t>Validation Query -&gt;</w:t>
      </w:r>
    </w:p>
    <w:p w:rsidR="009775D6" w:rsidRDefault="009775D6" w:rsidP="009775D6">
      <w:pPr>
        <w:autoSpaceDE w:val="0"/>
        <w:autoSpaceDN w:val="0"/>
        <w:adjustRightInd w:val="0"/>
        <w:rPr>
          <w:rFonts w:ascii="Cambria" w:hAnsi="Cambria" w:cs="Cambria"/>
          <w:color w:val="0000FF"/>
          <w:sz w:val="24"/>
          <w:szCs w:val="24"/>
        </w:rPr>
      </w:pPr>
    </w:p>
    <w:p w:rsidR="009775D6" w:rsidRDefault="009775D6" w:rsidP="009775D6">
      <w:pPr>
        <w:autoSpaceDE w:val="0"/>
        <w:autoSpaceDN w:val="0"/>
        <w:adjustRightInd w:val="0"/>
        <w:rPr>
          <w:rFonts w:ascii="Cambria" w:hAnsi="Cambria" w:cs="Cambria"/>
        </w:rPr>
      </w:pPr>
      <w:r>
        <w:rPr>
          <w:rFonts w:ascii="Cambria" w:hAnsi="Cambria" w:cs="Cambria"/>
          <w:b/>
          <w:bCs/>
          <w:color w:val="0000FF"/>
        </w:rPr>
        <w:lastRenderedPageBreak/>
        <w:t>SELECT</w:t>
      </w:r>
      <w:r>
        <w:rPr>
          <w:rFonts w:ascii="Cambria" w:hAnsi="Cambria" w:cs="Cambria"/>
        </w:rPr>
        <w:t xml:space="preserve"> </w:t>
      </w:r>
      <w:proofErr w:type="spellStart"/>
      <w:r>
        <w:rPr>
          <w:rFonts w:ascii="Cambria" w:hAnsi="Cambria" w:cs="Cambria"/>
          <w:color w:val="800000"/>
        </w:rPr>
        <w:t>base_circle</w:t>
      </w:r>
      <w:proofErr w:type="spellEnd"/>
      <w:r>
        <w:rPr>
          <w:rFonts w:ascii="Cambria" w:hAnsi="Cambria" w:cs="Cambria"/>
        </w:rPr>
        <w:t xml:space="preserve">, </w:t>
      </w:r>
      <w:proofErr w:type="gramStart"/>
      <w:r>
        <w:rPr>
          <w:rFonts w:ascii="Cambria" w:hAnsi="Cambria" w:cs="Cambria"/>
          <w:color w:val="0000FF"/>
        </w:rPr>
        <w:t>COUNT</w:t>
      </w:r>
      <w:r>
        <w:rPr>
          <w:rFonts w:ascii="Cambria" w:hAnsi="Cambria" w:cs="Cambria"/>
        </w:rPr>
        <w:t>(</w:t>
      </w:r>
      <w:proofErr w:type="gramEnd"/>
      <w:r>
        <w:rPr>
          <w:rFonts w:ascii="Cambria" w:hAnsi="Cambria" w:cs="Cambria"/>
        </w:rPr>
        <w:t>*)</w:t>
      </w:r>
    </w:p>
    <w:p w:rsidR="009775D6" w:rsidRDefault="009775D6" w:rsidP="009775D6">
      <w:pPr>
        <w:autoSpaceDE w:val="0"/>
        <w:autoSpaceDN w:val="0"/>
        <w:adjustRightInd w:val="0"/>
        <w:rPr>
          <w:rFonts w:ascii="Cambria" w:hAnsi="Cambria" w:cs="Cambria"/>
          <w:b/>
          <w:bCs/>
          <w:color w:val="0000FF"/>
        </w:rPr>
      </w:pPr>
      <w:r>
        <w:rPr>
          <w:rFonts w:ascii="Cambria" w:hAnsi="Cambria" w:cs="Cambria"/>
          <w:b/>
          <w:bCs/>
          <w:color w:val="0000FF"/>
        </w:rPr>
        <w:t>FROM</w:t>
      </w:r>
    </w:p>
    <w:p w:rsidR="009775D6" w:rsidRDefault="009775D6" w:rsidP="009775D6">
      <w:pPr>
        <w:autoSpaceDE w:val="0"/>
        <w:autoSpaceDN w:val="0"/>
        <w:adjustRightInd w:val="0"/>
        <w:rPr>
          <w:rFonts w:ascii="Cambria" w:hAnsi="Cambria" w:cs="Cambria"/>
        </w:rPr>
      </w:pPr>
      <w:r>
        <w:rPr>
          <w:rFonts w:ascii="Cambria" w:hAnsi="Cambria" w:cs="Cambria"/>
        </w:rPr>
        <w:t>(</w:t>
      </w:r>
    </w:p>
    <w:p w:rsidR="009775D6" w:rsidRDefault="009775D6" w:rsidP="009775D6">
      <w:pPr>
        <w:autoSpaceDE w:val="0"/>
        <w:autoSpaceDN w:val="0"/>
        <w:adjustRightInd w:val="0"/>
        <w:rPr>
          <w:rFonts w:ascii="Cambria" w:hAnsi="Cambria" w:cs="Cambria"/>
        </w:rPr>
      </w:pPr>
      <w:r>
        <w:rPr>
          <w:rFonts w:ascii="Cambria" w:hAnsi="Cambria" w:cs="Cambria"/>
          <w:b/>
          <w:bCs/>
          <w:color w:val="0000FF"/>
        </w:rPr>
        <w:t>SELECT</w:t>
      </w:r>
      <w:r>
        <w:rPr>
          <w:rFonts w:ascii="Cambria" w:hAnsi="Cambria" w:cs="Cambria"/>
        </w:rPr>
        <w:t xml:space="preserve"> </w:t>
      </w:r>
      <w:r>
        <w:rPr>
          <w:rFonts w:ascii="Cambria" w:hAnsi="Cambria" w:cs="Cambria"/>
          <w:color w:val="800000"/>
        </w:rPr>
        <w:t>SUBS_ID</w:t>
      </w:r>
      <w:proofErr w:type="gramStart"/>
      <w:r>
        <w:rPr>
          <w:rFonts w:ascii="Cambria" w:hAnsi="Cambria" w:cs="Cambria"/>
        </w:rPr>
        <w:t>,</w:t>
      </w:r>
      <w:r>
        <w:rPr>
          <w:rFonts w:ascii="Cambria" w:hAnsi="Cambria" w:cs="Cambria"/>
          <w:color w:val="800000"/>
        </w:rPr>
        <w:t>SOURCE</w:t>
      </w:r>
      <w:proofErr w:type="gramEnd"/>
      <w:r>
        <w:rPr>
          <w:rFonts w:ascii="Cambria" w:hAnsi="Cambria" w:cs="Cambria"/>
          <w:color w:val="800000"/>
        </w:rPr>
        <w:t>_SYSTEM_CODE</w:t>
      </w:r>
      <w:r>
        <w:rPr>
          <w:rFonts w:ascii="Cambria" w:hAnsi="Cambria" w:cs="Cambria"/>
        </w:rPr>
        <w:t>/</w:t>
      </w:r>
      <w:r>
        <w:rPr>
          <w:rFonts w:ascii="Cambria" w:hAnsi="Cambria" w:cs="Cambria"/>
          <w:color w:val="FF00FF"/>
        </w:rPr>
        <w:t>100</w:t>
      </w:r>
      <w:r>
        <w:rPr>
          <w:rFonts w:ascii="Cambria" w:hAnsi="Cambria" w:cs="Cambria"/>
        </w:rPr>
        <w:t xml:space="preserve"> </w:t>
      </w:r>
      <w:r>
        <w:rPr>
          <w:rFonts w:ascii="Cambria" w:hAnsi="Cambria" w:cs="Cambria"/>
          <w:color w:val="800000"/>
        </w:rPr>
        <w:t>BASE_CIRCLE</w:t>
      </w:r>
      <w:r>
        <w:rPr>
          <w:rFonts w:ascii="Cambria" w:hAnsi="Cambria" w:cs="Cambria"/>
        </w:rPr>
        <w:t>,</w:t>
      </w:r>
    </w:p>
    <w:p w:rsidR="009775D6" w:rsidRDefault="009775D6" w:rsidP="009775D6">
      <w:pPr>
        <w:autoSpaceDE w:val="0"/>
        <w:autoSpaceDN w:val="0"/>
        <w:adjustRightInd w:val="0"/>
        <w:rPr>
          <w:rFonts w:ascii="Cambria" w:hAnsi="Cambria" w:cs="Cambria"/>
        </w:rPr>
      </w:pPr>
      <w:proofErr w:type="gramStart"/>
      <w:r>
        <w:rPr>
          <w:rFonts w:ascii="Cambria" w:hAnsi="Cambria" w:cs="Cambria"/>
          <w:color w:val="0000FF"/>
        </w:rPr>
        <w:t>SUM</w:t>
      </w:r>
      <w:r>
        <w:rPr>
          <w:rFonts w:ascii="Cambria" w:hAnsi="Cambria" w:cs="Cambria"/>
        </w:rPr>
        <w:t>(</w:t>
      </w:r>
      <w:proofErr w:type="gramEnd"/>
      <w:r>
        <w:rPr>
          <w:rFonts w:ascii="Cambria" w:hAnsi="Cambria" w:cs="Cambria"/>
          <w:color w:val="800000"/>
        </w:rPr>
        <w:t>SUBS_BALANCE_AMT</w:t>
      </w:r>
      <w:r>
        <w:rPr>
          <w:rFonts w:ascii="Cambria" w:hAnsi="Cambria" w:cs="Cambria"/>
        </w:rPr>
        <w:t xml:space="preserve">) </w:t>
      </w:r>
      <w:r>
        <w:rPr>
          <w:rFonts w:ascii="Cambria" w:hAnsi="Cambria" w:cs="Cambria"/>
          <w:color w:val="800000"/>
        </w:rPr>
        <w:t>TOTAL_BALANCE</w:t>
      </w:r>
      <w:r>
        <w:rPr>
          <w:rFonts w:ascii="Cambria" w:hAnsi="Cambria" w:cs="Cambria"/>
        </w:rPr>
        <w:t>,</w:t>
      </w:r>
      <w:r>
        <w:rPr>
          <w:rFonts w:ascii="Cambria" w:hAnsi="Cambria" w:cs="Cambria"/>
          <w:color w:val="0000FF"/>
        </w:rPr>
        <w:t>COUNT</w:t>
      </w:r>
      <w:r>
        <w:rPr>
          <w:rFonts w:ascii="Cambria" w:hAnsi="Cambria" w:cs="Cambria"/>
        </w:rPr>
        <w:t>(</w:t>
      </w:r>
      <w:r>
        <w:rPr>
          <w:rFonts w:ascii="Cambria" w:hAnsi="Cambria" w:cs="Cambria"/>
          <w:color w:val="800000"/>
        </w:rPr>
        <w:t>SUBS_BALANCE_DT</w:t>
      </w:r>
      <w:r>
        <w:rPr>
          <w:rFonts w:ascii="Cambria" w:hAnsi="Cambria" w:cs="Cambria"/>
        </w:rPr>
        <w:t xml:space="preserve">)  </w:t>
      </w:r>
      <w:r>
        <w:rPr>
          <w:rFonts w:ascii="Cambria" w:hAnsi="Cambria" w:cs="Cambria"/>
          <w:color w:val="800000"/>
        </w:rPr>
        <w:t>NO_OF_DAYS</w:t>
      </w:r>
      <w:r>
        <w:rPr>
          <w:rFonts w:ascii="Cambria" w:hAnsi="Cambria" w:cs="Cambria"/>
        </w:rPr>
        <w:t>,</w:t>
      </w:r>
    </w:p>
    <w:p w:rsidR="009775D6" w:rsidRDefault="009775D6" w:rsidP="009775D6">
      <w:pPr>
        <w:autoSpaceDE w:val="0"/>
        <w:autoSpaceDN w:val="0"/>
        <w:adjustRightInd w:val="0"/>
        <w:rPr>
          <w:rFonts w:ascii="Cambria" w:hAnsi="Cambria" w:cs="Cambria"/>
          <w:color w:val="800000"/>
        </w:rPr>
      </w:pPr>
      <w:r>
        <w:rPr>
          <w:rFonts w:ascii="Cambria" w:hAnsi="Cambria" w:cs="Cambria"/>
          <w:color w:val="FF00FF"/>
        </w:rPr>
        <w:t>20150301</w:t>
      </w:r>
      <w:r>
        <w:rPr>
          <w:rFonts w:ascii="Cambria" w:hAnsi="Cambria" w:cs="Cambria"/>
        </w:rPr>
        <w:t xml:space="preserve"> </w:t>
      </w:r>
      <w:r>
        <w:rPr>
          <w:rFonts w:ascii="Cambria" w:hAnsi="Cambria" w:cs="Cambria"/>
          <w:color w:val="800000"/>
        </w:rPr>
        <w:t>DATE_SKEY</w:t>
      </w:r>
      <w:r>
        <w:rPr>
          <w:rFonts w:ascii="Cambria" w:hAnsi="Cambria" w:cs="Cambria"/>
        </w:rPr>
        <w:t xml:space="preserve"> </w:t>
      </w:r>
      <w:r>
        <w:rPr>
          <w:rFonts w:ascii="Cambria" w:hAnsi="Cambria" w:cs="Cambria"/>
          <w:b/>
          <w:bCs/>
          <w:color w:val="0000FF"/>
        </w:rPr>
        <w:t>FROM</w:t>
      </w:r>
      <w:r>
        <w:rPr>
          <w:rFonts w:ascii="Cambria" w:hAnsi="Cambria" w:cs="Cambria"/>
        </w:rPr>
        <w:t xml:space="preserve"> </w:t>
      </w:r>
      <w:r>
        <w:rPr>
          <w:rFonts w:ascii="Cambria" w:hAnsi="Cambria" w:cs="Cambria"/>
          <w:color w:val="800000"/>
        </w:rPr>
        <w:t>DP_VEDW</w:t>
      </w:r>
      <w:r>
        <w:rPr>
          <w:rFonts w:ascii="Cambria" w:hAnsi="Cambria" w:cs="Cambria"/>
        </w:rPr>
        <w:t>.</w:t>
      </w:r>
      <w:r>
        <w:rPr>
          <w:rFonts w:ascii="Cambria" w:hAnsi="Cambria" w:cs="Cambria"/>
          <w:color w:val="800000"/>
        </w:rPr>
        <w:t>SUBSCRIPTION_BALANCE_HISTORY</w:t>
      </w:r>
    </w:p>
    <w:p w:rsidR="009775D6" w:rsidRDefault="009775D6" w:rsidP="009775D6">
      <w:pPr>
        <w:autoSpaceDE w:val="0"/>
        <w:autoSpaceDN w:val="0"/>
        <w:adjustRightInd w:val="0"/>
        <w:rPr>
          <w:rFonts w:ascii="Cambria" w:hAnsi="Cambria" w:cs="Cambria"/>
        </w:rPr>
      </w:pPr>
      <w:r>
        <w:rPr>
          <w:rFonts w:ascii="Cambria" w:hAnsi="Cambria" w:cs="Cambria"/>
          <w:b/>
          <w:bCs/>
          <w:color w:val="0000FF"/>
        </w:rPr>
        <w:t>WHERE</w:t>
      </w:r>
      <w:r>
        <w:rPr>
          <w:rFonts w:ascii="Cambria" w:hAnsi="Cambria" w:cs="Cambria"/>
        </w:rPr>
        <w:t xml:space="preserve"> </w:t>
      </w:r>
      <w:r>
        <w:rPr>
          <w:rFonts w:ascii="Cambria" w:hAnsi="Cambria" w:cs="Cambria"/>
          <w:color w:val="800000"/>
        </w:rPr>
        <w:t>SOURCE_SYSTEM_CODE</w:t>
      </w:r>
      <w:r>
        <w:rPr>
          <w:rFonts w:ascii="Cambria" w:hAnsi="Cambria" w:cs="Cambria"/>
        </w:rPr>
        <w:t xml:space="preserve"> </w:t>
      </w:r>
      <w:r>
        <w:rPr>
          <w:rFonts w:ascii="Cambria" w:hAnsi="Cambria" w:cs="Cambria"/>
          <w:b/>
          <w:bCs/>
          <w:color w:val="0000FF"/>
        </w:rPr>
        <w:t>IN</w:t>
      </w:r>
      <w:r>
        <w:rPr>
          <w:rFonts w:ascii="Cambria" w:hAnsi="Cambria" w:cs="Cambria"/>
        </w:rPr>
        <w:t xml:space="preserve"> ( </w:t>
      </w:r>
      <w:r>
        <w:rPr>
          <w:rFonts w:ascii="Cambria" w:hAnsi="Cambria" w:cs="Cambria"/>
          <w:color w:val="FF00FF"/>
        </w:rPr>
        <w:t>1021</w:t>
      </w:r>
      <w:r>
        <w:rPr>
          <w:rFonts w:ascii="Cambria" w:hAnsi="Cambria" w:cs="Cambria"/>
        </w:rPr>
        <w:t>,</w:t>
      </w:r>
      <w:r>
        <w:rPr>
          <w:rFonts w:ascii="Cambria" w:hAnsi="Cambria" w:cs="Cambria"/>
          <w:color w:val="FF00FF"/>
        </w:rPr>
        <w:t>2021</w:t>
      </w:r>
      <w:r>
        <w:rPr>
          <w:rFonts w:ascii="Cambria" w:hAnsi="Cambria" w:cs="Cambria"/>
        </w:rPr>
        <w:t>,</w:t>
      </w:r>
      <w:r>
        <w:rPr>
          <w:rFonts w:ascii="Cambria" w:hAnsi="Cambria" w:cs="Cambria"/>
          <w:color w:val="FF00FF"/>
        </w:rPr>
        <w:t>3021</w:t>
      </w:r>
      <w:r>
        <w:rPr>
          <w:rFonts w:ascii="Cambria" w:hAnsi="Cambria" w:cs="Cambria"/>
        </w:rPr>
        <w:t>,</w:t>
      </w:r>
      <w:r>
        <w:rPr>
          <w:rFonts w:ascii="Cambria" w:hAnsi="Cambria" w:cs="Cambria"/>
          <w:color w:val="FF00FF"/>
        </w:rPr>
        <w:t>3521</w:t>
      </w:r>
      <w:r>
        <w:rPr>
          <w:rFonts w:ascii="Cambria" w:hAnsi="Cambria" w:cs="Cambria"/>
        </w:rPr>
        <w:t>,</w:t>
      </w:r>
      <w:r>
        <w:rPr>
          <w:rFonts w:ascii="Cambria" w:hAnsi="Cambria" w:cs="Cambria"/>
          <w:color w:val="FF00FF"/>
        </w:rPr>
        <w:t>4021</w:t>
      </w:r>
      <w:r>
        <w:rPr>
          <w:rFonts w:ascii="Cambria" w:hAnsi="Cambria" w:cs="Cambria"/>
        </w:rPr>
        <w:t>,</w:t>
      </w:r>
      <w:r>
        <w:rPr>
          <w:rFonts w:ascii="Cambria" w:hAnsi="Cambria" w:cs="Cambria"/>
          <w:color w:val="FF00FF"/>
        </w:rPr>
        <w:t>4521</w:t>
      </w:r>
      <w:r>
        <w:rPr>
          <w:rFonts w:ascii="Cambria" w:hAnsi="Cambria" w:cs="Cambria"/>
        </w:rPr>
        <w:t>,</w:t>
      </w:r>
      <w:r>
        <w:rPr>
          <w:rFonts w:ascii="Cambria" w:hAnsi="Cambria" w:cs="Cambria"/>
          <w:color w:val="FF00FF"/>
        </w:rPr>
        <w:t>5021</w:t>
      </w:r>
      <w:r>
        <w:rPr>
          <w:rFonts w:ascii="Cambria" w:hAnsi="Cambria" w:cs="Cambria"/>
        </w:rPr>
        <w:t>,</w:t>
      </w:r>
      <w:r>
        <w:rPr>
          <w:rFonts w:ascii="Cambria" w:hAnsi="Cambria" w:cs="Cambria"/>
          <w:color w:val="FF00FF"/>
        </w:rPr>
        <w:t>5521</w:t>
      </w:r>
      <w:r>
        <w:rPr>
          <w:rFonts w:ascii="Cambria" w:hAnsi="Cambria" w:cs="Cambria"/>
        </w:rPr>
        <w:t>,</w:t>
      </w:r>
      <w:r>
        <w:rPr>
          <w:rFonts w:ascii="Cambria" w:hAnsi="Cambria" w:cs="Cambria"/>
          <w:color w:val="FF00FF"/>
        </w:rPr>
        <w:t>6021</w:t>
      </w:r>
      <w:r>
        <w:rPr>
          <w:rFonts w:ascii="Cambria" w:hAnsi="Cambria" w:cs="Cambria"/>
        </w:rPr>
        <w:t>,</w:t>
      </w:r>
      <w:r>
        <w:rPr>
          <w:rFonts w:ascii="Cambria" w:hAnsi="Cambria" w:cs="Cambria"/>
          <w:color w:val="FF00FF"/>
        </w:rPr>
        <w:t>6521</w:t>
      </w:r>
      <w:r>
        <w:rPr>
          <w:rFonts w:ascii="Cambria" w:hAnsi="Cambria" w:cs="Cambria"/>
        </w:rPr>
        <w:t>,</w:t>
      </w:r>
      <w:r>
        <w:rPr>
          <w:rFonts w:ascii="Cambria" w:hAnsi="Cambria" w:cs="Cambria"/>
          <w:color w:val="FF00FF"/>
        </w:rPr>
        <w:t>7021</w:t>
      </w:r>
      <w:r>
        <w:rPr>
          <w:rFonts w:ascii="Cambria" w:hAnsi="Cambria" w:cs="Cambria"/>
        </w:rPr>
        <w:t>,</w:t>
      </w:r>
      <w:r>
        <w:rPr>
          <w:rFonts w:ascii="Cambria" w:hAnsi="Cambria" w:cs="Cambria"/>
          <w:color w:val="FF00FF"/>
        </w:rPr>
        <w:t>7521</w:t>
      </w:r>
      <w:r>
        <w:rPr>
          <w:rFonts w:ascii="Cambria" w:hAnsi="Cambria" w:cs="Cambria"/>
        </w:rPr>
        <w:t>,</w:t>
      </w:r>
      <w:r>
        <w:rPr>
          <w:rFonts w:ascii="Cambria" w:hAnsi="Cambria" w:cs="Cambria"/>
          <w:color w:val="FF00FF"/>
        </w:rPr>
        <w:t>8021</w:t>
      </w:r>
      <w:r>
        <w:rPr>
          <w:rFonts w:ascii="Cambria" w:hAnsi="Cambria" w:cs="Cambria"/>
        </w:rPr>
        <w:t>,</w:t>
      </w:r>
      <w:r>
        <w:rPr>
          <w:rFonts w:ascii="Cambria" w:hAnsi="Cambria" w:cs="Cambria"/>
          <w:color w:val="FF00FF"/>
        </w:rPr>
        <w:t>8121</w:t>
      </w:r>
      <w:r>
        <w:rPr>
          <w:rFonts w:ascii="Cambria" w:hAnsi="Cambria" w:cs="Cambria"/>
        </w:rPr>
        <w:t>,</w:t>
      </w:r>
      <w:r>
        <w:rPr>
          <w:rFonts w:ascii="Cambria" w:hAnsi="Cambria" w:cs="Cambria"/>
          <w:color w:val="FF00FF"/>
        </w:rPr>
        <w:t>8221</w:t>
      </w:r>
      <w:r>
        <w:rPr>
          <w:rFonts w:ascii="Cambria" w:hAnsi="Cambria" w:cs="Cambria"/>
        </w:rPr>
        <w:t>,</w:t>
      </w:r>
      <w:r>
        <w:rPr>
          <w:rFonts w:ascii="Cambria" w:hAnsi="Cambria" w:cs="Cambria"/>
          <w:color w:val="FF00FF"/>
        </w:rPr>
        <w:t>8321</w:t>
      </w:r>
      <w:r>
        <w:rPr>
          <w:rFonts w:ascii="Cambria" w:hAnsi="Cambria" w:cs="Cambria"/>
        </w:rPr>
        <w:t>,</w:t>
      </w:r>
      <w:r>
        <w:rPr>
          <w:rFonts w:ascii="Cambria" w:hAnsi="Cambria" w:cs="Cambria"/>
          <w:color w:val="FF00FF"/>
        </w:rPr>
        <w:t>8421</w:t>
      </w:r>
      <w:r>
        <w:rPr>
          <w:rFonts w:ascii="Cambria" w:hAnsi="Cambria" w:cs="Cambria"/>
        </w:rPr>
        <w:t>,</w:t>
      </w:r>
      <w:r>
        <w:rPr>
          <w:rFonts w:ascii="Cambria" w:hAnsi="Cambria" w:cs="Cambria"/>
          <w:color w:val="FF00FF"/>
        </w:rPr>
        <w:t>8521</w:t>
      </w:r>
      <w:r>
        <w:rPr>
          <w:rFonts w:ascii="Cambria" w:hAnsi="Cambria" w:cs="Cambria"/>
        </w:rPr>
        <w:t>,</w:t>
      </w:r>
      <w:r>
        <w:rPr>
          <w:rFonts w:ascii="Cambria" w:hAnsi="Cambria" w:cs="Cambria"/>
          <w:color w:val="FF00FF"/>
        </w:rPr>
        <w:t>8621</w:t>
      </w:r>
      <w:r>
        <w:rPr>
          <w:rFonts w:ascii="Cambria" w:hAnsi="Cambria" w:cs="Cambria"/>
        </w:rPr>
        <w:t>,</w:t>
      </w:r>
      <w:r>
        <w:rPr>
          <w:rFonts w:ascii="Cambria" w:hAnsi="Cambria" w:cs="Cambria"/>
          <w:color w:val="FF00FF"/>
        </w:rPr>
        <w:t>8721</w:t>
      </w:r>
      <w:r>
        <w:rPr>
          <w:rFonts w:ascii="Cambria" w:hAnsi="Cambria" w:cs="Cambria"/>
        </w:rPr>
        <w:t>,</w:t>
      </w:r>
      <w:r>
        <w:rPr>
          <w:rFonts w:ascii="Cambria" w:hAnsi="Cambria" w:cs="Cambria"/>
          <w:color w:val="FF00FF"/>
        </w:rPr>
        <w:t>8821</w:t>
      </w:r>
      <w:r>
        <w:rPr>
          <w:rFonts w:ascii="Cambria" w:hAnsi="Cambria" w:cs="Cambria"/>
        </w:rPr>
        <w:t>,</w:t>
      </w:r>
      <w:r>
        <w:rPr>
          <w:rFonts w:ascii="Cambria" w:hAnsi="Cambria" w:cs="Cambria"/>
          <w:color w:val="FF00FF"/>
        </w:rPr>
        <w:t>9021</w:t>
      </w:r>
      <w:r>
        <w:rPr>
          <w:rFonts w:ascii="Cambria" w:hAnsi="Cambria" w:cs="Cambria"/>
        </w:rPr>
        <w:t>,</w:t>
      </w:r>
      <w:r>
        <w:rPr>
          <w:rFonts w:ascii="Cambria" w:hAnsi="Cambria" w:cs="Cambria"/>
          <w:color w:val="FF00FF"/>
        </w:rPr>
        <w:t>9521</w:t>
      </w:r>
      <w:r>
        <w:rPr>
          <w:rFonts w:ascii="Cambria" w:hAnsi="Cambria" w:cs="Cambria"/>
        </w:rPr>
        <w:t>)</w:t>
      </w:r>
    </w:p>
    <w:p w:rsidR="009775D6" w:rsidRDefault="009775D6" w:rsidP="009775D6">
      <w:pPr>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r>
        <w:rPr>
          <w:rFonts w:ascii="Cambria" w:hAnsi="Cambria" w:cs="Cambria"/>
          <w:color w:val="800000"/>
        </w:rPr>
        <w:t>SUBS_BALANCE_DT</w:t>
      </w:r>
      <w:r>
        <w:rPr>
          <w:rFonts w:ascii="Cambria" w:hAnsi="Cambria" w:cs="Cambria"/>
        </w:rPr>
        <w:t xml:space="preserve"> </w:t>
      </w:r>
      <w:r>
        <w:rPr>
          <w:rFonts w:ascii="Cambria" w:hAnsi="Cambria" w:cs="Cambria"/>
          <w:b/>
          <w:bCs/>
          <w:color w:val="0000FF"/>
        </w:rPr>
        <w:t>BETWEEN</w:t>
      </w:r>
      <w:r>
        <w:rPr>
          <w:rFonts w:ascii="Cambria" w:hAnsi="Cambria" w:cs="Cambria"/>
        </w:rPr>
        <w:t xml:space="preserve"> </w:t>
      </w:r>
      <w:r>
        <w:rPr>
          <w:rFonts w:ascii="Cambria" w:hAnsi="Cambria" w:cs="Cambria"/>
          <w:color w:val="FF00FF"/>
        </w:rPr>
        <w:t>'2015-03-01'</w:t>
      </w:r>
      <w:r>
        <w:rPr>
          <w:rFonts w:ascii="Cambria" w:hAnsi="Cambria" w:cs="Cambria"/>
        </w:rPr>
        <w:t xml:space="preserve"> </w:t>
      </w:r>
      <w:r>
        <w:rPr>
          <w:rFonts w:ascii="Cambria" w:hAnsi="Cambria" w:cs="Cambria"/>
          <w:b/>
          <w:bCs/>
          <w:color w:val="0000FF"/>
        </w:rPr>
        <w:t>AND</w:t>
      </w:r>
      <w:r>
        <w:rPr>
          <w:rFonts w:ascii="Cambria" w:hAnsi="Cambria" w:cs="Cambria"/>
        </w:rPr>
        <w:t xml:space="preserve">   </w:t>
      </w:r>
      <w:r>
        <w:rPr>
          <w:rFonts w:ascii="Cambria" w:hAnsi="Cambria" w:cs="Cambria"/>
          <w:color w:val="FF00FF"/>
        </w:rPr>
        <w:t>'2015-03-31'</w:t>
      </w:r>
    </w:p>
    <w:p w:rsidR="009775D6" w:rsidRDefault="009775D6" w:rsidP="009775D6">
      <w:pPr>
        <w:autoSpaceDE w:val="0"/>
        <w:autoSpaceDN w:val="0"/>
        <w:adjustRightInd w:val="0"/>
        <w:rPr>
          <w:rFonts w:ascii="Cambria" w:hAnsi="Cambria" w:cs="Cambria"/>
          <w:color w:val="FF00FF"/>
        </w:rPr>
      </w:pPr>
      <w:r>
        <w:rPr>
          <w:rFonts w:ascii="Cambria" w:hAnsi="Cambria" w:cs="Cambria"/>
          <w:b/>
          <w:bCs/>
          <w:color w:val="0000FF"/>
        </w:rPr>
        <w:t>GROUP</w:t>
      </w:r>
      <w:r>
        <w:rPr>
          <w:rFonts w:ascii="Cambria" w:hAnsi="Cambria" w:cs="Cambria"/>
        </w:rPr>
        <w:t xml:space="preserve"> </w:t>
      </w:r>
      <w:r>
        <w:rPr>
          <w:rFonts w:ascii="Cambria" w:hAnsi="Cambria" w:cs="Cambria"/>
          <w:b/>
          <w:bCs/>
          <w:color w:val="0000FF"/>
        </w:rPr>
        <w:t>BY</w:t>
      </w:r>
      <w:r>
        <w:rPr>
          <w:rFonts w:ascii="Cambria" w:hAnsi="Cambria" w:cs="Cambria"/>
        </w:rPr>
        <w:t xml:space="preserve"> </w:t>
      </w:r>
      <w:r>
        <w:rPr>
          <w:rFonts w:ascii="Cambria" w:hAnsi="Cambria" w:cs="Cambria"/>
          <w:color w:val="FF00FF"/>
        </w:rPr>
        <w:t>1</w:t>
      </w:r>
      <w:proofErr w:type="gramStart"/>
      <w:r>
        <w:rPr>
          <w:rFonts w:ascii="Cambria" w:hAnsi="Cambria" w:cs="Cambria"/>
        </w:rPr>
        <w:t>,</w:t>
      </w:r>
      <w:r>
        <w:rPr>
          <w:rFonts w:ascii="Cambria" w:hAnsi="Cambria" w:cs="Cambria"/>
          <w:color w:val="FF00FF"/>
        </w:rPr>
        <w:t>2</w:t>
      </w:r>
      <w:r>
        <w:rPr>
          <w:rFonts w:ascii="Cambria" w:hAnsi="Cambria" w:cs="Cambria"/>
        </w:rPr>
        <w:t>,</w:t>
      </w:r>
      <w:r>
        <w:rPr>
          <w:rFonts w:ascii="Cambria" w:hAnsi="Cambria" w:cs="Cambria"/>
          <w:color w:val="FF00FF"/>
        </w:rPr>
        <w:t>5</w:t>
      </w:r>
      <w:proofErr w:type="gramEnd"/>
    </w:p>
    <w:p w:rsidR="009775D6" w:rsidRDefault="009775D6" w:rsidP="009775D6">
      <w:pPr>
        <w:autoSpaceDE w:val="0"/>
        <w:autoSpaceDN w:val="0"/>
        <w:adjustRightInd w:val="0"/>
        <w:rPr>
          <w:rFonts w:ascii="Cambria" w:hAnsi="Cambria" w:cs="Cambria"/>
          <w:color w:val="800000"/>
        </w:rPr>
      </w:pPr>
      <w:r>
        <w:rPr>
          <w:rFonts w:ascii="Cambria" w:hAnsi="Cambria" w:cs="Cambria"/>
        </w:rPr>
        <w:t xml:space="preserve">) </w:t>
      </w:r>
      <w:r>
        <w:rPr>
          <w:rFonts w:ascii="Cambria" w:hAnsi="Cambria" w:cs="Cambria"/>
          <w:color w:val="800000"/>
        </w:rPr>
        <w:t>sub</w:t>
      </w:r>
    </w:p>
    <w:p w:rsidR="009775D6" w:rsidRDefault="009775D6" w:rsidP="009775D6">
      <w:pPr>
        <w:autoSpaceDE w:val="0"/>
        <w:autoSpaceDN w:val="0"/>
        <w:adjustRightInd w:val="0"/>
        <w:rPr>
          <w:rFonts w:ascii="Cambria" w:hAnsi="Cambria" w:cs="Cambria"/>
          <w:color w:val="0000FF"/>
        </w:rPr>
      </w:pPr>
      <w:r>
        <w:rPr>
          <w:rFonts w:ascii="Cambria" w:hAnsi="Cambria" w:cs="Cambria"/>
          <w:b/>
          <w:bCs/>
          <w:color w:val="0000FF"/>
        </w:rPr>
        <w:t>GROUP</w:t>
      </w:r>
      <w:r>
        <w:rPr>
          <w:rFonts w:ascii="Cambria" w:hAnsi="Cambria" w:cs="Cambria"/>
        </w:rPr>
        <w:t xml:space="preserve"> </w:t>
      </w:r>
      <w:r>
        <w:rPr>
          <w:rFonts w:ascii="Cambria" w:hAnsi="Cambria" w:cs="Cambria"/>
          <w:b/>
          <w:bCs/>
          <w:color w:val="0000FF"/>
        </w:rPr>
        <w:t>BY</w:t>
      </w:r>
      <w:r>
        <w:rPr>
          <w:rFonts w:ascii="Cambria" w:hAnsi="Cambria" w:cs="Cambria"/>
        </w:rPr>
        <w:t xml:space="preserve"> </w:t>
      </w:r>
      <w:proofErr w:type="spellStart"/>
      <w:r>
        <w:rPr>
          <w:rFonts w:ascii="Cambria" w:hAnsi="Cambria" w:cs="Cambria"/>
          <w:color w:val="800000"/>
        </w:rPr>
        <w:t>base_circle</w:t>
      </w:r>
      <w:proofErr w:type="spellEnd"/>
    </w:p>
    <w:p w:rsidR="009775D6" w:rsidRDefault="009775D6" w:rsidP="009775D6">
      <w:pPr>
        <w:autoSpaceDE w:val="0"/>
        <w:autoSpaceDN w:val="0"/>
        <w:adjustRightInd w:val="0"/>
        <w:rPr>
          <w:rFonts w:ascii="Cambria" w:hAnsi="Cambria" w:cs="Cambria"/>
          <w:color w:val="0000FF"/>
          <w:sz w:val="24"/>
          <w:szCs w:val="24"/>
        </w:rPr>
      </w:pPr>
    </w:p>
    <w:p w:rsidR="009775D6" w:rsidRDefault="009775D6" w:rsidP="009775D6">
      <w:pPr>
        <w:autoSpaceDE w:val="0"/>
        <w:autoSpaceDN w:val="0"/>
        <w:adjustRightInd w:val="0"/>
        <w:rPr>
          <w:rFonts w:ascii="Cambria" w:hAnsi="Cambria" w:cs="Cambria"/>
          <w:b/>
          <w:bCs/>
          <w:sz w:val="28"/>
          <w:szCs w:val="28"/>
          <w:u w:val="single"/>
        </w:rPr>
      </w:pPr>
      <w:r>
        <w:rPr>
          <w:rFonts w:ascii="Cambria" w:hAnsi="Cambria" w:cs="Cambria"/>
          <w:b/>
          <w:bCs/>
          <w:sz w:val="28"/>
          <w:szCs w:val="28"/>
          <w:u w:val="single"/>
        </w:rPr>
        <w:t>Audit Table Query-&gt;</w:t>
      </w:r>
    </w:p>
    <w:p w:rsidR="009775D6" w:rsidRDefault="009775D6" w:rsidP="009775D6">
      <w:pPr>
        <w:autoSpaceDE w:val="0"/>
        <w:autoSpaceDN w:val="0"/>
        <w:adjustRightInd w:val="0"/>
        <w:rPr>
          <w:rFonts w:ascii="Cambria" w:hAnsi="Cambria" w:cs="Cambria"/>
          <w:color w:val="0000FF"/>
          <w:sz w:val="24"/>
          <w:szCs w:val="24"/>
        </w:rPr>
      </w:pPr>
    </w:p>
    <w:p w:rsidR="009775D6" w:rsidRDefault="009775D6" w:rsidP="009775D6">
      <w:pPr>
        <w:autoSpaceDE w:val="0"/>
        <w:autoSpaceDN w:val="0"/>
        <w:adjustRightInd w:val="0"/>
        <w:rPr>
          <w:rFonts w:ascii="Cambria" w:hAnsi="Cambria" w:cs="Cambria"/>
          <w:color w:val="000000"/>
        </w:rPr>
      </w:pPr>
      <w:proofErr w:type="gramStart"/>
      <w:r>
        <w:rPr>
          <w:rFonts w:ascii="Cambria" w:hAnsi="Cambria" w:cs="Cambria"/>
          <w:color w:val="0000FF"/>
        </w:rPr>
        <w:t>select</w:t>
      </w:r>
      <w:proofErr w:type="gramEnd"/>
      <w:r>
        <w:rPr>
          <w:rFonts w:ascii="Cambria" w:hAnsi="Cambria" w:cs="Cambria"/>
          <w:color w:val="000000"/>
        </w:rPr>
        <w:t xml:space="preserve"> </w:t>
      </w:r>
      <w:r>
        <w:rPr>
          <w:rFonts w:ascii="Cambria" w:hAnsi="Cambria" w:cs="Cambria"/>
          <w:color w:val="808080"/>
        </w:rPr>
        <w:t>*</w:t>
      </w:r>
      <w:r>
        <w:rPr>
          <w:rFonts w:ascii="Cambria" w:hAnsi="Cambria" w:cs="Cambria"/>
          <w:color w:val="000000"/>
        </w:rPr>
        <w:t xml:space="preserve"> </w:t>
      </w:r>
      <w:r>
        <w:rPr>
          <w:rFonts w:ascii="Cambria" w:hAnsi="Cambria" w:cs="Cambria"/>
          <w:color w:val="0000FF"/>
        </w:rPr>
        <w:t>from</w:t>
      </w:r>
      <w:r>
        <w:rPr>
          <w:rFonts w:ascii="Cambria" w:hAnsi="Cambria" w:cs="Cambria"/>
          <w:color w:val="000000"/>
        </w:rPr>
        <w:t xml:space="preserve"> MICRO_SEGMENT_BATCH_AUDIT</w:t>
      </w:r>
    </w:p>
    <w:p w:rsidR="009775D6" w:rsidRDefault="009775D6" w:rsidP="009775D6">
      <w:pPr>
        <w:autoSpaceDE w:val="0"/>
        <w:autoSpaceDN w:val="0"/>
        <w:adjustRightInd w:val="0"/>
        <w:rPr>
          <w:rFonts w:ascii="Cambria" w:hAnsi="Cambria" w:cs="Cambria"/>
          <w:color w:val="000000"/>
        </w:rPr>
      </w:pPr>
      <w:r>
        <w:rPr>
          <w:rFonts w:ascii="Cambria" w:hAnsi="Cambria" w:cs="Cambria"/>
          <w:color w:val="0000FF"/>
        </w:rPr>
        <w:t>WHERE</w:t>
      </w:r>
      <w:r>
        <w:rPr>
          <w:rFonts w:ascii="Cambria" w:hAnsi="Cambria" w:cs="Cambria"/>
          <w:color w:val="000000"/>
        </w:rPr>
        <w:t xml:space="preserve"> BATCH_NAME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w:t>
      </w:r>
      <w:proofErr w:type="spellStart"/>
      <w:r>
        <w:rPr>
          <w:rFonts w:ascii="Cambria" w:hAnsi="Cambria" w:cs="Cambria"/>
          <w:color w:val="FF0000"/>
        </w:rPr>
        <w:t>S_Micro_Segment_Batch_Arpu_Res_Balance</w:t>
      </w:r>
      <w:proofErr w:type="spellEnd"/>
      <w:r>
        <w:rPr>
          <w:rFonts w:ascii="Cambria" w:hAnsi="Cambria" w:cs="Cambria"/>
          <w:color w:val="FF0000"/>
        </w:rPr>
        <w:t>'</w:t>
      </w:r>
    </w:p>
    <w:p w:rsidR="009775D6" w:rsidRDefault="009775D6" w:rsidP="009775D6">
      <w:pPr>
        <w:autoSpaceDE w:val="0"/>
        <w:autoSpaceDN w:val="0"/>
        <w:adjustRightInd w:val="0"/>
        <w:rPr>
          <w:rFonts w:ascii="Cambria" w:hAnsi="Cambria" w:cs="Cambria"/>
          <w:color w:val="000000"/>
        </w:rPr>
      </w:pPr>
      <w:r>
        <w:rPr>
          <w:rFonts w:ascii="Cambria" w:hAnsi="Cambria" w:cs="Cambria"/>
          <w:color w:val="808080"/>
        </w:rPr>
        <w:t>AND</w:t>
      </w:r>
      <w:r>
        <w:rPr>
          <w:rFonts w:ascii="Cambria" w:hAnsi="Cambria" w:cs="Cambria"/>
          <w:color w:val="000000"/>
        </w:rPr>
        <w:t xml:space="preserve"> SOURCE_SYSTEM_CODE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'9999'</w:t>
      </w:r>
      <w:r>
        <w:rPr>
          <w:rFonts w:ascii="Cambria" w:hAnsi="Cambria" w:cs="Cambria"/>
          <w:color w:val="000000"/>
        </w:rPr>
        <w:t xml:space="preserve"> </w:t>
      </w:r>
      <w:r>
        <w:rPr>
          <w:rFonts w:ascii="Cambria" w:hAnsi="Cambria" w:cs="Cambria"/>
          <w:color w:val="808080"/>
        </w:rPr>
        <w:t>AND</w:t>
      </w:r>
      <w:r>
        <w:rPr>
          <w:rFonts w:ascii="Cambria" w:hAnsi="Cambria" w:cs="Cambria"/>
          <w:color w:val="000000"/>
        </w:rPr>
        <w:t xml:space="preserve"> JOB_STATUS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'S'</w:t>
      </w:r>
      <w:r>
        <w:rPr>
          <w:rFonts w:ascii="Cambria" w:hAnsi="Cambria" w:cs="Cambria"/>
          <w:color w:val="000000"/>
        </w:rPr>
        <w:t xml:space="preserve"> </w:t>
      </w:r>
    </w:p>
    <w:p w:rsidR="009775D6" w:rsidRDefault="009775D6" w:rsidP="009775D6">
      <w:pPr>
        <w:autoSpaceDE w:val="0"/>
        <w:autoSpaceDN w:val="0"/>
        <w:adjustRightInd w:val="0"/>
        <w:rPr>
          <w:rFonts w:ascii="Cambria" w:hAnsi="Cambria" w:cs="Cambria"/>
          <w:color w:val="000000"/>
        </w:rPr>
      </w:pPr>
      <w:r>
        <w:rPr>
          <w:rFonts w:ascii="Cambria" w:hAnsi="Cambria" w:cs="Cambria"/>
          <w:color w:val="808080"/>
        </w:rPr>
        <w:t>AND</w:t>
      </w:r>
      <w:r>
        <w:rPr>
          <w:rFonts w:ascii="Cambria" w:hAnsi="Cambria" w:cs="Cambria"/>
          <w:color w:val="000000"/>
        </w:rPr>
        <w:t xml:space="preserve"> EXECUTION_ID </w:t>
      </w:r>
      <w:r>
        <w:rPr>
          <w:rFonts w:ascii="Cambria" w:hAnsi="Cambria" w:cs="Cambria"/>
          <w:color w:val="808080"/>
        </w:rPr>
        <w:t>=</w:t>
      </w:r>
      <w:r>
        <w:rPr>
          <w:rFonts w:ascii="Cambria" w:hAnsi="Cambria" w:cs="Cambria"/>
          <w:color w:val="000000"/>
        </w:rPr>
        <w:t xml:space="preserve"> (</w:t>
      </w:r>
      <w:r>
        <w:rPr>
          <w:rFonts w:ascii="Cambria" w:hAnsi="Cambria" w:cs="Cambria"/>
          <w:color w:val="0000FF"/>
        </w:rPr>
        <w:t>SELECT</w:t>
      </w:r>
      <w:r>
        <w:rPr>
          <w:rFonts w:ascii="Cambria" w:hAnsi="Cambria" w:cs="Cambria"/>
          <w:color w:val="000000"/>
        </w:rPr>
        <w:t xml:space="preserve"> </w:t>
      </w:r>
      <w:proofErr w:type="gramStart"/>
      <w:r>
        <w:rPr>
          <w:rFonts w:ascii="Cambria" w:hAnsi="Cambria" w:cs="Cambria"/>
          <w:color w:val="FF00FF"/>
        </w:rPr>
        <w:t>MAX</w:t>
      </w:r>
      <w:r>
        <w:rPr>
          <w:rFonts w:ascii="Cambria" w:hAnsi="Cambria" w:cs="Cambria"/>
          <w:color w:val="000000"/>
        </w:rPr>
        <w:t>(</w:t>
      </w:r>
      <w:proofErr w:type="gramEnd"/>
      <w:r>
        <w:rPr>
          <w:rFonts w:ascii="Cambria" w:hAnsi="Cambria" w:cs="Cambria"/>
          <w:color w:val="FF00FF"/>
        </w:rPr>
        <w:t>cast</w:t>
      </w:r>
      <w:r>
        <w:rPr>
          <w:rFonts w:ascii="Cambria" w:hAnsi="Cambria" w:cs="Cambria"/>
          <w:color w:val="000000"/>
        </w:rPr>
        <w:t xml:space="preserve">(EXECUTION_ID </w:t>
      </w:r>
      <w:r>
        <w:rPr>
          <w:rFonts w:ascii="Cambria" w:hAnsi="Cambria" w:cs="Cambria"/>
          <w:color w:val="0000FF"/>
        </w:rPr>
        <w:t>as</w:t>
      </w:r>
      <w:r>
        <w:rPr>
          <w:rFonts w:ascii="Cambria" w:hAnsi="Cambria" w:cs="Cambria"/>
          <w:color w:val="000000"/>
        </w:rPr>
        <w:t xml:space="preserve"> </w:t>
      </w:r>
      <w:r>
        <w:rPr>
          <w:rFonts w:ascii="Cambria" w:hAnsi="Cambria" w:cs="Cambria"/>
          <w:color w:val="0000FF"/>
        </w:rPr>
        <w:t>INTEGER</w:t>
      </w:r>
      <w:r>
        <w:rPr>
          <w:rFonts w:ascii="Cambria" w:hAnsi="Cambria" w:cs="Cambria"/>
          <w:color w:val="000000"/>
        </w:rPr>
        <w:t xml:space="preserve">)) </w:t>
      </w:r>
      <w:r>
        <w:rPr>
          <w:rFonts w:ascii="Cambria" w:hAnsi="Cambria" w:cs="Cambria"/>
          <w:color w:val="0000FF"/>
        </w:rPr>
        <w:t>FROM</w:t>
      </w:r>
      <w:r>
        <w:rPr>
          <w:rFonts w:ascii="Cambria" w:hAnsi="Cambria" w:cs="Cambria"/>
          <w:color w:val="000000"/>
        </w:rPr>
        <w:t xml:space="preserve"> MICRO_SEGMENT_BATCH_AUDIT</w:t>
      </w:r>
    </w:p>
    <w:p w:rsidR="009775D6" w:rsidRDefault="009775D6" w:rsidP="009775D6">
      <w:pPr>
        <w:autoSpaceDE w:val="0"/>
        <w:autoSpaceDN w:val="0"/>
        <w:adjustRightInd w:val="0"/>
        <w:rPr>
          <w:rFonts w:ascii="Cambria" w:hAnsi="Cambria" w:cs="Cambria"/>
          <w:color w:val="000000"/>
        </w:rPr>
      </w:pPr>
      <w:r>
        <w:rPr>
          <w:rFonts w:ascii="Cambria" w:hAnsi="Cambria" w:cs="Cambria"/>
          <w:color w:val="0000FF"/>
        </w:rPr>
        <w:t>WHERE</w:t>
      </w:r>
      <w:r>
        <w:rPr>
          <w:rFonts w:ascii="Cambria" w:hAnsi="Cambria" w:cs="Cambria"/>
          <w:color w:val="000000"/>
        </w:rPr>
        <w:t xml:space="preserve"> BATCH_NAME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w:t>
      </w:r>
      <w:proofErr w:type="spellStart"/>
      <w:r>
        <w:rPr>
          <w:rFonts w:ascii="Cambria" w:hAnsi="Cambria" w:cs="Cambria"/>
          <w:color w:val="FF0000"/>
        </w:rPr>
        <w:t>S_Micro_Segment_Batch_Arpu_Res_Balance</w:t>
      </w:r>
      <w:proofErr w:type="spellEnd"/>
      <w:r>
        <w:rPr>
          <w:rFonts w:ascii="Cambria" w:hAnsi="Cambria" w:cs="Cambria"/>
          <w:color w:val="FF0000"/>
        </w:rPr>
        <w:t>'</w:t>
      </w:r>
    </w:p>
    <w:p w:rsidR="009775D6" w:rsidRDefault="009775D6" w:rsidP="009775D6">
      <w:pPr>
        <w:rPr>
          <w:rFonts w:ascii="Cambria" w:hAnsi="Cambria" w:cs="Cambria"/>
          <w:b/>
        </w:rPr>
      </w:pPr>
      <w:r>
        <w:rPr>
          <w:rFonts w:ascii="Cambria" w:hAnsi="Cambria" w:cs="Cambria"/>
          <w:color w:val="808080"/>
        </w:rPr>
        <w:t>AND</w:t>
      </w:r>
      <w:r>
        <w:rPr>
          <w:rFonts w:ascii="Cambria" w:hAnsi="Cambria" w:cs="Cambria"/>
          <w:color w:val="000000"/>
        </w:rPr>
        <w:t xml:space="preserve"> SOURCE_SYSTEM_CODE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'9999'</w:t>
      </w:r>
      <w:r>
        <w:rPr>
          <w:rFonts w:ascii="Cambria" w:hAnsi="Cambria" w:cs="Cambria"/>
          <w:color w:val="000000"/>
        </w:rPr>
        <w:t xml:space="preserve"> </w:t>
      </w:r>
      <w:r>
        <w:rPr>
          <w:rFonts w:ascii="Cambria" w:hAnsi="Cambria" w:cs="Cambria"/>
          <w:color w:val="808080"/>
        </w:rPr>
        <w:t>AND</w:t>
      </w:r>
      <w:r>
        <w:rPr>
          <w:rFonts w:ascii="Cambria" w:hAnsi="Cambria" w:cs="Cambria"/>
          <w:color w:val="000000"/>
        </w:rPr>
        <w:t xml:space="preserve"> JOB_STATUS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'S'</w:t>
      </w:r>
      <w:r>
        <w:rPr>
          <w:rFonts w:ascii="Cambria" w:hAnsi="Cambria" w:cs="Cambria"/>
          <w:color w:val="000000"/>
        </w:rPr>
        <w:t>)</w:t>
      </w:r>
    </w:p>
    <w:p w:rsidR="009775D6" w:rsidRDefault="009775D6" w:rsidP="009775D6">
      <w:pPr>
        <w:rPr>
          <w:rFonts w:ascii="Cambria" w:hAnsi="Cambria" w:cs="Cambria"/>
          <w:b/>
          <w:sz w:val="28"/>
          <w:szCs w:val="28"/>
          <w:u w:val="single"/>
        </w:rPr>
      </w:pPr>
      <w:r>
        <w:rPr>
          <w:rFonts w:ascii="Cambria" w:hAnsi="Cambria" w:cs="Cambria"/>
          <w:b/>
          <w:sz w:val="28"/>
          <w:szCs w:val="28"/>
          <w:u w:val="single"/>
        </w:rPr>
        <w:t>Stat table Query -&gt;</w:t>
      </w:r>
    </w:p>
    <w:p w:rsidR="009775D6" w:rsidRDefault="009775D6" w:rsidP="009775D6">
      <w:pPr>
        <w:autoSpaceDE w:val="0"/>
        <w:autoSpaceDN w:val="0"/>
        <w:adjustRightInd w:val="0"/>
        <w:rPr>
          <w:rFonts w:ascii="Cambria" w:hAnsi="Cambria" w:cs="Cambria"/>
          <w:color w:val="000000"/>
        </w:rPr>
      </w:pPr>
      <w:proofErr w:type="gramStart"/>
      <w:r>
        <w:rPr>
          <w:rFonts w:ascii="Cambria" w:hAnsi="Cambria" w:cs="Cambria"/>
          <w:color w:val="0000FF"/>
        </w:rPr>
        <w:t>select</w:t>
      </w:r>
      <w:proofErr w:type="gramEnd"/>
      <w:r>
        <w:rPr>
          <w:rFonts w:ascii="Cambria" w:hAnsi="Cambria" w:cs="Cambria"/>
          <w:color w:val="000000"/>
        </w:rPr>
        <w:t xml:space="preserve"> </w:t>
      </w:r>
      <w:r>
        <w:rPr>
          <w:rFonts w:ascii="Cambria" w:hAnsi="Cambria" w:cs="Cambria"/>
          <w:color w:val="808080"/>
        </w:rPr>
        <w:t>*</w:t>
      </w:r>
      <w:r>
        <w:rPr>
          <w:rFonts w:ascii="Cambria" w:hAnsi="Cambria" w:cs="Cambria"/>
          <w:color w:val="000000"/>
        </w:rPr>
        <w:t xml:space="preserve"> </w:t>
      </w:r>
      <w:r>
        <w:rPr>
          <w:rFonts w:ascii="Cambria" w:hAnsi="Cambria" w:cs="Cambria"/>
          <w:color w:val="0000FF"/>
        </w:rPr>
        <w:t>from</w:t>
      </w:r>
      <w:r>
        <w:rPr>
          <w:rFonts w:ascii="Cambria" w:hAnsi="Cambria" w:cs="Cambria"/>
          <w:color w:val="000000"/>
        </w:rPr>
        <w:t xml:space="preserve"> MICRO_SEGMENT_BATCH_STAT </w:t>
      </w:r>
      <w:r>
        <w:rPr>
          <w:rFonts w:ascii="Cambria" w:hAnsi="Cambria" w:cs="Cambria"/>
          <w:color w:val="0000FF"/>
        </w:rPr>
        <w:t>where</w:t>
      </w:r>
      <w:r>
        <w:rPr>
          <w:rFonts w:ascii="Cambria" w:hAnsi="Cambria" w:cs="Cambria"/>
          <w:color w:val="000000"/>
        </w:rPr>
        <w:t xml:space="preserve"> </w:t>
      </w:r>
      <w:proofErr w:type="spellStart"/>
      <w:r>
        <w:rPr>
          <w:rFonts w:ascii="Cambria" w:hAnsi="Cambria" w:cs="Cambria"/>
          <w:color w:val="000000"/>
        </w:rPr>
        <w:t>table_name</w:t>
      </w:r>
      <w:proofErr w:type="spellEnd"/>
      <w:r>
        <w:rPr>
          <w:rFonts w:ascii="Cambria" w:hAnsi="Cambria" w:cs="Cambria"/>
          <w:color w:val="000000"/>
        </w:rPr>
        <w:t xml:space="preserve">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'DIM_SUBS_USAGE_REV_HISTORY'</w:t>
      </w:r>
      <w:r>
        <w:rPr>
          <w:rFonts w:ascii="Cambria" w:hAnsi="Cambria" w:cs="Cambria"/>
          <w:color w:val="000000"/>
        </w:rPr>
        <w:t xml:space="preserve"> </w:t>
      </w:r>
    </w:p>
    <w:p w:rsidR="009775D6" w:rsidRDefault="009775D6" w:rsidP="009775D6">
      <w:pPr>
        <w:autoSpaceDE w:val="0"/>
        <w:autoSpaceDN w:val="0"/>
        <w:adjustRightInd w:val="0"/>
        <w:rPr>
          <w:rFonts w:ascii="Cambria" w:hAnsi="Cambria" w:cs="Cambria"/>
          <w:color w:val="000000"/>
        </w:rPr>
      </w:pPr>
      <w:proofErr w:type="gramStart"/>
      <w:r>
        <w:rPr>
          <w:rFonts w:ascii="Cambria" w:hAnsi="Cambria" w:cs="Cambria"/>
          <w:color w:val="808080"/>
        </w:rPr>
        <w:t>and</w:t>
      </w:r>
      <w:proofErr w:type="gramEnd"/>
      <w:r>
        <w:rPr>
          <w:rFonts w:ascii="Cambria" w:hAnsi="Cambria" w:cs="Cambria"/>
          <w:color w:val="000000"/>
        </w:rPr>
        <w:t xml:space="preserve"> </w:t>
      </w:r>
      <w:proofErr w:type="spellStart"/>
      <w:r>
        <w:rPr>
          <w:rFonts w:ascii="Cambria" w:hAnsi="Cambria" w:cs="Cambria"/>
          <w:color w:val="000000"/>
        </w:rPr>
        <w:t>date_skey</w:t>
      </w:r>
      <w:proofErr w:type="spellEnd"/>
      <w:r>
        <w:rPr>
          <w:rFonts w:ascii="Cambria" w:hAnsi="Cambria" w:cs="Cambria"/>
          <w:color w:val="808080"/>
        </w:rPr>
        <w:t>=</w:t>
      </w:r>
      <w:r>
        <w:rPr>
          <w:rFonts w:ascii="Cambria" w:hAnsi="Cambria" w:cs="Cambria"/>
          <w:color w:val="800000"/>
        </w:rPr>
        <w:t>20150301</w:t>
      </w:r>
      <w:r>
        <w:rPr>
          <w:rFonts w:ascii="Cambria" w:hAnsi="Cambria" w:cs="Cambria"/>
          <w:color w:val="000000"/>
        </w:rPr>
        <w:t xml:space="preserve"> </w:t>
      </w:r>
      <w:r>
        <w:rPr>
          <w:rFonts w:ascii="Cambria" w:hAnsi="Cambria" w:cs="Cambria"/>
          <w:color w:val="0000FF"/>
        </w:rPr>
        <w:t>order</w:t>
      </w:r>
      <w:r>
        <w:rPr>
          <w:rFonts w:ascii="Cambria" w:hAnsi="Cambria" w:cs="Cambria"/>
          <w:color w:val="000000"/>
        </w:rPr>
        <w:t xml:space="preserve"> </w:t>
      </w:r>
      <w:r>
        <w:rPr>
          <w:rFonts w:ascii="Cambria" w:hAnsi="Cambria" w:cs="Cambria"/>
          <w:color w:val="0000FF"/>
        </w:rPr>
        <w:t>by</w:t>
      </w:r>
      <w:r>
        <w:rPr>
          <w:rFonts w:ascii="Cambria" w:hAnsi="Cambria" w:cs="Cambria"/>
          <w:color w:val="000000"/>
        </w:rPr>
        <w:t xml:space="preserve"> circle</w:t>
      </w:r>
    </w:p>
    <w:p w:rsidR="009775D6" w:rsidRDefault="009775D6" w:rsidP="009775D6">
      <w:pPr>
        <w:autoSpaceDE w:val="0"/>
        <w:autoSpaceDN w:val="0"/>
        <w:adjustRightInd w:val="0"/>
        <w:rPr>
          <w:rFonts w:ascii="Cambria" w:hAnsi="Cambria" w:cs="Cambria"/>
          <w:color w:val="000000"/>
        </w:rPr>
      </w:pPr>
    </w:p>
    <w:p w:rsidR="009775D6" w:rsidRDefault="009775D6" w:rsidP="009775D6">
      <w:pPr>
        <w:autoSpaceDE w:val="0"/>
        <w:autoSpaceDN w:val="0"/>
        <w:adjustRightInd w:val="0"/>
        <w:rPr>
          <w:rFonts w:ascii="Cambria" w:hAnsi="Cambria" w:cs="Cambria"/>
          <w:color w:val="000000"/>
        </w:rPr>
      </w:pPr>
      <w:proofErr w:type="gramStart"/>
      <w:r>
        <w:rPr>
          <w:rFonts w:ascii="Cambria" w:hAnsi="Cambria" w:cs="Cambria"/>
          <w:color w:val="0000FF"/>
        </w:rPr>
        <w:t>select</w:t>
      </w:r>
      <w:proofErr w:type="gramEnd"/>
      <w:r>
        <w:rPr>
          <w:rFonts w:ascii="Cambria" w:hAnsi="Cambria" w:cs="Cambria"/>
          <w:color w:val="000000"/>
        </w:rPr>
        <w:t xml:space="preserve"> </w:t>
      </w:r>
      <w:r>
        <w:rPr>
          <w:rFonts w:ascii="Cambria" w:hAnsi="Cambria" w:cs="Cambria"/>
          <w:color w:val="808080"/>
        </w:rPr>
        <w:t>*</w:t>
      </w:r>
      <w:r>
        <w:rPr>
          <w:rFonts w:ascii="Cambria" w:hAnsi="Cambria" w:cs="Cambria"/>
          <w:color w:val="000000"/>
        </w:rPr>
        <w:t xml:space="preserve"> </w:t>
      </w:r>
      <w:r>
        <w:rPr>
          <w:rFonts w:ascii="Cambria" w:hAnsi="Cambria" w:cs="Cambria"/>
          <w:color w:val="0000FF"/>
        </w:rPr>
        <w:t>from</w:t>
      </w:r>
      <w:r>
        <w:rPr>
          <w:rFonts w:ascii="Cambria" w:hAnsi="Cambria" w:cs="Cambria"/>
          <w:color w:val="000000"/>
        </w:rPr>
        <w:t xml:space="preserve"> MICRO_SEGMENT_BATCH_STAT </w:t>
      </w:r>
      <w:r>
        <w:rPr>
          <w:rFonts w:ascii="Cambria" w:hAnsi="Cambria" w:cs="Cambria"/>
          <w:color w:val="0000FF"/>
        </w:rPr>
        <w:t>where</w:t>
      </w:r>
      <w:r>
        <w:rPr>
          <w:rFonts w:ascii="Cambria" w:hAnsi="Cambria" w:cs="Cambria"/>
          <w:color w:val="000000"/>
        </w:rPr>
        <w:t xml:space="preserve"> </w:t>
      </w:r>
      <w:proofErr w:type="spellStart"/>
      <w:r>
        <w:rPr>
          <w:rFonts w:ascii="Cambria" w:hAnsi="Cambria" w:cs="Cambria"/>
          <w:color w:val="000000"/>
        </w:rPr>
        <w:t>table_name</w:t>
      </w:r>
      <w:proofErr w:type="spellEnd"/>
      <w:r>
        <w:rPr>
          <w:rFonts w:ascii="Cambria" w:hAnsi="Cambria" w:cs="Cambria"/>
          <w:color w:val="000000"/>
        </w:rPr>
        <w:t xml:space="preserve">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'SBSCRBR_RES_BASE_MNTHLY'</w:t>
      </w:r>
      <w:r>
        <w:rPr>
          <w:rFonts w:ascii="Cambria" w:hAnsi="Cambria" w:cs="Cambria"/>
          <w:color w:val="000000"/>
        </w:rPr>
        <w:t xml:space="preserve"> </w:t>
      </w:r>
    </w:p>
    <w:p w:rsidR="009775D6" w:rsidRDefault="009775D6" w:rsidP="009775D6">
      <w:pPr>
        <w:autoSpaceDE w:val="0"/>
        <w:autoSpaceDN w:val="0"/>
        <w:adjustRightInd w:val="0"/>
        <w:rPr>
          <w:rFonts w:ascii="Cambria" w:hAnsi="Cambria" w:cs="Cambria"/>
          <w:color w:val="000000"/>
        </w:rPr>
      </w:pPr>
      <w:proofErr w:type="gramStart"/>
      <w:r>
        <w:rPr>
          <w:rFonts w:ascii="Cambria" w:hAnsi="Cambria" w:cs="Cambria"/>
          <w:color w:val="808080"/>
        </w:rPr>
        <w:t>and</w:t>
      </w:r>
      <w:proofErr w:type="gramEnd"/>
      <w:r>
        <w:rPr>
          <w:rFonts w:ascii="Cambria" w:hAnsi="Cambria" w:cs="Cambria"/>
          <w:color w:val="000000"/>
        </w:rPr>
        <w:t xml:space="preserve"> </w:t>
      </w:r>
      <w:proofErr w:type="spellStart"/>
      <w:r>
        <w:rPr>
          <w:rFonts w:ascii="Cambria" w:hAnsi="Cambria" w:cs="Cambria"/>
          <w:color w:val="000000"/>
        </w:rPr>
        <w:t>date_skey</w:t>
      </w:r>
      <w:proofErr w:type="spellEnd"/>
      <w:r>
        <w:rPr>
          <w:rFonts w:ascii="Cambria" w:hAnsi="Cambria" w:cs="Cambria"/>
          <w:color w:val="808080"/>
        </w:rPr>
        <w:t>=</w:t>
      </w:r>
      <w:r>
        <w:rPr>
          <w:rFonts w:ascii="Cambria" w:hAnsi="Cambria" w:cs="Cambria"/>
          <w:color w:val="800000"/>
        </w:rPr>
        <w:t>20150301</w:t>
      </w:r>
      <w:r>
        <w:rPr>
          <w:rFonts w:ascii="Cambria" w:hAnsi="Cambria" w:cs="Cambria"/>
          <w:color w:val="000000"/>
        </w:rPr>
        <w:t xml:space="preserve"> </w:t>
      </w:r>
      <w:r>
        <w:rPr>
          <w:rFonts w:ascii="Cambria" w:hAnsi="Cambria" w:cs="Cambria"/>
          <w:color w:val="0000FF"/>
        </w:rPr>
        <w:t>order</w:t>
      </w:r>
      <w:r>
        <w:rPr>
          <w:rFonts w:ascii="Cambria" w:hAnsi="Cambria" w:cs="Cambria"/>
          <w:color w:val="000000"/>
        </w:rPr>
        <w:t xml:space="preserve"> </w:t>
      </w:r>
      <w:r>
        <w:rPr>
          <w:rFonts w:ascii="Cambria" w:hAnsi="Cambria" w:cs="Cambria"/>
          <w:color w:val="0000FF"/>
        </w:rPr>
        <w:t>by</w:t>
      </w:r>
      <w:r>
        <w:rPr>
          <w:rFonts w:ascii="Cambria" w:hAnsi="Cambria" w:cs="Cambria"/>
          <w:color w:val="000000"/>
        </w:rPr>
        <w:t xml:space="preserve"> circle</w:t>
      </w:r>
    </w:p>
    <w:p w:rsidR="009775D6" w:rsidRDefault="009775D6" w:rsidP="009775D6">
      <w:pPr>
        <w:autoSpaceDE w:val="0"/>
        <w:autoSpaceDN w:val="0"/>
        <w:adjustRightInd w:val="0"/>
        <w:rPr>
          <w:rFonts w:ascii="Cambria" w:hAnsi="Cambria" w:cs="Cambria"/>
          <w:color w:val="000000"/>
        </w:rPr>
      </w:pPr>
    </w:p>
    <w:p w:rsidR="009775D6" w:rsidRDefault="009775D6" w:rsidP="009775D6">
      <w:pPr>
        <w:autoSpaceDE w:val="0"/>
        <w:autoSpaceDN w:val="0"/>
        <w:adjustRightInd w:val="0"/>
        <w:rPr>
          <w:rFonts w:ascii="Cambria" w:hAnsi="Cambria" w:cs="Cambria"/>
          <w:color w:val="000000"/>
        </w:rPr>
      </w:pPr>
      <w:proofErr w:type="gramStart"/>
      <w:r>
        <w:rPr>
          <w:rFonts w:ascii="Cambria" w:hAnsi="Cambria" w:cs="Cambria"/>
          <w:color w:val="0000FF"/>
        </w:rPr>
        <w:t>select</w:t>
      </w:r>
      <w:proofErr w:type="gramEnd"/>
      <w:r>
        <w:rPr>
          <w:rFonts w:ascii="Cambria" w:hAnsi="Cambria" w:cs="Cambria"/>
          <w:color w:val="000000"/>
        </w:rPr>
        <w:t xml:space="preserve"> </w:t>
      </w:r>
      <w:r>
        <w:rPr>
          <w:rFonts w:ascii="Cambria" w:hAnsi="Cambria" w:cs="Cambria"/>
          <w:color w:val="808080"/>
        </w:rPr>
        <w:t>*</w:t>
      </w:r>
      <w:r>
        <w:rPr>
          <w:rFonts w:ascii="Cambria" w:hAnsi="Cambria" w:cs="Cambria"/>
          <w:color w:val="000000"/>
        </w:rPr>
        <w:t xml:space="preserve"> </w:t>
      </w:r>
      <w:r>
        <w:rPr>
          <w:rFonts w:ascii="Cambria" w:hAnsi="Cambria" w:cs="Cambria"/>
          <w:color w:val="0000FF"/>
        </w:rPr>
        <w:t>from</w:t>
      </w:r>
      <w:r>
        <w:rPr>
          <w:rFonts w:ascii="Cambria" w:hAnsi="Cambria" w:cs="Cambria"/>
          <w:color w:val="000000"/>
        </w:rPr>
        <w:t xml:space="preserve"> MICRO_SEGMENT_BATCH_STAT </w:t>
      </w:r>
      <w:r>
        <w:rPr>
          <w:rFonts w:ascii="Cambria" w:hAnsi="Cambria" w:cs="Cambria"/>
          <w:color w:val="0000FF"/>
        </w:rPr>
        <w:t>where</w:t>
      </w:r>
      <w:r>
        <w:rPr>
          <w:rFonts w:ascii="Cambria" w:hAnsi="Cambria" w:cs="Cambria"/>
          <w:color w:val="000000"/>
        </w:rPr>
        <w:t xml:space="preserve"> </w:t>
      </w:r>
      <w:proofErr w:type="spellStart"/>
      <w:r>
        <w:rPr>
          <w:rFonts w:ascii="Cambria" w:hAnsi="Cambria" w:cs="Cambria"/>
          <w:color w:val="000000"/>
        </w:rPr>
        <w:t>table_name</w:t>
      </w:r>
      <w:proofErr w:type="spellEnd"/>
      <w:r>
        <w:rPr>
          <w:rFonts w:ascii="Cambria" w:hAnsi="Cambria" w:cs="Cambria"/>
          <w:color w:val="000000"/>
        </w:rPr>
        <w:t xml:space="preserve">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'SUBSCRIBER_MONTHLY_BALANCE'</w:t>
      </w:r>
      <w:r>
        <w:rPr>
          <w:rFonts w:ascii="Cambria" w:hAnsi="Cambria" w:cs="Cambria"/>
          <w:color w:val="000000"/>
        </w:rPr>
        <w:t xml:space="preserve"> </w:t>
      </w:r>
    </w:p>
    <w:p w:rsidR="009775D6" w:rsidRDefault="009775D6" w:rsidP="009775D6">
      <w:pPr>
        <w:autoSpaceDE w:val="0"/>
        <w:autoSpaceDN w:val="0"/>
        <w:adjustRightInd w:val="0"/>
        <w:rPr>
          <w:rFonts w:ascii="Cambria" w:hAnsi="Cambria" w:cs="Cambria"/>
          <w:color w:val="000000"/>
        </w:rPr>
      </w:pPr>
      <w:proofErr w:type="gramStart"/>
      <w:r>
        <w:rPr>
          <w:rFonts w:ascii="Cambria" w:hAnsi="Cambria" w:cs="Cambria"/>
          <w:color w:val="808080"/>
        </w:rPr>
        <w:t>and</w:t>
      </w:r>
      <w:proofErr w:type="gramEnd"/>
      <w:r>
        <w:rPr>
          <w:rFonts w:ascii="Cambria" w:hAnsi="Cambria" w:cs="Cambria"/>
          <w:color w:val="000000"/>
        </w:rPr>
        <w:t xml:space="preserve"> </w:t>
      </w:r>
      <w:proofErr w:type="spellStart"/>
      <w:r>
        <w:rPr>
          <w:rFonts w:ascii="Cambria" w:hAnsi="Cambria" w:cs="Cambria"/>
          <w:color w:val="000000"/>
        </w:rPr>
        <w:t>date_skey</w:t>
      </w:r>
      <w:proofErr w:type="spellEnd"/>
      <w:r>
        <w:rPr>
          <w:rFonts w:ascii="Cambria" w:hAnsi="Cambria" w:cs="Cambria"/>
          <w:color w:val="808080"/>
        </w:rPr>
        <w:t>=</w:t>
      </w:r>
      <w:r>
        <w:rPr>
          <w:rFonts w:ascii="Cambria" w:hAnsi="Cambria" w:cs="Cambria"/>
          <w:color w:val="800000"/>
        </w:rPr>
        <w:t>20150301</w:t>
      </w:r>
      <w:r>
        <w:rPr>
          <w:rFonts w:ascii="Cambria" w:hAnsi="Cambria" w:cs="Cambria"/>
          <w:color w:val="000000"/>
        </w:rPr>
        <w:t xml:space="preserve"> </w:t>
      </w:r>
      <w:r>
        <w:rPr>
          <w:rFonts w:ascii="Cambria" w:hAnsi="Cambria" w:cs="Cambria"/>
          <w:color w:val="0000FF"/>
        </w:rPr>
        <w:t>order</w:t>
      </w:r>
      <w:r>
        <w:rPr>
          <w:rFonts w:ascii="Cambria" w:hAnsi="Cambria" w:cs="Cambria"/>
          <w:color w:val="000000"/>
        </w:rPr>
        <w:t xml:space="preserve"> </w:t>
      </w:r>
      <w:r>
        <w:rPr>
          <w:rFonts w:ascii="Cambria" w:hAnsi="Cambria" w:cs="Cambria"/>
          <w:color w:val="0000FF"/>
        </w:rPr>
        <w:t>by</w:t>
      </w:r>
      <w:r>
        <w:rPr>
          <w:rFonts w:ascii="Cambria" w:hAnsi="Cambria" w:cs="Cambria"/>
          <w:color w:val="000000"/>
        </w:rPr>
        <w:t xml:space="preserve"> circle</w:t>
      </w:r>
    </w:p>
    <w:p w:rsidR="009775D6" w:rsidRDefault="009775D6" w:rsidP="009775D6">
      <w:pPr>
        <w:rPr>
          <w:rFonts w:ascii="Cambria" w:hAnsi="Cambria" w:cs="Cambria"/>
          <w:b/>
          <w:sz w:val="24"/>
          <w:szCs w:val="24"/>
        </w:rPr>
      </w:pPr>
    </w:p>
    <w:p w:rsidR="009775D6" w:rsidRDefault="009775D6" w:rsidP="009775D6">
      <w:pPr>
        <w:rPr>
          <w:rFonts w:ascii="Cambria" w:hAnsi="Cambria" w:cs="Cambria"/>
          <w:b/>
          <w:sz w:val="28"/>
          <w:szCs w:val="28"/>
        </w:rPr>
      </w:pPr>
      <w:r>
        <w:rPr>
          <w:rFonts w:ascii="Cambria" w:hAnsi="Cambria" w:cs="Cambria"/>
          <w:b/>
          <w:sz w:val="28"/>
          <w:szCs w:val="28"/>
        </w:rPr>
        <w:t xml:space="preserve">2) </w:t>
      </w:r>
      <w:proofErr w:type="spellStart"/>
      <w:r>
        <w:rPr>
          <w:rFonts w:ascii="Cambria" w:hAnsi="Cambria" w:cs="Cambria"/>
          <w:b/>
          <w:sz w:val="28"/>
          <w:szCs w:val="28"/>
        </w:rPr>
        <w:t>S_Micro_Segment_Batch_Bonus_Card</w:t>
      </w:r>
      <w:proofErr w:type="spellEnd"/>
    </w:p>
    <w:p w:rsidR="009775D6" w:rsidRDefault="009775D6" w:rsidP="009775D6">
      <w:pPr>
        <w:rPr>
          <w:rFonts w:ascii="Cambria" w:hAnsi="Cambria" w:cs="Cambria"/>
          <w:b/>
          <w:sz w:val="24"/>
          <w:szCs w:val="24"/>
        </w:rPr>
      </w:pPr>
      <w:r>
        <w:rPr>
          <w:rFonts w:ascii="Cambria" w:hAnsi="Cambria" w:cs="Cambria"/>
          <w:b/>
          <w:sz w:val="24"/>
          <w:szCs w:val="24"/>
        </w:rPr>
        <w:t>Command to run -&gt;</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9521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9021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8821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8721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8621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8521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8421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8321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8221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8121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8021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7521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7021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6521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6021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5521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5021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lastRenderedPageBreak/>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4521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4021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3521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3021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2021 &amp;</w:t>
      </w:r>
    </w:p>
    <w:p w:rsidR="009775D6" w:rsidRDefault="009775D6" w:rsidP="009775D6">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S_Micro_Segment_Batch_Bonus_Card</w:t>
      </w:r>
      <w:proofErr w:type="spellEnd"/>
      <w:r>
        <w:rPr>
          <w:rFonts w:ascii="Cambria" w:hAnsi="Cambria" w:cs="Cambria"/>
          <w:color w:val="000000"/>
        </w:rPr>
        <w:t xml:space="preserve"> 1021 &amp;</w:t>
      </w:r>
    </w:p>
    <w:p w:rsidR="009775D6" w:rsidRDefault="009775D6" w:rsidP="009775D6">
      <w:pPr>
        <w:rPr>
          <w:rFonts w:ascii="Cambria" w:hAnsi="Cambria" w:cs="Cambria"/>
          <w:color w:val="000000"/>
          <w:sz w:val="24"/>
          <w:szCs w:val="24"/>
        </w:rPr>
      </w:pPr>
      <w:r>
        <w:rPr>
          <w:rFonts w:ascii="Cambria" w:hAnsi="Cambria" w:cs="Cambria"/>
          <w:b/>
          <w:color w:val="000000"/>
          <w:sz w:val="24"/>
          <w:szCs w:val="24"/>
        </w:rPr>
        <w:t>Circles</w:t>
      </w:r>
      <w:r>
        <w:rPr>
          <w:rFonts w:ascii="Cambria" w:hAnsi="Cambria" w:cs="Cambria"/>
          <w:color w:val="000000"/>
          <w:sz w:val="24"/>
          <w:szCs w:val="24"/>
        </w:rPr>
        <w:t xml:space="preserve"> -&gt; </w:t>
      </w:r>
      <w:proofErr w:type="gramStart"/>
      <w:r>
        <w:rPr>
          <w:rFonts w:ascii="Cambria" w:hAnsi="Cambria" w:cs="Cambria"/>
          <w:color w:val="000000"/>
          <w:sz w:val="24"/>
          <w:szCs w:val="24"/>
        </w:rPr>
        <w:t>Only</w:t>
      </w:r>
      <w:proofErr w:type="gramEnd"/>
      <w:r>
        <w:rPr>
          <w:rFonts w:ascii="Cambria" w:hAnsi="Cambria" w:cs="Cambria"/>
          <w:color w:val="000000"/>
          <w:sz w:val="24"/>
          <w:szCs w:val="24"/>
        </w:rPr>
        <w:t xml:space="preserve"> one circle at once</w:t>
      </w:r>
    </w:p>
    <w:p w:rsidR="009775D6" w:rsidRDefault="009775D6" w:rsidP="009775D6">
      <w:pPr>
        <w:rPr>
          <w:rFonts w:ascii="Cambria" w:hAnsi="Cambria" w:cs="Cambria"/>
          <w:color w:val="000000"/>
          <w:sz w:val="24"/>
          <w:szCs w:val="24"/>
        </w:rPr>
      </w:pPr>
    </w:p>
    <w:p w:rsidR="009775D6" w:rsidRDefault="009775D6" w:rsidP="009775D6">
      <w:pPr>
        <w:rPr>
          <w:rFonts w:ascii="Cambria" w:hAnsi="Cambria" w:cs="Cambria"/>
          <w:sz w:val="24"/>
          <w:szCs w:val="24"/>
        </w:rPr>
      </w:pPr>
      <w:r>
        <w:rPr>
          <w:rFonts w:ascii="Cambria" w:hAnsi="Cambria" w:cs="Cambria"/>
          <w:b/>
          <w:sz w:val="24"/>
          <w:szCs w:val="24"/>
        </w:rPr>
        <w:t xml:space="preserve">Source Table -&gt; </w:t>
      </w:r>
      <w:r>
        <w:rPr>
          <w:rFonts w:ascii="Cambria" w:hAnsi="Cambria" w:cs="Cambria"/>
          <w:sz w:val="24"/>
          <w:szCs w:val="24"/>
        </w:rPr>
        <w:t>DP_VEDW.ACCOUNT_ADJUSTMENT, D_TEMP_OPS.DIM_RCH_PRODUCT_MASTER_MMFA</w:t>
      </w:r>
      <w:proofErr w:type="gramStart"/>
      <w:r>
        <w:rPr>
          <w:rFonts w:ascii="Cambria" w:hAnsi="Cambria" w:cs="Cambria"/>
          <w:sz w:val="24"/>
          <w:szCs w:val="24"/>
        </w:rPr>
        <w:t>,</w:t>
      </w:r>
      <w:proofErr w:type="gramEnd"/>
      <w:r>
        <w:rPr>
          <w:rFonts w:ascii="Cambria" w:hAnsi="Cambria" w:cs="Cambria"/>
          <w:sz w:val="24"/>
          <w:szCs w:val="24"/>
        </w:rPr>
        <w:br/>
        <w:t>DP_VEDW.ADJUSTMENT_REASON</w:t>
      </w:r>
    </w:p>
    <w:p w:rsidR="009775D6" w:rsidRDefault="009775D6" w:rsidP="009775D6">
      <w:pPr>
        <w:rPr>
          <w:rFonts w:ascii="Cambria" w:hAnsi="Cambria" w:cs="Cambria"/>
          <w:sz w:val="24"/>
          <w:szCs w:val="24"/>
        </w:rPr>
      </w:pPr>
      <w:r>
        <w:rPr>
          <w:rFonts w:ascii="Cambria" w:hAnsi="Cambria" w:cs="Cambria"/>
          <w:b/>
          <w:sz w:val="24"/>
          <w:szCs w:val="24"/>
        </w:rPr>
        <w:t>Target Table -&gt;</w:t>
      </w:r>
      <w:r>
        <w:rPr>
          <w:rFonts w:ascii="Cambria" w:hAnsi="Cambria" w:cs="Cambria"/>
          <w:sz w:val="24"/>
          <w:szCs w:val="24"/>
        </w:rPr>
        <w:t xml:space="preserve"> SBSCRBR_BONUS_CARD_HISTORY</w:t>
      </w:r>
    </w:p>
    <w:p w:rsidR="009775D6" w:rsidRDefault="009775D6" w:rsidP="009775D6">
      <w:pPr>
        <w:autoSpaceDE w:val="0"/>
        <w:autoSpaceDN w:val="0"/>
        <w:adjustRightInd w:val="0"/>
        <w:rPr>
          <w:rFonts w:ascii="Cambria" w:hAnsi="Cambria" w:cs="Cambria"/>
          <w:b/>
          <w:bCs/>
          <w:sz w:val="24"/>
          <w:szCs w:val="24"/>
          <w:u w:val="single"/>
        </w:rPr>
      </w:pPr>
      <w:r>
        <w:rPr>
          <w:rFonts w:ascii="Cambria" w:hAnsi="Cambria" w:cs="Cambria"/>
          <w:b/>
          <w:bCs/>
          <w:sz w:val="24"/>
          <w:szCs w:val="24"/>
          <w:u w:val="single"/>
        </w:rPr>
        <w:t>Audit Table Query-&gt;</w:t>
      </w:r>
    </w:p>
    <w:p w:rsidR="009775D6" w:rsidRDefault="009775D6" w:rsidP="009775D6">
      <w:pPr>
        <w:autoSpaceDE w:val="0"/>
        <w:autoSpaceDN w:val="0"/>
        <w:adjustRightInd w:val="0"/>
        <w:rPr>
          <w:rFonts w:ascii="Cambria" w:hAnsi="Cambria" w:cs="Cambria"/>
          <w:color w:val="0000FF"/>
          <w:sz w:val="24"/>
          <w:szCs w:val="24"/>
        </w:rPr>
      </w:pPr>
    </w:p>
    <w:p w:rsidR="009775D6" w:rsidRDefault="009775D6" w:rsidP="009775D6">
      <w:pPr>
        <w:autoSpaceDE w:val="0"/>
        <w:autoSpaceDN w:val="0"/>
        <w:adjustRightInd w:val="0"/>
        <w:rPr>
          <w:rFonts w:ascii="Cambria" w:hAnsi="Cambria" w:cs="Cambria"/>
          <w:color w:val="000000"/>
        </w:rPr>
      </w:pPr>
      <w:proofErr w:type="gramStart"/>
      <w:r>
        <w:rPr>
          <w:rFonts w:ascii="Cambria" w:hAnsi="Cambria" w:cs="Cambria"/>
          <w:color w:val="0000FF"/>
        </w:rPr>
        <w:t>select</w:t>
      </w:r>
      <w:proofErr w:type="gramEnd"/>
      <w:r>
        <w:rPr>
          <w:rFonts w:ascii="Cambria" w:hAnsi="Cambria" w:cs="Cambria"/>
          <w:color w:val="000000"/>
        </w:rPr>
        <w:t xml:space="preserve"> </w:t>
      </w:r>
      <w:r>
        <w:rPr>
          <w:rFonts w:ascii="Cambria" w:hAnsi="Cambria" w:cs="Cambria"/>
          <w:color w:val="808080"/>
        </w:rPr>
        <w:t>*</w:t>
      </w:r>
      <w:r>
        <w:rPr>
          <w:rFonts w:ascii="Cambria" w:hAnsi="Cambria" w:cs="Cambria"/>
          <w:color w:val="000000"/>
        </w:rPr>
        <w:t xml:space="preserve"> </w:t>
      </w:r>
      <w:r>
        <w:rPr>
          <w:rFonts w:ascii="Cambria" w:hAnsi="Cambria" w:cs="Cambria"/>
          <w:color w:val="0000FF"/>
        </w:rPr>
        <w:t>from</w:t>
      </w:r>
      <w:r>
        <w:rPr>
          <w:rFonts w:ascii="Cambria" w:hAnsi="Cambria" w:cs="Cambria"/>
          <w:color w:val="000000"/>
        </w:rPr>
        <w:t xml:space="preserve"> MICRO_SEGMENT_BATCH_AUDIT</w:t>
      </w:r>
    </w:p>
    <w:p w:rsidR="009775D6" w:rsidRDefault="009775D6" w:rsidP="009775D6">
      <w:pPr>
        <w:autoSpaceDE w:val="0"/>
        <w:autoSpaceDN w:val="0"/>
        <w:adjustRightInd w:val="0"/>
        <w:rPr>
          <w:rFonts w:ascii="Cambria" w:hAnsi="Cambria" w:cs="Cambria"/>
          <w:color w:val="000000"/>
        </w:rPr>
      </w:pPr>
      <w:r>
        <w:rPr>
          <w:rFonts w:ascii="Cambria" w:hAnsi="Cambria" w:cs="Cambria"/>
          <w:color w:val="0000FF"/>
        </w:rPr>
        <w:t>WHERE</w:t>
      </w:r>
      <w:r>
        <w:rPr>
          <w:rFonts w:ascii="Cambria" w:hAnsi="Cambria" w:cs="Cambria"/>
          <w:color w:val="000000"/>
        </w:rPr>
        <w:t xml:space="preserve"> BATCH_NAME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w:t>
      </w:r>
      <w:proofErr w:type="spellStart"/>
      <w:r>
        <w:rPr>
          <w:rFonts w:ascii="Cambria" w:hAnsi="Cambria" w:cs="Cambria"/>
          <w:color w:val="FF0000"/>
        </w:rPr>
        <w:t>S_Micro_Segment_Batch_Bonus_Card</w:t>
      </w:r>
      <w:proofErr w:type="spellEnd"/>
      <w:r>
        <w:rPr>
          <w:rFonts w:ascii="Cambria" w:hAnsi="Cambria" w:cs="Cambria"/>
          <w:color w:val="FF0000"/>
        </w:rPr>
        <w:t>'</w:t>
      </w:r>
    </w:p>
    <w:p w:rsidR="009775D6" w:rsidRDefault="009775D6" w:rsidP="009775D6">
      <w:pPr>
        <w:autoSpaceDE w:val="0"/>
        <w:autoSpaceDN w:val="0"/>
        <w:adjustRightInd w:val="0"/>
        <w:rPr>
          <w:rFonts w:ascii="Cambria" w:hAnsi="Cambria" w:cs="Cambria"/>
          <w:color w:val="000000"/>
        </w:rPr>
      </w:pPr>
      <w:r>
        <w:rPr>
          <w:rFonts w:ascii="Cambria" w:hAnsi="Cambria" w:cs="Cambria"/>
          <w:color w:val="808080"/>
        </w:rPr>
        <w:t>AND</w:t>
      </w:r>
      <w:r>
        <w:rPr>
          <w:rFonts w:ascii="Cambria" w:hAnsi="Cambria" w:cs="Cambria"/>
          <w:color w:val="000000"/>
        </w:rPr>
        <w:t xml:space="preserve"> JOB_STATUS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'S'</w:t>
      </w:r>
      <w:r>
        <w:rPr>
          <w:rFonts w:ascii="Cambria" w:hAnsi="Cambria" w:cs="Cambria"/>
          <w:color w:val="000000"/>
        </w:rPr>
        <w:t xml:space="preserve"> </w:t>
      </w:r>
    </w:p>
    <w:p w:rsidR="009775D6" w:rsidRDefault="009775D6" w:rsidP="009775D6">
      <w:pPr>
        <w:autoSpaceDE w:val="0"/>
        <w:autoSpaceDN w:val="0"/>
        <w:adjustRightInd w:val="0"/>
        <w:rPr>
          <w:rFonts w:ascii="Cambria" w:hAnsi="Cambria" w:cs="Cambria"/>
          <w:color w:val="000000"/>
        </w:rPr>
      </w:pPr>
      <w:r>
        <w:rPr>
          <w:rFonts w:ascii="Cambria" w:hAnsi="Cambria" w:cs="Cambria"/>
          <w:color w:val="808080"/>
        </w:rPr>
        <w:t>AND</w:t>
      </w:r>
      <w:r>
        <w:rPr>
          <w:rFonts w:ascii="Cambria" w:hAnsi="Cambria" w:cs="Cambria"/>
          <w:color w:val="000000"/>
        </w:rPr>
        <w:t xml:space="preserve"> EXECUTION_ID </w:t>
      </w:r>
      <w:r>
        <w:rPr>
          <w:rFonts w:ascii="Cambria" w:hAnsi="Cambria" w:cs="Cambria"/>
          <w:color w:val="808080"/>
        </w:rPr>
        <w:t>=</w:t>
      </w:r>
      <w:r>
        <w:rPr>
          <w:rFonts w:ascii="Cambria" w:hAnsi="Cambria" w:cs="Cambria"/>
          <w:color w:val="000000"/>
        </w:rPr>
        <w:t xml:space="preserve"> (</w:t>
      </w:r>
      <w:r>
        <w:rPr>
          <w:rFonts w:ascii="Cambria" w:hAnsi="Cambria" w:cs="Cambria"/>
          <w:color w:val="0000FF"/>
        </w:rPr>
        <w:t>SELECT</w:t>
      </w:r>
      <w:r>
        <w:rPr>
          <w:rFonts w:ascii="Cambria" w:hAnsi="Cambria" w:cs="Cambria"/>
          <w:color w:val="000000"/>
        </w:rPr>
        <w:t xml:space="preserve"> </w:t>
      </w:r>
      <w:proofErr w:type="gramStart"/>
      <w:r>
        <w:rPr>
          <w:rFonts w:ascii="Cambria" w:hAnsi="Cambria" w:cs="Cambria"/>
          <w:color w:val="FF00FF"/>
        </w:rPr>
        <w:t>MAX</w:t>
      </w:r>
      <w:r>
        <w:rPr>
          <w:rFonts w:ascii="Cambria" w:hAnsi="Cambria" w:cs="Cambria"/>
          <w:color w:val="000000"/>
        </w:rPr>
        <w:t>(</w:t>
      </w:r>
      <w:proofErr w:type="gramEnd"/>
      <w:r>
        <w:rPr>
          <w:rFonts w:ascii="Cambria" w:hAnsi="Cambria" w:cs="Cambria"/>
          <w:color w:val="FF00FF"/>
        </w:rPr>
        <w:t>cast</w:t>
      </w:r>
      <w:r>
        <w:rPr>
          <w:rFonts w:ascii="Cambria" w:hAnsi="Cambria" w:cs="Cambria"/>
          <w:color w:val="000000"/>
        </w:rPr>
        <w:t xml:space="preserve">(EXECUTION_ID </w:t>
      </w:r>
      <w:r>
        <w:rPr>
          <w:rFonts w:ascii="Cambria" w:hAnsi="Cambria" w:cs="Cambria"/>
          <w:color w:val="0000FF"/>
        </w:rPr>
        <w:t>as</w:t>
      </w:r>
      <w:r>
        <w:rPr>
          <w:rFonts w:ascii="Cambria" w:hAnsi="Cambria" w:cs="Cambria"/>
          <w:color w:val="000000"/>
        </w:rPr>
        <w:t xml:space="preserve"> </w:t>
      </w:r>
      <w:r>
        <w:rPr>
          <w:rFonts w:ascii="Cambria" w:hAnsi="Cambria" w:cs="Cambria"/>
          <w:color w:val="0000FF"/>
        </w:rPr>
        <w:t>INTEGER</w:t>
      </w:r>
      <w:r>
        <w:rPr>
          <w:rFonts w:ascii="Cambria" w:hAnsi="Cambria" w:cs="Cambria"/>
          <w:color w:val="000000"/>
        </w:rPr>
        <w:t xml:space="preserve">)) </w:t>
      </w:r>
      <w:r>
        <w:rPr>
          <w:rFonts w:ascii="Cambria" w:hAnsi="Cambria" w:cs="Cambria"/>
          <w:color w:val="0000FF"/>
        </w:rPr>
        <w:t>FROM</w:t>
      </w:r>
      <w:r>
        <w:rPr>
          <w:rFonts w:ascii="Cambria" w:hAnsi="Cambria" w:cs="Cambria"/>
          <w:color w:val="000000"/>
        </w:rPr>
        <w:t xml:space="preserve"> MICRO_SEGMENT_BATCH_AUDIT</w:t>
      </w:r>
    </w:p>
    <w:p w:rsidR="009775D6" w:rsidRDefault="009775D6" w:rsidP="009775D6">
      <w:pPr>
        <w:autoSpaceDE w:val="0"/>
        <w:autoSpaceDN w:val="0"/>
        <w:adjustRightInd w:val="0"/>
        <w:rPr>
          <w:rFonts w:ascii="Cambria" w:hAnsi="Cambria" w:cs="Cambria"/>
          <w:color w:val="000000"/>
        </w:rPr>
      </w:pPr>
      <w:r>
        <w:rPr>
          <w:rFonts w:ascii="Cambria" w:hAnsi="Cambria" w:cs="Cambria"/>
          <w:color w:val="0000FF"/>
        </w:rPr>
        <w:t>WHERE</w:t>
      </w:r>
      <w:r>
        <w:rPr>
          <w:rFonts w:ascii="Cambria" w:hAnsi="Cambria" w:cs="Cambria"/>
          <w:color w:val="000000"/>
        </w:rPr>
        <w:t xml:space="preserve"> BATCH_NAME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w:t>
      </w:r>
      <w:proofErr w:type="spellStart"/>
      <w:r>
        <w:rPr>
          <w:rFonts w:ascii="Cambria" w:hAnsi="Cambria" w:cs="Cambria"/>
          <w:color w:val="FF0000"/>
        </w:rPr>
        <w:t>S_Micro_Segment_Batch_Bonus_Card</w:t>
      </w:r>
      <w:proofErr w:type="spellEnd"/>
      <w:r>
        <w:rPr>
          <w:rFonts w:ascii="Cambria" w:hAnsi="Cambria" w:cs="Cambria"/>
          <w:color w:val="FF0000"/>
        </w:rPr>
        <w:t>'</w:t>
      </w:r>
    </w:p>
    <w:p w:rsidR="009775D6" w:rsidRDefault="009775D6" w:rsidP="009775D6">
      <w:pPr>
        <w:autoSpaceDE w:val="0"/>
        <w:autoSpaceDN w:val="0"/>
        <w:adjustRightInd w:val="0"/>
        <w:rPr>
          <w:rFonts w:ascii="Cambria" w:hAnsi="Cambria" w:cs="Cambria"/>
          <w:color w:val="000000"/>
        </w:rPr>
      </w:pPr>
      <w:r>
        <w:rPr>
          <w:rFonts w:ascii="Cambria" w:hAnsi="Cambria" w:cs="Cambria"/>
          <w:color w:val="000000"/>
        </w:rPr>
        <w:t xml:space="preserve"> </w:t>
      </w:r>
      <w:r>
        <w:rPr>
          <w:rFonts w:ascii="Cambria" w:hAnsi="Cambria" w:cs="Cambria"/>
          <w:color w:val="808080"/>
        </w:rPr>
        <w:t>AND</w:t>
      </w:r>
      <w:r>
        <w:rPr>
          <w:rFonts w:ascii="Cambria" w:hAnsi="Cambria" w:cs="Cambria"/>
          <w:color w:val="000000"/>
        </w:rPr>
        <w:t xml:space="preserve"> JOB_STATUS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'S'</w:t>
      </w:r>
      <w:r>
        <w:rPr>
          <w:rFonts w:ascii="Cambria" w:hAnsi="Cambria" w:cs="Cambria"/>
          <w:color w:val="000000"/>
        </w:rPr>
        <w:t>)</w:t>
      </w:r>
    </w:p>
    <w:p w:rsidR="009775D6" w:rsidRDefault="009775D6" w:rsidP="009775D6">
      <w:pPr>
        <w:rPr>
          <w:rFonts w:ascii="Cambria" w:hAnsi="Cambria" w:cs="Cambria"/>
          <w:b/>
          <w:sz w:val="24"/>
          <w:szCs w:val="24"/>
        </w:rPr>
      </w:pPr>
    </w:p>
    <w:p w:rsidR="009775D6" w:rsidRDefault="009775D6" w:rsidP="009775D6">
      <w:pPr>
        <w:rPr>
          <w:rFonts w:ascii="Cambria" w:hAnsi="Cambria" w:cs="Cambria"/>
          <w:b/>
          <w:sz w:val="24"/>
          <w:szCs w:val="24"/>
          <w:u w:val="single"/>
        </w:rPr>
      </w:pPr>
      <w:r>
        <w:rPr>
          <w:rFonts w:ascii="Cambria" w:hAnsi="Cambria" w:cs="Cambria"/>
          <w:b/>
          <w:sz w:val="24"/>
          <w:szCs w:val="24"/>
          <w:u w:val="single"/>
        </w:rPr>
        <w:t>Stat table Query -&gt;</w:t>
      </w:r>
    </w:p>
    <w:p w:rsidR="009775D6" w:rsidRDefault="009775D6" w:rsidP="009775D6">
      <w:pPr>
        <w:autoSpaceDE w:val="0"/>
        <w:autoSpaceDN w:val="0"/>
        <w:adjustRightInd w:val="0"/>
        <w:rPr>
          <w:rFonts w:ascii="Cambria" w:hAnsi="Cambria" w:cs="Cambria"/>
          <w:color w:val="000000"/>
        </w:rPr>
      </w:pPr>
      <w:proofErr w:type="gramStart"/>
      <w:r>
        <w:rPr>
          <w:rFonts w:ascii="Cambria" w:hAnsi="Cambria" w:cs="Cambria"/>
          <w:color w:val="0000FF"/>
        </w:rPr>
        <w:t>select</w:t>
      </w:r>
      <w:proofErr w:type="gramEnd"/>
      <w:r>
        <w:rPr>
          <w:rFonts w:ascii="Cambria" w:hAnsi="Cambria" w:cs="Cambria"/>
          <w:color w:val="000000"/>
        </w:rPr>
        <w:t xml:space="preserve"> </w:t>
      </w:r>
      <w:r>
        <w:rPr>
          <w:rFonts w:ascii="Cambria" w:hAnsi="Cambria" w:cs="Cambria"/>
          <w:color w:val="808080"/>
        </w:rPr>
        <w:t>*</w:t>
      </w:r>
      <w:r>
        <w:rPr>
          <w:rFonts w:ascii="Cambria" w:hAnsi="Cambria" w:cs="Cambria"/>
          <w:color w:val="000000"/>
        </w:rPr>
        <w:t xml:space="preserve"> </w:t>
      </w:r>
      <w:r>
        <w:rPr>
          <w:rFonts w:ascii="Cambria" w:hAnsi="Cambria" w:cs="Cambria"/>
          <w:color w:val="0000FF"/>
        </w:rPr>
        <w:t>from</w:t>
      </w:r>
      <w:r>
        <w:rPr>
          <w:rFonts w:ascii="Cambria" w:hAnsi="Cambria" w:cs="Cambria"/>
          <w:color w:val="000000"/>
        </w:rPr>
        <w:t xml:space="preserve"> MICRO_SEGMENT_BATCH_STAT </w:t>
      </w:r>
      <w:r>
        <w:rPr>
          <w:rFonts w:ascii="Cambria" w:hAnsi="Cambria" w:cs="Cambria"/>
          <w:color w:val="0000FF"/>
        </w:rPr>
        <w:t>where</w:t>
      </w:r>
      <w:r>
        <w:rPr>
          <w:rFonts w:ascii="Cambria" w:hAnsi="Cambria" w:cs="Cambria"/>
          <w:color w:val="000000"/>
        </w:rPr>
        <w:t xml:space="preserve"> </w:t>
      </w:r>
      <w:proofErr w:type="spellStart"/>
      <w:r>
        <w:rPr>
          <w:rFonts w:ascii="Cambria" w:hAnsi="Cambria" w:cs="Cambria"/>
          <w:color w:val="000000"/>
        </w:rPr>
        <w:t>table_name</w:t>
      </w:r>
      <w:proofErr w:type="spellEnd"/>
      <w:r>
        <w:rPr>
          <w:rFonts w:ascii="Cambria" w:hAnsi="Cambria" w:cs="Cambria"/>
          <w:color w:val="000000"/>
        </w:rPr>
        <w:t xml:space="preserve">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'SBSCRBR_BONUS_CARD_HISTORY'</w:t>
      </w:r>
    </w:p>
    <w:p w:rsidR="009775D6" w:rsidRDefault="009775D6" w:rsidP="009775D6">
      <w:pPr>
        <w:rPr>
          <w:rFonts w:ascii="Cambria" w:hAnsi="Cambria" w:cs="Cambria"/>
          <w:color w:val="000000"/>
        </w:rPr>
      </w:pPr>
      <w:proofErr w:type="gramStart"/>
      <w:r>
        <w:rPr>
          <w:rFonts w:ascii="Cambria" w:hAnsi="Cambria" w:cs="Cambria"/>
          <w:color w:val="808080"/>
        </w:rPr>
        <w:t>and</w:t>
      </w:r>
      <w:proofErr w:type="gramEnd"/>
      <w:r>
        <w:rPr>
          <w:rFonts w:ascii="Cambria" w:hAnsi="Cambria" w:cs="Cambria"/>
          <w:color w:val="000000"/>
        </w:rPr>
        <w:t xml:space="preserve"> </w:t>
      </w:r>
      <w:proofErr w:type="spellStart"/>
      <w:r>
        <w:rPr>
          <w:rFonts w:ascii="Cambria" w:hAnsi="Cambria" w:cs="Cambria"/>
          <w:color w:val="000000"/>
        </w:rPr>
        <w:t>date_skey</w:t>
      </w:r>
      <w:proofErr w:type="spellEnd"/>
      <w:r>
        <w:rPr>
          <w:rFonts w:ascii="Cambria" w:hAnsi="Cambria" w:cs="Cambria"/>
          <w:color w:val="808080"/>
        </w:rPr>
        <w:t>=</w:t>
      </w:r>
      <w:r>
        <w:rPr>
          <w:rFonts w:ascii="Cambria" w:hAnsi="Cambria" w:cs="Cambria"/>
          <w:color w:val="800000"/>
        </w:rPr>
        <w:t>20150301</w:t>
      </w:r>
      <w:r>
        <w:rPr>
          <w:rFonts w:ascii="Cambria" w:hAnsi="Cambria" w:cs="Cambria"/>
          <w:color w:val="000000"/>
        </w:rPr>
        <w:t xml:space="preserve"> </w:t>
      </w:r>
      <w:r>
        <w:rPr>
          <w:rFonts w:ascii="Cambria" w:hAnsi="Cambria" w:cs="Cambria"/>
          <w:color w:val="0000FF"/>
        </w:rPr>
        <w:t>order</w:t>
      </w:r>
      <w:r>
        <w:rPr>
          <w:rFonts w:ascii="Cambria" w:hAnsi="Cambria" w:cs="Cambria"/>
          <w:color w:val="000000"/>
        </w:rPr>
        <w:t xml:space="preserve"> </w:t>
      </w:r>
      <w:r>
        <w:rPr>
          <w:rFonts w:ascii="Cambria" w:hAnsi="Cambria" w:cs="Cambria"/>
          <w:color w:val="0000FF"/>
        </w:rPr>
        <w:t>by</w:t>
      </w:r>
      <w:r>
        <w:rPr>
          <w:rFonts w:ascii="Cambria" w:hAnsi="Cambria" w:cs="Cambria"/>
          <w:color w:val="000000"/>
        </w:rPr>
        <w:t xml:space="preserve"> circle</w:t>
      </w:r>
    </w:p>
    <w:p w:rsidR="009775D6" w:rsidRDefault="009775D6" w:rsidP="009775D6">
      <w:pPr>
        <w:shd w:val="clear" w:color="auto" w:fill="FFFFFF"/>
        <w:autoSpaceDE w:val="0"/>
        <w:autoSpaceDN w:val="0"/>
        <w:adjustRightInd w:val="0"/>
        <w:rPr>
          <w:rFonts w:ascii="Cambria" w:hAnsi="Cambria" w:cs="Cambria"/>
          <w:b/>
          <w:bCs/>
          <w:color w:val="000000"/>
          <w:sz w:val="24"/>
          <w:szCs w:val="24"/>
          <w:u w:val="single"/>
        </w:rPr>
      </w:pPr>
      <w:r>
        <w:rPr>
          <w:rFonts w:ascii="Cambria" w:hAnsi="Cambria" w:cs="Cambria"/>
          <w:b/>
          <w:bCs/>
          <w:color w:val="000000"/>
          <w:sz w:val="24"/>
          <w:szCs w:val="24"/>
          <w:u w:val="single"/>
        </w:rPr>
        <w:t>Validation Query -&gt;</w:t>
      </w:r>
    </w:p>
    <w:p w:rsidR="009775D6" w:rsidRDefault="009775D6" w:rsidP="009775D6">
      <w:pPr>
        <w:shd w:val="clear" w:color="auto" w:fill="FFFFFF"/>
        <w:autoSpaceDE w:val="0"/>
        <w:autoSpaceDN w:val="0"/>
        <w:adjustRightInd w:val="0"/>
        <w:rPr>
          <w:rFonts w:ascii="Cambria" w:hAnsi="Cambria" w:cs="Cambria"/>
          <w:b/>
          <w:bCs/>
          <w:color w:val="0000FF"/>
          <w:sz w:val="24"/>
          <w:szCs w:val="24"/>
        </w:rPr>
      </w:pP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SELECT</w:t>
      </w:r>
      <w:r>
        <w:rPr>
          <w:rFonts w:ascii="Cambria" w:hAnsi="Cambria" w:cs="Cambria"/>
        </w:rPr>
        <w:t xml:space="preserve"> </w:t>
      </w:r>
      <w:proofErr w:type="spellStart"/>
      <w:r>
        <w:rPr>
          <w:rFonts w:ascii="Cambria" w:hAnsi="Cambria" w:cs="Cambria"/>
          <w:color w:val="800000"/>
        </w:rPr>
        <w:t>base_circle</w:t>
      </w:r>
      <w:proofErr w:type="spellEnd"/>
      <w:r>
        <w:rPr>
          <w:rFonts w:ascii="Cambria" w:hAnsi="Cambria" w:cs="Cambria"/>
        </w:rPr>
        <w:t xml:space="preserve">, </w:t>
      </w:r>
      <w:proofErr w:type="gramStart"/>
      <w:r>
        <w:rPr>
          <w:rFonts w:ascii="Cambria" w:hAnsi="Cambria" w:cs="Cambria"/>
          <w:color w:val="0000FF"/>
        </w:rPr>
        <w:t>COUNT</w:t>
      </w:r>
      <w:r>
        <w:rPr>
          <w:rFonts w:ascii="Cambria" w:hAnsi="Cambria" w:cs="Cambria"/>
        </w:rPr>
        <w:t>(</w:t>
      </w:r>
      <w:proofErr w:type="gramEnd"/>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b/>
          <w:bCs/>
          <w:color w:val="0000FF"/>
        </w:rPr>
      </w:pPr>
      <w:r>
        <w:rPr>
          <w:rFonts w:ascii="Cambria" w:hAnsi="Cambria" w:cs="Cambria"/>
          <w:b/>
          <w:bCs/>
          <w:color w:val="0000FF"/>
        </w:rPr>
        <w:t>FROM</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color w:val="800000"/>
        </w:rPr>
      </w:pPr>
      <w:r>
        <w:rPr>
          <w:rFonts w:ascii="Cambria" w:hAnsi="Cambria" w:cs="Cambria"/>
          <w:b/>
          <w:bCs/>
          <w:color w:val="0000FF"/>
        </w:rPr>
        <w:t>SELECT</w:t>
      </w:r>
      <w:r>
        <w:rPr>
          <w:rFonts w:ascii="Cambria" w:hAnsi="Cambria" w:cs="Cambria"/>
        </w:rPr>
        <w:t xml:space="preserve"> </w:t>
      </w:r>
      <w:r>
        <w:rPr>
          <w:rFonts w:ascii="Cambria" w:hAnsi="Cambria" w:cs="Cambria"/>
          <w:color w:val="800000"/>
        </w:rPr>
        <w:t>ACCOUNT_ID</w:t>
      </w:r>
      <w:r>
        <w:rPr>
          <w:rFonts w:ascii="Cambria" w:hAnsi="Cambria" w:cs="Cambria"/>
        </w:rPr>
        <w:t xml:space="preserve"> </w:t>
      </w:r>
      <w:r>
        <w:rPr>
          <w:rFonts w:ascii="Cambria" w:hAnsi="Cambria" w:cs="Cambria"/>
          <w:color w:val="800000"/>
        </w:rPr>
        <w:t>SUBS_ID</w:t>
      </w:r>
      <w:proofErr w:type="gramStart"/>
      <w:r>
        <w:rPr>
          <w:rFonts w:ascii="Cambria" w:hAnsi="Cambria" w:cs="Cambria"/>
        </w:rPr>
        <w:t>,</w:t>
      </w:r>
      <w:r>
        <w:rPr>
          <w:rFonts w:ascii="Cambria" w:hAnsi="Cambria" w:cs="Cambria"/>
          <w:color w:val="800000"/>
        </w:rPr>
        <w:t>BC</w:t>
      </w:r>
      <w:proofErr w:type="gramEnd"/>
      <w:r>
        <w:rPr>
          <w:rFonts w:ascii="Cambria" w:hAnsi="Cambria" w:cs="Cambria"/>
          <w:color w:val="800000"/>
        </w:rPr>
        <w:t>_TYPE</w:t>
      </w:r>
      <w:r>
        <w:rPr>
          <w:rFonts w:ascii="Cambria" w:hAnsi="Cambria" w:cs="Cambria"/>
        </w:rPr>
        <w:t>,</w:t>
      </w:r>
      <w:r>
        <w:rPr>
          <w:rFonts w:ascii="Cambria" w:hAnsi="Cambria" w:cs="Cambria"/>
          <w:color w:val="FF00FF"/>
        </w:rPr>
        <w:t>10</w:t>
      </w:r>
      <w:r>
        <w:rPr>
          <w:rFonts w:ascii="Cambria" w:hAnsi="Cambria" w:cs="Cambria"/>
        </w:rPr>
        <w:t xml:space="preserve"> </w:t>
      </w:r>
      <w:r>
        <w:rPr>
          <w:rFonts w:ascii="Cambria" w:hAnsi="Cambria" w:cs="Cambria"/>
          <w:color w:val="800000"/>
        </w:rPr>
        <w:t>Base_circle</w:t>
      </w:r>
      <w:r>
        <w:rPr>
          <w:rFonts w:ascii="Cambria" w:hAnsi="Cambria" w:cs="Cambria"/>
        </w:rPr>
        <w:t>,</w:t>
      </w:r>
      <w:r>
        <w:rPr>
          <w:rFonts w:ascii="Cambria" w:hAnsi="Cambria" w:cs="Cambria"/>
          <w:color w:val="FF00FF"/>
        </w:rPr>
        <w:t>20150301</w:t>
      </w:r>
      <w:r>
        <w:rPr>
          <w:rFonts w:ascii="Cambria" w:hAnsi="Cambria" w:cs="Cambria"/>
        </w:rPr>
        <w:t xml:space="preserve"> </w:t>
      </w:r>
      <w:r>
        <w:rPr>
          <w:rFonts w:ascii="Cambria" w:hAnsi="Cambria" w:cs="Cambria"/>
          <w:color w:val="800000"/>
        </w:rPr>
        <w:t>DATE_SKEY</w:t>
      </w:r>
    </w:p>
    <w:p w:rsidR="009775D6" w:rsidRDefault="009775D6" w:rsidP="009775D6">
      <w:pPr>
        <w:shd w:val="clear" w:color="auto" w:fill="FFFFFF"/>
        <w:autoSpaceDE w:val="0"/>
        <w:autoSpaceDN w:val="0"/>
        <w:adjustRightInd w:val="0"/>
        <w:rPr>
          <w:rFonts w:ascii="Cambria" w:hAnsi="Cambria" w:cs="Cambria"/>
        </w:rPr>
      </w:pPr>
      <w:proofErr w:type="gramStart"/>
      <w:r>
        <w:rPr>
          <w:rFonts w:ascii="Cambria" w:hAnsi="Cambria" w:cs="Cambria"/>
          <w:b/>
          <w:bCs/>
          <w:color w:val="0000FF"/>
        </w:rPr>
        <w:t>FROM</w:t>
      </w:r>
      <w:r>
        <w:rPr>
          <w:rFonts w:ascii="Cambria" w:hAnsi="Cambria" w:cs="Cambria"/>
        </w:rPr>
        <w:t>(</w:t>
      </w:r>
      <w:proofErr w:type="gramEnd"/>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SELECT</w:t>
      </w:r>
      <w:r>
        <w:rPr>
          <w:rFonts w:ascii="Cambria" w:hAnsi="Cambria" w:cs="Cambria"/>
        </w:rPr>
        <w:t xml:space="preserve"> </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color w:val="800000"/>
        </w:rPr>
        <w:t>A</w:t>
      </w:r>
      <w:r>
        <w:rPr>
          <w:rFonts w:ascii="Cambria" w:hAnsi="Cambria" w:cs="Cambria"/>
        </w:rPr>
        <w:t>.</w:t>
      </w:r>
      <w:r>
        <w:rPr>
          <w:rFonts w:ascii="Cambria" w:hAnsi="Cambria" w:cs="Cambria"/>
          <w:color w:val="800000"/>
        </w:rPr>
        <w:t>ACCOUNT_ID</w:t>
      </w:r>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color w:val="800000"/>
        </w:rPr>
      </w:pPr>
      <w:r>
        <w:rPr>
          <w:rFonts w:ascii="Cambria" w:hAnsi="Cambria" w:cs="Cambria"/>
          <w:color w:val="800000"/>
        </w:rPr>
        <w:t>B</w:t>
      </w:r>
      <w:r>
        <w:rPr>
          <w:rFonts w:ascii="Cambria" w:hAnsi="Cambria" w:cs="Cambria"/>
        </w:rPr>
        <w:t>.</w:t>
      </w:r>
      <w:r>
        <w:rPr>
          <w:rFonts w:ascii="Cambria" w:hAnsi="Cambria" w:cs="Cambria"/>
          <w:color w:val="800000"/>
        </w:rPr>
        <w:t>BC_TYPE</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FROM</w:t>
      </w:r>
      <w:r>
        <w:rPr>
          <w:rFonts w:ascii="Cambria" w:hAnsi="Cambria" w:cs="Cambria"/>
        </w:rPr>
        <w:t xml:space="preserve"> </w:t>
      </w:r>
      <w:r>
        <w:rPr>
          <w:rFonts w:ascii="Cambria" w:hAnsi="Cambria" w:cs="Cambria"/>
          <w:color w:val="800000"/>
        </w:rPr>
        <w:t>DP_VEDW</w:t>
      </w:r>
      <w:r>
        <w:rPr>
          <w:rFonts w:ascii="Cambria" w:hAnsi="Cambria" w:cs="Cambria"/>
        </w:rPr>
        <w:t>.</w:t>
      </w:r>
      <w:r>
        <w:rPr>
          <w:rFonts w:ascii="Cambria" w:hAnsi="Cambria" w:cs="Cambria"/>
          <w:color w:val="800000"/>
        </w:rPr>
        <w:t>ACCOUNT_ADJUSTMENT</w:t>
      </w:r>
      <w:r>
        <w:rPr>
          <w:rFonts w:ascii="Cambria" w:hAnsi="Cambria" w:cs="Cambria"/>
        </w:rPr>
        <w:t xml:space="preserve"> </w:t>
      </w:r>
      <w:r>
        <w:rPr>
          <w:rFonts w:ascii="Cambria" w:hAnsi="Cambria" w:cs="Cambria"/>
          <w:color w:val="800000"/>
        </w:rPr>
        <w:t>A</w:t>
      </w:r>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color w:val="800000"/>
        </w:rPr>
        <w:t>DP_VEDW</w:t>
      </w:r>
      <w:r>
        <w:rPr>
          <w:rFonts w:ascii="Cambria" w:hAnsi="Cambria" w:cs="Cambria"/>
        </w:rPr>
        <w:t>.</w:t>
      </w:r>
      <w:r>
        <w:rPr>
          <w:rFonts w:ascii="Cambria" w:hAnsi="Cambria" w:cs="Cambria"/>
          <w:color w:val="800000"/>
        </w:rPr>
        <w:t>ADJUSTMENT_REASON</w:t>
      </w:r>
      <w:r>
        <w:rPr>
          <w:rFonts w:ascii="Cambria" w:hAnsi="Cambria" w:cs="Cambria"/>
        </w:rPr>
        <w:t xml:space="preserve"> </w:t>
      </w:r>
      <w:proofErr w:type="gramStart"/>
      <w:r>
        <w:rPr>
          <w:rFonts w:ascii="Cambria" w:hAnsi="Cambria" w:cs="Cambria"/>
          <w:color w:val="800000"/>
        </w:rPr>
        <w:t>C</w:t>
      </w:r>
      <w:r>
        <w:rPr>
          <w:rFonts w:ascii="Cambria" w:hAnsi="Cambria" w:cs="Cambria"/>
        </w:rPr>
        <w:t xml:space="preserve">  ,</w:t>
      </w:r>
      <w:proofErr w:type="gramEnd"/>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rPr>
        <w:t>(</w:t>
      </w:r>
      <w:r>
        <w:rPr>
          <w:rFonts w:ascii="Cambria" w:hAnsi="Cambria" w:cs="Cambria"/>
          <w:b/>
          <w:bCs/>
          <w:color w:val="0000FF"/>
        </w:rPr>
        <w:t>SELECT</w:t>
      </w:r>
      <w:r>
        <w:rPr>
          <w:rFonts w:ascii="Cambria" w:hAnsi="Cambria" w:cs="Cambria"/>
        </w:rPr>
        <w:t xml:space="preserve"> </w:t>
      </w:r>
      <w:r>
        <w:rPr>
          <w:rFonts w:ascii="Cambria" w:hAnsi="Cambria" w:cs="Cambria"/>
          <w:color w:val="800000"/>
        </w:rPr>
        <w:t>MRP</w:t>
      </w:r>
      <w:proofErr w:type="gramStart"/>
      <w:r>
        <w:rPr>
          <w:rFonts w:ascii="Cambria" w:hAnsi="Cambria" w:cs="Cambria"/>
        </w:rPr>
        <w:t>,(</w:t>
      </w:r>
      <w:proofErr w:type="gramEnd"/>
      <w:r>
        <w:rPr>
          <w:rFonts w:ascii="Cambria" w:hAnsi="Cambria" w:cs="Cambria"/>
          <w:b/>
          <w:bCs/>
          <w:color w:val="0000FF"/>
        </w:rPr>
        <w:t>CASE</w:t>
      </w:r>
      <w:r>
        <w:rPr>
          <w:rFonts w:ascii="Cambria" w:hAnsi="Cambria" w:cs="Cambria"/>
        </w:rPr>
        <w:t xml:space="preserve"> </w:t>
      </w:r>
      <w:r>
        <w:rPr>
          <w:rFonts w:ascii="Cambria" w:hAnsi="Cambria" w:cs="Cambria"/>
          <w:b/>
          <w:bCs/>
          <w:color w:val="0000FF"/>
        </w:rPr>
        <w:t>WHEN</w:t>
      </w:r>
      <w:r>
        <w:rPr>
          <w:rFonts w:ascii="Cambria" w:hAnsi="Cambria" w:cs="Cambria"/>
        </w:rPr>
        <w:t xml:space="preserve"> (</w:t>
      </w:r>
      <w:r>
        <w:rPr>
          <w:rFonts w:ascii="Cambria" w:hAnsi="Cambria" w:cs="Cambria"/>
          <w:color w:val="0000FF"/>
        </w:rPr>
        <w:t>UPPER</w:t>
      </w:r>
      <w:r>
        <w:rPr>
          <w:rFonts w:ascii="Cambria" w:hAnsi="Cambria" w:cs="Cambria"/>
        </w:rPr>
        <w:t>(</w:t>
      </w:r>
      <w:r>
        <w:rPr>
          <w:rFonts w:ascii="Cambria" w:hAnsi="Cambria" w:cs="Cambria"/>
          <w:color w:val="800000"/>
        </w:rPr>
        <w:t>B</w:t>
      </w:r>
      <w:r>
        <w:rPr>
          <w:rFonts w:ascii="Cambria" w:hAnsi="Cambria" w:cs="Cambria"/>
        </w:rPr>
        <w:t>.</w:t>
      </w:r>
      <w:r>
        <w:rPr>
          <w:rFonts w:ascii="Cambria" w:hAnsi="Cambria" w:cs="Cambria"/>
          <w:color w:val="800000"/>
        </w:rPr>
        <w:t>PRODUCT_TYPE</w:t>
      </w:r>
      <w:r>
        <w:rPr>
          <w:rFonts w:ascii="Cambria" w:hAnsi="Cambria" w:cs="Cambria"/>
        </w:rPr>
        <w:t xml:space="preserve">) </w:t>
      </w:r>
      <w:r>
        <w:rPr>
          <w:rFonts w:ascii="Cambria" w:hAnsi="Cambria" w:cs="Cambria"/>
          <w:b/>
          <w:bCs/>
          <w:color w:val="0000FF"/>
        </w:rPr>
        <w:t>LIKE</w:t>
      </w:r>
      <w:r>
        <w:rPr>
          <w:rFonts w:ascii="Cambria" w:hAnsi="Cambria" w:cs="Cambria"/>
        </w:rPr>
        <w:t xml:space="preserve"> (</w:t>
      </w:r>
      <w:r>
        <w:rPr>
          <w:rFonts w:ascii="Cambria" w:hAnsi="Cambria" w:cs="Cambria"/>
          <w:color w:val="FF00FF"/>
        </w:rPr>
        <w:t>'%3G%'</w:t>
      </w:r>
      <w:r>
        <w:rPr>
          <w:rFonts w:ascii="Cambria" w:hAnsi="Cambria" w:cs="Cambria"/>
        </w:rPr>
        <w:t xml:space="preserve">) </w:t>
      </w:r>
      <w:r>
        <w:rPr>
          <w:rFonts w:ascii="Cambria" w:hAnsi="Cambria" w:cs="Cambria"/>
          <w:b/>
          <w:bCs/>
          <w:color w:val="0000FF"/>
        </w:rPr>
        <w:t>OR</w:t>
      </w:r>
      <w:r>
        <w:rPr>
          <w:rFonts w:ascii="Cambria" w:hAnsi="Cambria" w:cs="Cambria"/>
        </w:rPr>
        <w:t xml:space="preserve"> </w:t>
      </w:r>
      <w:r>
        <w:rPr>
          <w:rFonts w:ascii="Cambria" w:hAnsi="Cambria" w:cs="Cambria"/>
          <w:color w:val="0000FF"/>
        </w:rPr>
        <w:t>UPPER</w:t>
      </w:r>
      <w:r>
        <w:rPr>
          <w:rFonts w:ascii="Cambria" w:hAnsi="Cambria" w:cs="Cambria"/>
        </w:rPr>
        <w:t>(</w:t>
      </w:r>
      <w:r>
        <w:rPr>
          <w:rFonts w:ascii="Cambria" w:hAnsi="Cambria" w:cs="Cambria"/>
          <w:color w:val="800000"/>
        </w:rPr>
        <w:t>B</w:t>
      </w:r>
      <w:r>
        <w:rPr>
          <w:rFonts w:ascii="Cambria" w:hAnsi="Cambria" w:cs="Cambria"/>
        </w:rPr>
        <w:t>.</w:t>
      </w:r>
      <w:r>
        <w:rPr>
          <w:rFonts w:ascii="Cambria" w:hAnsi="Cambria" w:cs="Cambria"/>
          <w:color w:val="800000"/>
        </w:rPr>
        <w:t>PRODUCT_TYPE</w:t>
      </w:r>
      <w:r>
        <w:rPr>
          <w:rFonts w:ascii="Cambria" w:hAnsi="Cambria" w:cs="Cambria"/>
        </w:rPr>
        <w:t xml:space="preserve">) </w:t>
      </w:r>
      <w:r>
        <w:rPr>
          <w:rFonts w:ascii="Cambria" w:hAnsi="Cambria" w:cs="Cambria"/>
          <w:b/>
          <w:bCs/>
          <w:color w:val="0000FF"/>
        </w:rPr>
        <w:t>LIKE</w:t>
      </w:r>
      <w:r>
        <w:rPr>
          <w:rFonts w:ascii="Cambria" w:hAnsi="Cambria" w:cs="Cambria"/>
        </w:rPr>
        <w:t xml:space="preserve"> (</w:t>
      </w:r>
      <w:r>
        <w:rPr>
          <w:rFonts w:ascii="Cambria" w:hAnsi="Cambria" w:cs="Cambria"/>
          <w:color w:val="FF00FF"/>
        </w:rPr>
        <w:t>'%2G%'</w:t>
      </w:r>
      <w:r>
        <w:rPr>
          <w:rFonts w:ascii="Cambria" w:hAnsi="Cambria" w:cs="Cambria"/>
        </w:rPr>
        <w:t xml:space="preserve">) </w:t>
      </w:r>
      <w:r>
        <w:rPr>
          <w:rFonts w:ascii="Cambria" w:hAnsi="Cambria" w:cs="Cambria"/>
          <w:b/>
          <w:bCs/>
          <w:color w:val="0000FF"/>
        </w:rPr>
        <w:t>OR</w:t>
      </w:r>
      <w:r>
        <w:rPr>
          <w:rFonts w:ascii="Cambria" w:hAnsi="Cambria" w:cs="Cambria"/>
        </w:rPr>
        <w:t xml:space="preserve"> </w:t>
      </w:r>
      <w:r>
        <w:rPr>
          <w:rFonts w:ascii="Cambria" w:hAnsi="Cambria" w:cs="Cambria"/>
          <w:color w:val="0000FF"/>
        </w:rPr>
        <w:t>UPPER</w:t>
      </w:r>
      <w:r>
        <w:rPr>
          <w:rFonts w:ascii="Cambria" w:hAnsi="Cambria" w:cs="Cambria"/>
        </w:rPr>
        <w:t>(</w:t>
      </w:r>
      <w:r>
        <w:rPr>
          <w:rFonts w:ascii="Cambria" w:hAnsi="Cambria" w:cs="Cambria"/>
          <w:color w:val="800000"/>
        </w:rPr>
        <w:t>B</w:t>
      </w:r>
      <w:r>
        <w:rPr>
          <w:rFonts w:ascii="Cambria" w:hAnsi="Cambria" w:cs="Cambria"/>
        </w:rPr>
        <w:t>.</w:t>
      </w:r>
      <w:r>
        <w:rPr>
          <w:rFonts w:ascii="Cambria" w:hAnsi="Cambria" w:cs="Cambria"/>
          <w:color w:val="800000"/>
        </w:rPr>
        <w:t>PRODUCT_TYPE</w:t>
      </w:r>
      <w:r>
        <w:rPr>
          <w:rFonts w:ascii="Cambria" w:hAnsi="Cambria" w:cs="Cambria"/>
        </w:rPr>
        <w:t xml:space="preserve">) </w:t>
      </w:r>
      <w:r>
        <w:rPr>
          <w:rFonts w:ascii="Cambria" w:hAnsi="Cambria" w:cs="Cambria"/>
          <w:b/>
          <w:bCs/>
          <w:color w:val="0000FF"/>
        </w:rPr>
        <w:t>LIKE</w:t>
      </w:r>
      <w:r>
        <w:rPr>
          <w:rFonts w:ascii="Cambria" w:hAnsi="Cambria" w:cs="Cambria"/>
        </w:rPr>
        <w:t xml:space="preserve"> (</w:t>
      </w:r>
      <w:r>
        <w:rPr>
          <w:rFonts w:ascii="Cambria" w:hAnsi="Cambria" w:cs="Cambria"/>
          <w:color w:val="FF00FF"/>
        </w:rPr>
        <w:t>'%DATA%'</w:t>
      </w:r>
      <w:r>
        <w:rPr>
          <w:rFonts w:ascii="Cambria" w:hAnsi="Cambria" w:cs="Cambria"/>
        </w:rPr>
        <w:t xml:space="preserve">) </w:t>
      </w:r>
      <w:r>
        <w:rPr>
          <w:rFonts w:ascii="Cambria" w:hAnsi="Cambria" w:cs="Cambria"/>
          <w:b/>
          <w:bCs/>
          <w:color w:val="0000FF"/>
        </w:rPr>
        <w:t>OR</w:t>
      </w:r>
      <w:r>
        <w:rPr>
          <w:rFonts w:ascii="Cambria" w:hAnsi="Cambria" w:cs="Cambria"/>
        </w:rPr>
        <w:t xml:space="preserve"> </w:t>
      </w:r>
      <w:r>
        <w:rPr>
          <w:rFonts w:ascii="Cambria" w:hAnsi="Cambria" w:cs="Cambria"/>
          <w:color w:val="0000FF"/>
        </w:rPr>
        <w:t>UPPER</w:t>
      </w:r>
      <w:r>
        <w:rPr>
          <w:rFonts w:ascii="Cambria" w:hAnsi="Cambria" w:cs="Cambria"/>
        </w:rPr>
        <w:t>(</w:t>
      </w:r>
      <w:r>
        <w:rPr>
          <w:rFonts w:ascii="Cambria" w:hAnsi="Cambria" w:cs="Cambria"/>
          <w:color w:val="800000"/>
        </w:rPr>
        <w:t>B</w:t>
      </w:r>
      <w:r>
        <w:rPr>
          <w:rFonts w:ascii="Cambria" w:hAnsi="Cambria" w:cs="Cambria"/>
        </w:rPr>
        <w:t>.</w:t>
      </w:r>
      <w:r>
        <w:rPr>
          <w:rFonts w:ascii="Cambria" w:hAnsi="Cambria" w:cs="Cambria"/>
          <w:color w:val="800000"/>
        </w:rPr>
        <w:t>PRODUCT_TYPE</w:t>
      </w:r>
      <w:r>
        <w:rPr>
          <w:rFonts w:ascii="Cambria" w:hAnsi="Cambria" w:cs="Cambria"/>
        </w:rPr>
        <w:t xml:space="preserve">) </w:t>
      </w:r>
      <w:r>
        <w:rPr>
          <w:rFonts w:ascii="Cambria" w:hAnsi="Cambria" w:cs="Cambria"/>
          <w:b/>
          <w:bCs/>
          <w:color w:val="0000FF"/>
        </w:rPr>
        <w:t>LIKE</w:t>
      </w:r>
      <w:r>
        <w:rPr>
          <w:rFonts w:ascii="Cambria" w:hAnsi="Cambria" w:cs="Cambria"/>
        </w:rPr>
        <w:t xml:space="preserve"> (</w:t>
      </w:r>
      <w:r>
        <w:rPr>
          <w:rFonts w:ascii="Cambria" w:hAnsi="Cambria" w:cs="Cambria"/>
          <w:color w:val="FF00FF"/>
        </w:rPr>
        <w:t>'%BLACKBERRY%'</w:t>
      </w:r>
      <w:r>
        <w:rPr>
          <w:rFonts w:ascii="Cambria" w:hAnsi="Cambria" w:cs="Cambria"/>
        </w:rPr>
        <w:t xml:space="preserve">)) </w:t>
      </w:r>
      <w:r>
        <w:rPr>
          <w:rFonts w:ascii="Cambria" w:hAnsi="Cambria" w:cs="Cambria"/>
          <w:b/>
          <w:bCs/>
          <w:color w:val="0000FF"/>
        </w:rPr>
        <w:t>THEN</w:t>
      </w:r>
      <w:r>
        <w:rPr>
          <w:rFonts w:ascii="Cambria" w:hAnsi="Cambria" w:cs="Cambria"/>
        </w:rPr>
        <w:t xml:space="preserve"> </w:t>
      </w:r>
      <w:r>
        <w:rPr>
          <w:rFonts w:ascii="Cambria" w:hAnsi="Cambria" w:cs="Cambria"/>
          <w:color w:val="FF00FF"/>
        </w:rPr>
        <w:t>'DATA'</w:t>
      </w:r>
      <w:r>
        <w:rPr>
          <w:rFonts w:ascii="Cambria" w:hAnsi="Cambria" w:cs="Cambria"/>
        </w:rPr>
        <w:t xml:space="preserve"> </w:t>
      </w:r>
    </w:p>
    <w:p w:rsidR="009775D6" w:rsidRDefault="009775D6" w:rsidP="009775D6">
      <w:pPr>
        <w:shd w:val="clear" w:color="auto" w:fill="FFFFFF"/>
        <w:autoSpaceDE w:val="0"/>
        <w:autoSpaceDN w:val="0"/>
        <w:adjustRightInd w:val="0"/>
        <w:rPr>
          <w:rFonts w:ascii="Cambria" w:hAnsi="Cambria" w:cs="Cambria"/>
          <w:color w:val="800000"/>
        </w:rPr>
      </w:pPr>
      <w:r>
        <w:rPr>
          <w:rFonts w:ascii="Cambria" w:hAnsi="Cambria" w:cs="Cambria"/>
          <w:b/>
          <w:bCs/>
          <w:color w:val="0000FF"/>
        </w:rPr>
        <w:t>WHEN</w:t>
      </w:r>
      <w:r>
        <w:rPr>
          <w:rFonts w:ascii="Cambria" w:hAnsi="Cambria" w:cs="Cambria"/>
        </w:rPr>
        <w:t xml:space="preserve"> (</w:t>
      </w:r>
      <w:proofErr w:type="gramStart"/>
      <w:r>
        <w:rPr>
          <w:rFonts w:ascii="Cambria" w:hAnsi="Cambria" w:cs="Cambria"/>
          <w:color w:val="0000FF"/>
        </w:rPr>
        <w:t>UPPER</w:t>
      </w:r>
      <w:r>
        <w:rPr>
          <w:rFonts w:ascii="Cambria" w:hAnsi="Cambria" w:cs="Cambria"/>
        </w:rPr>
        <w:t>(</w:t>
      </w:r>
      <w:proofErr w:type="gramEnd"/>
      <w:r>
        <w:rPr>
          <w:rFonts w:ascii="Cambria" w:hAnsi="Cambria" w:cs="Cambria"/>
          <w:color w:val="800000"/>
        </w:rPr>
        <w:t>B</w:t>
      </w:r>
      <w:r>
        <w:rPr>
          <w:rFonts w:ascii="Cambria" w:hAnsi="Cambria" w:cs="Cambria"/>
        </w:rPr>
        <w:t>.</w:t>
      </w:r>
      <w:r>
        <w:rPr>
          <w:rFonts w:ascii="Cambria" w:hAnsi="Cambria" w:cs="Cambria"/>
          <w:color w:val="800000"/>
        </w:rPr>
        <w:t>PRODUCT_TYPE</w:t>
      </w:r>
      <w:r>
        <w:rPr>
          <w:rFonts w:ascii="Cambria" w:hAnsi="Cambria" w:cs="Cambria"/>
        </w:rPr>
        <w:t xml:space="preserve">) </w:t>
      </w:r>
      <w:r>
        <w:rPr>
          <w:rFonts w:ascii="Cambria" w:hAnsi="Cambria" w:cs="Cambria"/>
          <w:b/>
          <w:bCs/>
          <w:color w:val="0000FF"/>
        </w:rPr>
        <w:t>LIKE</w:t>
      </w:r>
      <w:r>
        <w:rPr>
          <w:rFonts w:ascii="Cambria" w:hAnsi="Cambria" w:cs="Cambria"/>
        </w:rPr>
        <w:t xml:space="preserve">  (</w:t>
      </w:r>
      <w:r>
        <w:rPr>
          <w:rFonts w:ascii="Cambria" w:hAnsi="Cambria" w:cs="Cambria"/>
          <w:color w:val="FF00FF"/>
        </w:rPr>
        <w:t>'%SMS%'</w:t>
      </w:r>
      <w:r>
        <w:rPr>
          <w:rFonts w:ascii="Cambria" w:hAnsi="Cambria" w:cs="Cambria"/>
        </w:rPr>
        <w:t xml:space="preserve">)) </w:t>
      </w:r>
      <w:r>
        <w:rPr>
          <w:rFonts w:ascii="Cambria" w:hAnsi="Cambria" w:cs="Cambria"/>
          <w:b/>
          <w:bCs/>
          <w:color w:val="0000FF"/>
        </w:rPr>
        <w:t>THEN</w:t>
      </w:r>
      <w:r>
        <w:rPr>
          <w:rFonts w:ascii="Cambria" w:hAnsi="Cambria" w:cs="Cambria"/>
        </w:rPr>
        <w:t xml:space="preserve"> </w:t>
      </w:r>
      <w:r>
        <w:rPr>
          <w:rFonts w:ascii="Cambria" w:hAnsi="Cambria" w:cs="Cambria"/>
          <w:color w:val="FF00FF"/>
        </w:rPr>
        <w:t>'SMS'</w:t>
      </w:r>
      <w:r>
        <w:rPr>
          <w:rFonts w:ascii="Cambria" w:hAnsi="Cambria" w:cs="Cambria"/>
        </w:rPr>
        <w:t xml:space="preserve"> </w:t>
      </w:r>
      <w:r>
        <w:rPr>
          <w:rFonts w:ascii="Cambria" w:hAnsi="Cambria" w:cs="Cambria"/>
          <w:b/>
          <w:bCs/>
          <w:color w:val="0000FF"/>
        </w:rPr>
        <w:t>ELSE</w:t>
      </w:r>
      <w:r>
        <w:rPr>
          <w:rFonts w:ascii="Cambria" w:hAnsi="Cambria" w:cs="Cambria"/>
        </w:rPr>
        <w:t xml:space="preserve"> </w:t>
      </w:r>
      <w:r>
        <w:rPr>
          <w:rFonts w:ascii="Cambria" w:hAnsi="Cambria" w:cs="Cambria"/>
          <w:color w:val="FF00FF"/>
        </w:rPr>
        <w:t>'VOICE'</w:t>
      </w:r>
      <w:r>
        <w:rPr>
          <w:rFonts w:ascii="Cambria" w:hAnsi="Cambria" w:cs="Cambria"/>
        </w:rPr>
        <w:t xml:space="preserve"> </w:t>
      </w:r>
      <w:r>
        <w:rPr>
          <w:rFonts w:ascii="Cambria" w:hAnsi="Cambria" w:cs="Cambria"/>
          <w:b/>
          <w:bCs/>
          <w:color w:val="0000FF"/>
        </w:rPr>
        <w:t>END</w:t>
      </w:r>
      <w:r>
        <w:rPr>
          <w:rFonts w:ascii="Cambria" w:hAnsi="Cambria" w:cs="Cambria"/>
        </w:rPr>
        <w:t xml:space="preserve">) </w:t>
      </w:r>
      <w:r>
        <w:rPr>
          <w:rFonts w:ascii="Cambria" w:hAnsi="Cambria" w:cs="Cambria"/>
          <w:color w:val="800000"/>
        </w:rPr>
        <w:t>BC_TYPE</w:t>
      </w:r>
      <w:r>
        <w:rPr>
          <w:rFonts w:ascii="Cambria" w:hAnsi="Cambria" w:cs="Cambria"/>
        </w:rPr>
        <w:t xml:space="preserve"> </w:t>
      </w:r>
      <w:r>
        <w:rPr>
          <w:rFonts w:ascii="Cambria" w:hAnsi="Cambria" w:cs="Cambria"/>
          <w:b/>
          <w:bCs/>
          <w:color w:val="0000FF"/>
        </w:rPr>
        <w:t>FROM</w:t>
      </w:r>
      <w:r>
        <w:rPr>
          <w:rFonts w:ascii="Cambria" w:hAnsi="Cambria" w:cs="Cambria"/>
        </w:rPr>
        <w:t xml:space="preserve"> </w:t>
      </w:r>
      <w:r>
        <w:rPr>
          <w:rFonts w:ascii="Cambria" w:hAnsi="Cambria" w:cs="Cambria"/>
          <w:color w:val="800000"/>
        </w:rPr>
        <w:t>D_TEMP_OPS</w:t>
      </w:r>
      <w:r>
        <w:rPr>
          <w:rFonts w:ascii="Cambria" w:hAnsi="Cambria" w:cs="Cambria"/>
        </w:rPr>
        <w:t>.</w:t>
      </w:r>
      <w:r>
        <w:rPr>
          <w:rFonts w:ascii="Cambria" w:hAnsi="Cambria" w:cs="Cambria"/>
          <w:color w:val="800000"/>
        </w:rPr>
        <w:t>DIM_RCH_PRODUCT_MASTER_MMFA</w:t>
      </w:r>
      <w:r>
        <w:rPr>
          <w:rFonts w:ascii="Cambria" w:hAnsi="Cambria" w:cs="Cambria"/>
        </w:rPr>
        <w:t xml:space="preserve"> </w:t>
      </w:r>
      <w:r>
        <w:rPr>
          <w:rFonts w:ascii="Cambria" w:hAnsi="Cambria" w:cs="Cambria"/>
          <w:color w:val="800000"/>
        </w:rPr>
        <w:t>B</w:t>
      </w:r>
    </w:p>
    <w:p w:rsidR="009775D6" w:rsidRDefault="009775D6" w:rsidP="009775D6">
      <w:pPr>
        <w:shd w:val="clear" w:color="auto" w:fill="FFFFFF"/>
        <w:autoSpaceDE w:val="0"/>
        <w:autoSpaceDN w:val="0"/>
        <w:adjustRightInd w:val="0"/>
        <w:rPr>
          <w:rFonts w:ascii="Cambria" w:hAnsi="Cambria" w:cs="Cambria"/>
        </w:rPr>
      </w:pPr>
      <w:proofErr w:type="gramStart"/>
      <w:r>
        <w:rPr>
          <w:rFonts w:ascii="Cambria" w:hAnsi="Cambria" w:cs="Cambria"/>
          <w:b/>
          <w:bCs/>
          <w:color w:val="0000FF"/>
        </w:rPr>
        <w:t>WHERE</w:t>
      </w:r>
      <w:r>
        <w:rPr>
          <w:rFonts w:ascii="Cambria" w:hAnsi="Cambria" w:cs="Cambria"/>
        </w:rPr>
        <w:t xml:space="preserve">  </w:t>
      </w:r>
      <w:r>
        <w:rPr>
          <w:rFonts w:ascii="Cambria" w:hAnsi="Cambria" w:cs="Cambria"/>
          <w:color w:val="0000FF"/>
        </w:rPr>
        <w:t>UPPER</w:t>
      </w:r>
      <w:proofErr w:type="gramEnd"/>
      <w:r>
        <w:rPr>
          <w:rFonts w:ascii="Cambria" w:hAnsi="Cambria" w:cs="Cambria"/>
        </w:rPr>
        <w:t>(</w:t>
      </w:r>
      <w:r>
        <w:rPr>
          <w:rFonts w:ascii="Cambria" w:hAnsi="Cambria" w:cs="Cambria"/>
          <w:color w:val="800000"/>
        </w:rPr>
        <w:t>B</w:t>
      </w:r>
      <w:r>
        <w:rPr>
          <w:rFonts w:ascii="Cambria" w:hAnsi="Cambria" w:cs="Cambria"/>
        </w:rPr>
        <w:t>.</w:t>
      </w:r>
      <w:r>
        <w:rPr>
          <w:rFonts w:ascii="Cambria" w:hAnsi="Cambria" w:cs="Cambria"/>
          <w:color w:val="800000"/>
        </w:rPr>
        <w:t>PRODUCT_TYPE</w:t>
      </w:r>
      <w:r>
        <w:rPr>
          <w:rFonts w:ascii="Cambria" w:hAnsi="Cambria" w:cs="Cambria"/>
        </w:rPr>
        <w:t xml:space="preserve">) </w:t>
      </w:r>
      <w:r>
        <w:rPr>
          <w:rFonts w:ascii="Cambria" w:hAnsi="Cambria" w:cs="Cambria"/>
          <w:b/>
          <w:bCs/>
          <w:color w:val="0000FF"/>
        </w:rPr>
        <w:t>NOT</w:t>
      </w:r>
      <w:r>
        <w:rPr>
          <w:rFonts w:ascii="Cambria" w:hAnsi="Cambria" w:cs="Cambria"/>
        </w:rPr>
        <w:t xml:space="preserve"> </w:t>
      </w:r>
      <w:r>
        <w:rPr>
          <w:rFonts w:ascii="Cambria" w:hAnsi="Cambria" w:cs="Cambria"/>
          <w:b/>
          <w:bCs/>
          <w:color w:val="0000FF"/>
        </w:rPr>
        <w:t>IN</w:t>
      </w:r>
      <w:r>
        <w:rPr>
          <w:rFonts w:ascii="Cambria" w:hAnsi="Cambria" w:cs="Cambria"/>
        </w:rPr>
        <w:t xml:space="preserve"> </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rPr>
        <w:t>(</w:t>
      </w:r>
      <w:r>
        <w:rPr>
          <w:rFonts w:ascii="Cambria" w:hAnsi="Cambria" w:cs="Cambria"/>
          <w:color w:val="FF00FF"/>
        </w:rPr>
        <w:t>'NULL'</w:t>
      </w:r>
      <w:r>
        <w:rPr>
          <w:rFonts w:ascii="Cambria" w:hAnsi="Cambria" w:cs="Cambria"/>
        </w:rPr>
        <w:t>,</w:t>
      </w:r>
      <w:r>
        <w:rPr>
          <w:rFonts w:ascii="Cambria" w:hAnsi="Cambria" w:cs="Cambria"/>
          <w:color w:val="FF00FF"/>
        </w:rPr>
        <w:t>'2ND_RECH'</w:t>
      </w:r>
      <w:r>
        <w:rPr>
          <w:rFonts w:ascii="Cambria" w:hAnsi="Cambria" w:cs="Cambria"/>
        </w:rPr>
        <w:t>,</w:t>
      </w:r>
      <w:r>
        <w:rPr>
          <w:rFonts w:ascii="Cambria" w:hAnsi="Cambria" w:cs="Cambria"/>
          <w:color w:val="FF00FF"/>
        </w:rPr>
        <w:t>'CHOTA'</w:t>
      </w:r>
      <w:r>
        <w:rPr>
          <w:rFonts w:ascii="Cambria" w:hAnsi="Cambria" w:cs="Cambria"/>
        </w:rPr>
        <w:t>,</w:t>
      </w:r>
      <w:r>
        <w:rPr>
          <w:rFonts w:ascii="Cambria" w:hAnsi="Cambria" w:cs="Cambria"/>
          <w:color w:val="FF00FF"/>
        </w:rPr>
        <w:t>'CHOTA RECHARGE'</w:t>
      </w:r>
      <w:r>
        <w:rPr>
          <w:rFonts w:ascii="Cambria" w:hAnsi="Cambria" w:cs="Cambria"/>
        </w:rPr>
        <w:t>,</w:t>
      </w:r>
      <w:r>
        <w:rPr>
          <w:rFonts w:ascii="Cambria" w:hAnsi="Cambria" w:cs="Cambria"/>
          <w:color w:val="FF00FF"/>
        </w:rPr>
        <w:t>'CHOTA TT'</w:t>
      </w:r>
      <w:r>
        <w:rPr>
          <w:rFonts w:ascii="Cambria" w:hAnsi="Cambria" w:cs="Cambria"/>
        </w:rPr>
        <w:t>,</w:t>
      </w:r>
      <w:r>
        <w:rPr>
          <w:rFonts w:ascii="Cambria" w:hAnsi="Cambria" w:cs="Cambria"/>
          <w:color w:val="FF00FF"/>
        </w:rPr>
        <w:t>'CHOTTA'</w:t>
      </w:r>
      <w:r>
        <w:rPr>
          <w:rFonts w:ascii="Cambria" w:hAnsi="Cambria" w:cs="Cambria"/>
        </w:rPr>
        <w:t>,</w:t>
      </w:r>
      <w:r>
        <w:rPr>
          <w:rFonts w:ascii="Cambria" w:hAnsi="Cambria" w:cs="Cambria"/>
          <w:color w:val="FF00FF"/>
        </w:rPr>
        <w:t>'COMBO'</w:t>
      </w:r>
      <w:r>
        <w:rPr>
          <w:rFonts w:ascii="Cambria" w:hAnsi="Cambria" w:cs="Cambria"/>
        </w:rPr>
        <w:t>,</w:t>
      </w:r>
      <w:r>
        <w:rPr>
          <w:rFonts w:ascii="Cambria" w:hAnsi="Cambria" w:cs="Cambria"/>
          <w:color w:val="FF00FF"/>
        </w:rPr>
        <w:t>'COMBO FRC'</w:t>
      </w:r>
      <w:r>
        <w:rPr>
          <w:rFonts w:ascii="Cambria" w:hAnsi="Cambria" w:cs="Cambria"/>
        </w:rPr>
        <w:t>,</w:t>
      </w:r>
      <w:r>
        <w:rPr>
          <w:rFonts w:ascii="Cambria" w:hAnsi="Cambria" w:cs="Cambria"/>
          <w:color w:val="FF00FF"/>
        </w:rPr>
        <w:t>'FR'</w:t>
      </w:r>
      <w:r>
        <w:rPr>
          <w:rFonts w:ascii="Cambria" w:hAnsi="Cambria" w:cs="Cambria"/>
        </w:rPr>
        <w:t>,</w:t>
      </w:r>
      <w:r>
        <w:rPr>
          <w:rFonts w:ascii="Cambria" w:hAnsi="Cambria" w:cs="Cambria"/>
          <w:color w:val="FF00FF"/>
        </w:rPr>
        <w:t>'FRC'</w:t>
      </w:r>
      <w:r>
        <w:rPr>
          <w:rFonts w:ascii="Cambria" w:hAnsi="Cambria" w:cs="Cambria"/>
        </w:rPr>
        <w:t>,</w:t>
      </w:r>
      <w:r>
        <w:rPr>
          <w:rFonts w:ascii="Cambria" w:hAnsi="Cambria" w:cs="Cambria"/>
          <w:color w:val="FF00FF"/>
        </w:rPr>
        <w:t>'FRC FTT'</w:t>
      </w:r>
      <w:r>
        <w:rPr>
          <w:rFonts w:ascii="Cambria" w:hAnsi="Cambria" w:cs="Cambria"/>
        </w:rPr>
        <w:t>,</w:t>
      </w:r>
      <w:r>
        <w:rPr>
          <w:rFonts w:ascii="Cambria" w:hAnsi="Cambria" w:cs="Cambria"/>
          <w:color w:val="FF00FF"/>
        </w:rPr>
        <w:t>'FTT'</w:t>
      </w:r>
      <w:r>
        <w:rPr>
          <w:rFonts w:ascii="Cambria" w:hAnsi="Cambria" w:cs="Cambria"/>
        </w:rPr>
        <w:t>,</w:t>
      </w:r>
      <w:r>
        <w:rPr>
          <w:rFonts w:ascii="Cambria" w:hAnsi="Cambria" w:cs="Cambria"/>
          <w:color w:val="FF00FF"/>
        </w:rPr>
        <w:t>'FULL TALK TIME'</w:t>
      </w:r>
      <w:r>
        <w:rPr>
          <w:rFonts w:ascii="Cambria" w:hAnsi="Cambria" w:cs="Cambria"/>
        </w:rPr>
        <w:t>,</w:t>
      </w:r>
      <w:r>
        <w:rPr>
          <w:rFonts w:ascii="Cambria" w:hAnsi="Cambria" w:cs="Cambria"/>
          <w:color w:val="FF00FF"/>
        </w:rPr>
        <w:t>'HERO RECHARGE'</w:t>
      </w:r>
      <w:r>
        <w:rPr>
          <w:rFonts w:ascii="Cambria" w:hAnsi="Cambria" w:cs="Cambria"/>
        </w:rPr>
        <w:t>,</w:t>
      </w:r>
      <w:r>
        <w:rPr>
          <w:rFonts w:ascii="Cambria" w:hAnsi="Cambria" w:cs="Cambria"/>
          <w:color w:val="FF00FF"/>
        </w:rPr>
        <w:t>'INTERNATIONAL ROAMING'</w:t>
      </w:r>
      <w:r>
        <w:rPr>
          <w:rFonts w:ascii="Cambria" w:hAnsi="Cambria" w:cs="Cambria"/>
        </w:rPr>
        <w:t>,</w:t>
      </w:r>
      <w:r>
        <w:rPr>
          <w:rFonts w:ascii="Cambria" w:hAnsi="Cambria" w:cs="Cambria"/>
          <w:color w:val="FF00FF"/>
        </w:rPr>
        <w:t>'MFTT'</w:t>
      </w:r>
      <w:r>
        <w:rPr>
          <w:rFonts w:ascii="Cambria" w:hAnsi="Cambria" w:cs="Cambria"/>
        </w:rPr>
        <w:t>,</w:t>
      </w:r>
      <w:r>
        <w:rPr>
          <w:rFonts w:ascii="Cambria" w:hAnsi="Cambria" w:cs="Cambria"/>
          <w:color w:val="FF00FF"/>
        </w:rPr>
        <w:t>'OTHERS'</w:t>
      </w:r>
      <w:r>
        <w:rPr>
          <w:rFonts w:ascii="Cambria" w:hAnsi="Cambria" w:cs="Cambria"/>
        </w:rPr>
        <w:t>,</w:t>
      </w:r>
      <w:r>
        <w:rPr>
          <w:rFonts w:ascii="Cambria" w:hAnsi="Cambria" w:cs="Cambria"/>
          <w:color w:val="FF00FF"/>
        </w:rPr>
        <w:t>'PCO'</w:t>
      </w:r>
      <w:r>
        <w:rPr>
          <w:rFonts w:ascii="Cambria" w:hAnsi="Cambria" w:cs="Cambria"/>
        </w:rPr>
        <w:t>,</w:t>
      </w:r>
      <w:r>
        <w:rPr>
          <w:rFonts w:ascii="Cambria" w:hAnsi="Cambria" w:cs="Cambria"/>
          <w:color w:val="FF00FF"/>
        </w:rPr>
        <w:t>'PLAN VOUCHER'</w:t>
      </w:r>
      <w:r>
        <w:rPr>
          <w:rFonts w:ascii="Cambria" w:hAnsi="Cambria" w:cs="Cambria"/>
        </w:rPr>
        <w:t>,</w:t>
      </w:r>
      <w:r>
        <w:rPr>
          <w:rFonts w:ascii="Cambria" w:hAnsi="Cambria" w:cs="Cambria"/>
          <w:color w:val="FF00FF"/>
        </w:rPr>
        <w:t>'PV'</w:t>
      </w:r>
      <w:r>
        <w:rPr>
          <w:rFonts w:ascii="Cambria" w:hAnsi="Cambria" w:cs="Cambria"/>
        </w:rPr>
        <w:t>,</w:t>
      </w:r>
      <w:r>
        <w:rPr>
          <w:rFonts w:ascii="Cambria" w:hAnsi="Cambria" w:cs="Cambria"/>
          <w:color w:val="FF00FF"/>
        </w:rPr>
        <w:t>'ROAM'</w:t>
      </w:r>
      <w:r>
        <w:rPr>
          <w:rFonts w:ascii="Cambria" w:hAnsi="Cambria" w:cs="Cambria"/>
        </w:rPr>
        <w:t>,</w:t>
      </w:r>
      <w:r>
        <w:rPr>
          <w:rFonts w:ascii="Cambria" w:hAnsi="Cambria" w:cs="Cambria"/>
          <w:color w:val="FF00FF"/>
        </w:rPr>
        <w:t>'ROAM BC'</w:t>
      </w:r>
      <w:r>
        <w:rPr>
          <w:rFonts w:ascii="Cambria" w:hAnsi="Cambria" w:cs="Cambria"/>
        </w:rPr>
        <w:t>,</w:t>
      </w:r>
      <w:r>
        <w:rPr>
          <w:rFonts w:ascii="Cambria" w:hAnsi="Cambria" w:cs="Cambria"/>
          <w:color w:val="FF00FF"/>
        </w:rPr>
        <w:t>'ROAM FTT'</w:t>
      </w:r>
      <w:r>
        <w:rPr>
          <w:rFonts w:ascii="Cambria" w:hAnsi="Cambria" w:cs="Cambria"/>
        </w:rPr>
        <w:t>,</w:t>
      </w:r>
      <w:r>
        <w:rPr>
          <w:rFonts w:ascii="Cambria" w:hAnsi="Cambria" w:cs="Cambria"/>
          <w:color w:val="FF00FF"/>
        </w:rPr>
        <w:t>'ROAM NAT BC'</w:t>
      </w:r>
      <w:r>
        <w:rPr>
          <w:rFonts w:ascii="Cambria" w:hAnsi="Cambria" w:cs="Cambria"/>
        </w:rPr>
        <w:t>,</w:t>
      </w:r>
      <w:r>
        <w:rPr>
          <w:rFonts w:ascii="Cambria" w:hAnsi="Cambria" w:cs="Cambria"/>
          <w:color w:val="FF00FF"/>
        </w:rPr>
        <w:t>'ROAM NAT PV'</w:t>
      </w:r>
      <w:r>
        <w:rPr>
          <w:rFonts w:ascii="Cambria" w:hAnsi="Cambria" w:cs="Cambria"/>
        </w:rPr>
        <w:t>,</w:t>
      </w:r>
      <w:r>
        <w:rPr>
          <w:rFonts w:ascii="Cambria" w:hAnsi="Cambria" w:cs="Cambria"/>
          <w:color w:val="FF00FF"/>
        </w:rPr>
        <w:t>'ROAM PV'</w:t>
      </w:r>
      <w:r>
        <w:rPr>
          <w:rFonts w:ascii="Cambria" w:hAnsi="Cambria" w:cs="Cambria"/>
        </w:rPr>
        <w:t>,</w:t>
      </w:r>
      <w:r>
        <w:rPr>
          <w:rFonts w:ascii="Cambria" w:hAnsi="Cambria" w:cs="Cambria"/>
          <w:color w:val="FF00FF"/>
        </w:rPr>
        <w:t>'ROAM_RTP'</w:t>
      </w:r>
      <w:r>
        <w:rPr>
          <w:rFonts w:ascii="Cambria" w:hAnsi="Cambria" w:cs="Cambria"/>
        </w:rPr>
        <w:t>,</w:t>
      </w:r>
      <w:r>
        <w:rPr>
          <w:rFonts w:ascii="Cambria" w:hAnsi="Cambria" w:cs="Cambria"/>
          <w:color w:val="FF00FF"/>
        </w:rPr>
        <w:t>'ROAM_RTP FR'</w:t>
      </w:r>
      <w:r>
        <w:rPr>
          <w:rFonts w:ascii="Cambria" w:hAnsi="Cambria" w:cs="Cambria"/>
        </w:rPr>
        <w:t>,</w:t>
      </w:r>
      <w:r>
        <w:rPr>
          <w:rFonts w:ascii="Cambria" w:hAnsi="Cambria" w:cs="Cambria"/>
          <w:color w:val="FF00FF"/>
        </w:rPr>
        <w:t>'ROAMING'</w:t>
      </w:r>
      <w:r>
        <w:rPr>
          <w:rFonts w:ascii="Cambria" w:hAnsi="Cambria" w:cs="Cambria"/>
        </w:rPr>
        <w:t>,</w:t>
      </w:r>
      <w:r>
        <w:rPr>
          <w:rFonts w:ascii="Cambria" w:hAnsi="Cambria" w:cs="Cambria"/>
          <w:color w:val="FF00FF"/>
        </w:rPr>
        <w:t>'ROAMING RECHARGES'</w:t>
      </w:r>
      <w:r>
        <w:rPr>
          <w:rFonts w:ascii="Cambria" w:hAnsi="Cambria" w:cs="Cambria"/>
        </w:rPr>
        <w:t>,</w:t>
      </w:r>
      <w:r>
        <w:rPr>
          <w:rFonts w:ascii="Cambria" w:hAnsi="Cambria" w:cs="Cambria"/>
          <w:color w:val="FF00FF"/>
        </w:rPr>
        <w:t>'SEGMENTED FTT'</w:t>
      </w:r>
      <w:r>
        <w:rPr>
          <w:rFonts w:ascii="Cambria" w:hAnsi="Cambria" w:cs="Cambria"/>
        </w:rPr>
        <w:t>,</w:t>
      </w:r>
      <w:r>
        <w:rPr>
          <w:rFonts w:ascii="Cambria" w:hAnsi="Cambria" w:cs="Cambria"/>
          <w:color w:val="FF00FF"/>
        </w:rPr>
        <w:t>'SEGTMENTED TT'</w:t>
      </w:r>
      <w:r>
        <w:rPr>
          <w:rFonts w:ascii="Cambria" w:hAnsi="Cambria" w:cs="Cambria"/>
        </w:rPr>
        <w:t>,</w:t>
      </w:r>
      <w:r>
        <w:rPr>
          <w:rFonts w:ascii="Cambria" w:hAnsi="Cambria" w:cs="Cambria"/>
          <w:color w:val="FF00FF"/>
        </w:rPr>
        <w:t>'TALKTIME'</w:t>
      </w:r>
      <w:r>
        <w:rPr>
          <w:rFonts w:ascii="Cambria" w:hAnsi="Cambria" w:cs="Cambria"/>
        </w:rPr>
        <w:t>,</w:t>
      </w:r>
      <w:r>
        <w:rPr>
          <w:rFonts w:ascii="Cambria" w:hAnsi="Cambria" w:cs="Cambria"/>
          <w:color w:val="FF00FF"/>
        </w:rPr>
        <w:t>'TALK-TIME'</w:t>
      </w:r>
      <w:r>
        <w:rPr>
          <w:rFonts w:ascii="Cambria" w:hAnsi="Cambria" w:cs="Cambria"/>
        </w:rPr>
        <w:t>,</w:t>
      </w:r>
      <w:r>
        <w:rPr>
          <w:rFonts w:ascii="Cambria" w:hAnsi="Cambria" w:cs="Cambria"/>
          <w:color w:val="FF00FF"/>
        </w:rPr>
        <w:t>'TOP UP'</w:t>
      </w:r>
      <w:r>
        <w:rPr>
          <w:rFonts w:ascii="Cambria" w:hAnsi="Cambria" w:cs="Cambria"/>
        </w:rPr>
        <w:t>,</w:t>
      </w:r>
      <w:r>
        <w:rPr>
          <w:rFonts w:ascii="Cambria" w:hAnsi="Cambria" w:cs="Cambria"/>
          <w:color w:val="FF00FF"/>
        </w:rPr>
        <w:t>'TT'</w:t>
      </w:r>
      <w:r>
        <w:rPr>
          <w:rFonts w:ascii="Cambria" w:hAnsi="Cambria" w:cs="Cambria"/>
        </w:rPr>
        <w:t>,</w:t>
      </w:r>
      <w:r>
        <w:rPr>
          <w:rFonts w:ascii="Cambria" w:hAnsi="Cambria" w:cs="Cambria"/>
          <w:color w:val="FF00FF"/>
        </w:rPr>
        <w:t>'UNKNOWN'</w:t>
      </w:r>
      <w:r>
        <w:rPr>
          <w:rFonts w:ascii="Cambria" w:hAnsi="Cambria" w:cs="Cambria"/>
        </w:rPr>
        <w:t>,</w:t>
      </w:r>
      <w:r>
        <w:rPr>
          <w:rFonts w:ascii="Cambria" w:hAnsi="Cambria" w:cs="Cambria"/>
          <w:color w:val="FF00FF"/>
        </w:rPr>
        <w:t>'VALIDITY TTT'</w:t>
      </w:r>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color w:val="800000"/>
        </w:rPr>
      </w:pPr>
      <w:r>
        <w:rPr>
          <w:rFonts w:ascii="Cambria" w:hAnsi="Cambria" w:cs="Cambria"/>
          <w:b/>
          <w:bCs/>
          <w:color w:val="0000FF"/>
        </w:rPr>
        <w:t>AND</w:t>
      </w:r>
      <w:r>
        <w:rPr>
          <w:rFonts w:ascii="Cambria" w:hAnsi="Cambria" w:cs="Cambria"/>
        </w:rPr>
        <w:t xml:space="preserve"> </w:t>
      </w:r>
      <w:r>
        <w:rPr>
          <w:rFonts w:ascii="Cambria" w:hAnsi="Cambria" w:cs="Cambria"/>
          <w:color w:val="800000"/>
        </w:rPr>
        <w:t>CIRCLE_ID</w:t>
      </w:r>
      <w:r>
        <w:rPr>
          <w:rFonts w:ascii="Cambria" w:hAnsi="Cambria" w:cs="Cambria"/>
        </w:rPr>
        <w:t>=</w:t>
      </w:r>
      <w:r>
        <w:rPr>
          <w:rFonts w:ascii="Cambria" w:hAnsi="Cambria" w:cs="Cambria"/>
          <w:color w:val="FF00FF"/>
        </w:rPr>
        <w:t>10</w:t>
      </w:r>
      <w:r>
        <w:rPr>
          <w:rFonts w:ascii="Cambria" w:hAnsi="Cambria" w:cs="Cambria"/>
        </w:rPr>
        <w:t xml:space="preserve"> </w:t>
      </w:r>
      <w:r>
        <w:rPr>
          <w:rFonts w:ascii="Cambria" w:hAnsi="Cambria" w:cs="Cambria"/>
          <w:b/>
          <w:bCs/>
          <w:color w:val="0000FF"/>
        </w:rPr>
        <w:t>GROUP</w:t>
      </w:r>
      <w:r>
        <w:rPr>
          <w:rFonts w:ascii="Cambria" w:hAnsi="Cambria" w:cs="Cambria"/>
        </w:rPr>
        <w:t xml:space="preserve"> </w:t>
      </w:r>
      <w:r>
        <w:rPr>
          <w:rFonts w:ascii="Cambria" w:hAnsi="Cambria" w:cs="Cambria"/>
          <w:b/>
          <w:bCs/>
          <w:color w:val="0000FF"/>
        </w:rPr>
        <w:t>BY</w:t>
      </w:r>
      <w:r>
        <w:rPr>
          <w:rFonts w:ascii="Cambria" w:hAnsi="Cambria" w:cs="Cambria"/>
        </w:rPr>
        <w:t xml:space="preserve"> </w:t>
      </w:r>
      <w:r>
        <w:rPr>
          <w:rFonts w:ascii="Cambria" w:hAnsi="Cambria" w:cs="Cambria"/>
          <w:color w:val="FF00FF"/>
        </w:rPr>
        <w:t>1</w:t>
      </w:r>
      <w:proofErr w:type="gramStart"/>
      <w:r>
        <w:rPr>
          <w:rFonts w:ascii="Cambria" w:hAnsi="Cambria" w:cs="Cambria"/>
        </w:rPr>
        <w:t>,</w:t>
      </w:r>
      <w:proofErr w:type="gramEnd"/>
      <w:r>
        <w:rPr>
          <w:rFonts w:ascii="Cambria" w:hAnsi="Cambria" w:cs="Cambria"/>
          <w:color w:val="FF00FF"/>
        </w:rPr>
        <w:t>2</w:t>
      </w:r>
      <w:r>
        <w:rPr>
          <w:rFonts w:ascii="Cambria" w:hAnsi="Cambria" w:cs="Cambria"/>
        </w:rPr>
        <w:t xml:space="preserve">) </w:t>
      </w:r>
      <w:r>
        <w:rPr>
          <w:rFonts w:ascii="Cambria" w:hAnsi="Cambria" w:cs="Cambria"/>
          <w:color w:val="800000"/>
        </w:rPr>
        <w:t>B</w:t>
      </w:r>
    </w:p>
    <w:p w:rsidR="009775D6" w:rsidRDefault="009775D6" w:rsidP="009775D6">
      <w:pPr>
        <w:shd w:val="clear" w:color="auto" w:fill="FFFFFF"/>
        <w:autoSpaceDE w:val="0"/>
        <w:autoSpaceDN w:val="0"/>
        <w:adjustRightInd w:val="0"/>
        <w:rPr>
          <w:rFonts w:ascii="Cambria" w:hAnsi="Cambria" w:cs="Cambria"/>
          <w:color w:val="FF00FF"/>
        </w:rPr>
      </w:pPr>
      <w:r>
        <w:rPr>
          <w:rFonts w:ascii="Cambria" w:hAnsi="Cambria" w:cs="Cambria"/>
          <w:b/>
          <w:bCs/>
          <w:color w:val="0000FF"/>
        </w:rPr>
        <w:t>WHERE</w:t>
      </w:r>
      <w:r>
        <w:rPr>
          <w:rFonts w:ascii="Cambria" w:hAnsi="Cambria" w:cs="Cambria"/>
        </w:rPr>
        <w:t xml:space="preserve"> </w:t>
      </w:r>
      <w:r>
        <w:rPr>
          <w:rFonts w:ascii="Cambria" w:hAnsi="Cambria" w:cs="Cambria"/>
          <w:color w:val="800000"/>
        </w:rPr>
        <w:t>A</w:t>
      </w:r>
      <w:r>
        <w:rPr>
          <w:rFonts w:ascii="Cambria" w:hAnsi="Cambria" w:cs="Cambria"/>
        </w:rPr>
        <w:t>.</w:t>
      </w:r>
      <w:r>
        <w:rPr>
          <w:rFonts w:ascii="Cambria" w:hAnsi="Cambria" w:cs="Cambria"/>
          <w:color w:val="800000"/>
        </w:rPr>
        <w:t>SOURCE_SYSTEM_CODE</w:t>
      </w:r>
      <w:r>
        <w:rPr>
          <w:rFonts w:ascii="Cambria" w:hAnsi="Cambria" w:cs="Cambria"/>
        </w:rPr>
        <w:t>=</w:t>
      </w:r>
      <w:r>
        <w:rPr>
          <w:rFonts w:ascii="Cambria" w:hAnsi="Cambria" w:cs="Cambria"/>
          <w:color w:val="FF00FF"/>
        </w:rPr>
        <w:t>1020</w:t>
      </w:r>
    </w:p>
    <w:p w:rsidR="009775D6" w:rsidRDefault="009775D6" w:rsidP="009775D6">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r>
        <w:rPr>
          <w:rFonts w:ascii="Cambria" w:hAnsi="Cambria" w:cs="Cambria"/>
          <w:color w:val="800000"/>
        </w:rPr>
        <w:t>ADJUSTMENT_DT</w:t>
      </w:r>
      <w:r>
        <w:rPr>
          <w:rFonts w:ascii="Cambria" w:hAnsi="Cambria" w:cs="Cambria"/>
        </w:rPr>
        <w:t xml:space="preserve"> </w:t>
      </w:r>
      <w:r>
        <w:rPr>
          <w:rFonts w:ascii="Cambria" w:hAnsi="Cambria" w:cs="Cambria"/>
          <w:b/>
          <w:bCs/>
          <w:color w:val="0000FF"/>
        </w:rPr>
        <w:t>BETWEEN</w:t>
      </w:r>
      <w:r>
        <w:rPr>
          <w:rFonts w:ascii="Cambria" w:hAnsi="Cambria" w:cs="Cambria"/>
        </w:rPr>
        <w:t xml:space="preserve"> </w:t>
      </w:r>
      <w:r>
        <w:rPr>
          <w:rFonts w:ascii="Cambria" w:hAnsi="Cambria" w:cs="Cambria"/>
          <w:color w:val="FF00FF"/>
        </w:rPr>
        <w:t>'2015-03-01'</w:t>
      </w:r>
      <w:r>
        <w:rPr>
          <w:rFonts w:ascii="Cambria" w:hAnsi="Cambria" w:cs="Cambria"/>
        </w:rPr>
        <w:t xml:space="preserve"> </w:t>
      </w:r>
      <w:r>
        <w:rPr>
          <w:rFonts w:ascii="Cambria" w:hAnsi="Cambria" w:cs="Cambria"/>
          <w:b/>
          <w:bCs/>
          <w:color w:val="0000FF"/>
        </w:rPr>
        <w:t>AND</w:t>
      </w:r>
      <w:r>
        <w:rPr>
          <w:rFonts w:ascii="Cambria" w:hAnsi="Cambria" w:cs="Cambria"/>
        </w:rPr>
        <w:t xml:space="preserve"> </w:t>
      </w:r>
      <w:r>
        <w:rPr>
          <w:rFonts w:ascii="Cambria" w:hAnsi="Cambria" w:cs="Cambria"/>
          <w:color w:val="FF00FF"/>
        </w:rPr>
        <w:t>'2015-03-31'</w:t>
      </w:r>
    </w:p>
    <w:p w:rsidR="009775D6" w:rsidRDefault="009775D6" w:rsidP="009775D6">
      <w:pPr>
        <w:shd w:val="clear" w:color="auto" w:fill="FFFFFF"/>
        <w:autoSpaceDE w:val="0"/>
        <w:autoSpaceDN w:val="0"/>
        <w:adjustRightInd w:val="0"/>
        <w:rPr>
          <w:rFonts w:ascii="Cambria" w:hAnsi="Cambria" w:cs="Cambria"/>
          <w:color w:val="800000"/>
        </w:rPr>
      </w:pPr>
      <w:r>
        <w:rPr>
          <w:rFonts w:ascii="Cambria" w:hAnsi="Cambria" w:cs="Cambria"/>
          <w:b/>
          <w:bCs/>
          <w:color w:val="0000FF"/>
        </w:rPr>
        <w:lastRenderedPageBreak/>
        <w:t>AND</w:t>
      </w:r>
      <w:r>
        <w:rPr>
          <w:rFonts w:ascii="Cambria" w:hAnsi="Cambria" w:cs="Cambria"/>
        </w:rPr>
        <w:t xml:space="preserve"> </w:t>
      </w:r>
      <w:r>
        <w:rPr>
          <w:rFonts w:ascii="Cambria" w:hAnsi="Cambria" w:cs="Cambria"/>
          <w:color w:val="800000"/>
        </w:rPr>
        <w:t>A</w:t>
      </w:r>
      <w:r>
        <w:rPr>
          <w:rFonts w:ascii="Cambria" w:hAnsi="Cambria" w:cs="Cambria"/>
        </w:rPr>
        <w:t>.</w:t>
      </w:r>
      <w:r>
        <w:rPr>
          <w:rFonts w:ascii="Cambria" w:hAnsi="Cambria" w:cs="Cambria"/>
          <w:color w:val="800000"/>
        </w:rPr>
        <w:t>ADJUSTMENT_AMT</w:t>
      </w:r>
      <w:r>
        <w:rPr>
          <w:rFonts w:ascii="Cambria" w:hAnsi="Cambria" w:cs="Cambria"/>
        </w:rPr>
        <w:t>=</w:t>
      </w:r>
      <w:r>
        <w:rPr>
          <w:rFonts w:ascii="Cambria" w:hAnsi="Cambria" w:cs="Cambria"/>
          <w:color w:val="800000"/>
        </w:rPr>
        <w:t>B</w:t>
      </w:r>
      <w:r>
        <w:rPr>
          <w:rFonts w:ascii="Cambria" w:hAnsi="Cambria" w:cs="Cambria"/>
        </w:rPr>
        <w:t>.</w:t>
      </w:r>
      <w:r>
        <w:rPr>
          <w:rFonts w:ascii="Cambria" w:hAnsi="Cambria" w:cs="Cambria"/>
          <w:color w:val="800000"/>
        </w:rPr>
        <w:t>MRP</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AND</w:t>
      </w:r>
      <w:r>
        <w:rPr>
          <w:rFonts w:ascii="Cambria" w:hAnsi="Cambria" w:cs="Cambria"/>
        </w:rPr>
        <w:t xml:space="preserve"> </w:t>
      </w:r>
      <w:r>
        <w:rPr>
          <w:rFonts w:ascii="Cambria" w:hAnsi="Cambria" w:cs="Cambria"/>
          <w:color w:val="800000"/>
        </w:rPr>
        <w:t>A</w:t>
      </w:r>
      <w:r>
        <w:rPr>
          <w:rFonts w:ascii="Cambria" w:hAnsi="Cambria" w:cs="Cambria"/>
        </w:rPr>
        <w:t>.</w:t>
      </w:r>
      <w:r>
        <w:rPr>
          <w:rFonts w:ascii="Cambria" w:hAnsi="Cambria" w:cs="Cambria"/>
          <w:color w:val="800000"/>
        </w:rPr>
        <w:t>ADJUSTMENT_RESN_CD</w:t>
      </w:r>
      <w:r>
        <w:rPr>
          <w:rFonts w:ascii="Cambria" w:hAnsi="Cambria" w:cs="Cambria"/>
        </w:rPr>
        <w:t xml:space="preserve"> = </w:t>
      </w:r>
      <w:r>
        <w:rPr>
          <w:rFonts w:ascii="Cambria" w:hAnsi="Cambria" w:cs="Cambria"/>
          <w:color w:val="800000"/>
        </w:rPr>
        <w:t>C</w:t>
      </w:r>
      <w:r>
        <w:rPr>
          <w:rFonts w:ascii="Cambria" w:hAnsi="Cambria" w:cs="Cambria"/>
        </w:rPr>
        <w:t>.</w:t>
      </w:r>
      <w:r>
        <w:rPr>
          <w:rFonts w:ascii="Cambria" w:hAnsi="Cambria" w:cs="Cambria"/>
          <w:color w:val="800000"/>
        </w:rPr>
        <w:t>ADJUSTMENT_RESN_CD</w:t>
      </w:r>
      <w:r>
        <w:rPr>
          <w:rFonts w:ascii="Cambria" w:hAnsi="Cambria" w:cs="Cambria"/>
        </w:rPr>
        <w:t xml:space="preserve"> </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AND</w:t>
      </w:r>
      <w:r>
        <w:rPr>
          <w:rFonts w:ascii="Cambria" w:hAnsi="Cambria" w:cs="Cambria"/>
        </w:rPr>
        <w:t xml:space="preserve"> </w:t>
      </w:r>
      <w:r>
        <w:rPr>
          <w:rFonts w:ascii="Cambria" w:hAnsi="Cambria" w:cs="Cambria"/>
          <w:color w:val="800000"/>
        </w:rPr>
        <w:t>A</w:t>
      </w:r>
      <w:r>
        <w:rPr>
          <w:rFonts w:ascii="Cambria" w:hAnsi="Cambria" w:cs="Cambria"/>
        </w:rPr>
        <w:t>.</w:t>
      </w:r>
      <w:r>
        <w:rPr>
          <w:rFonts w:ascii="Cambria" w:hAnsi="Cambria" w:cs="Cambria"/>
          <w:color w:val="800000"/>
        </w:rPr>
        <w:t>SOURCE_SYSTEM_CODE</w:t>
      </w:r>
      <w:r>
        <w:rPr>
          <w:rFonts w:ascii="Cambria" w:hAnsi="Cambria" w:cs="Cambria"/>
        </w:rPr>
        <w:t xml:space="preserve"> = </w:t>
      </w:r>
      <w:r>
        <w:rPr>
          <w:rFonts w:ascii="Cambria" w:hAnsi="Cambria" w:cs="Cambria"/>
          <w:color w:val="800000"/>
        </w:rPr>
        <w:t>C</w:t>
      </w:r>
      <w:r>
        <w:rPr>
          <w:rFonts w:ascii="Cambria" w:hAnsi="Cambria" w:cs="Cambria"/>
        </w:rPr>
        <w:t>.</w:t>
      </w:r>
      <w:r>
        <w:rPr>
          <w:rFonts w:ascii="Cambria" w:hAnsi="Cambria" w:cs="Cambria"/>
          <w:color w:val="800000"/>
        </w:rPr>
        <w:t>SOURCE_SYSTEM_CODE</w:t>
      </w:r>
      <w:r>
        <w:rPr>
          <w:rFonts w:ascii="Cambria" w:hAnsi="Cambria" w:cs="Cambria"/>
        </w:rPr>
        <w:t xml:space="preserve">  </w:t>
      </w:r>
    </w:p>
    <w:p w:rsidR="009775D6" w:rsidRDefault="009775D6" w:rsidP="009775D6">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r>
        <w:rPr>
          <w:rFonts w:ascii="Cambria" w:hAnsi="Cambria" w:cs="Cambria"/>
          <w:color w:val="800000"/>
        </w:rPr>
        <w:t>C</w:t>
      </w:r>
      <w:r>
        <w:rPr>
          <w:rFonts w:ascii="Cambria" w:hAnsi="Cambria" w:cs="Cambria"/>
        </w:rPr>
        <w:t>.</w:t>
      </w:r>
      <w:r>
        <w:rPr>
          <w:rFonts w:ascii="Cambria" w:hAnsi="Cambria" w:cs="Cambria"/>
          <w:color w:val="800000"/>
        </w:rPr>
        <w:t>SOURCE_SYSTEM_CODE</w:t>
      </w:r>
      <w:r>
        <w:rPr>
          <w:rFonts w:ascii="Cambria" w:hAnsi="Cambria" w:cs="Cambria"/>
        </w:rPr>
        <w:t>=</w:t>
      </w:r>
      <w:r>
        <w:rPr>
          <w:rFonts w:ascii="Cambria" w:hAnsi="Cambria" w:cs="Cambria"/>
          <w:color w:val="FF00FF"/>
        </w:rPr>
        <w:t>1020</w:t>
      </w:r>
    </w:p>
    <w:p w:rsidR="009775D6" w:rsidRDefault="009775D6" w:rsidP="009775D6">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proofErr w:type="spellStart"/>
      <w:r>
        <w:rPr>
          <w:rFonts w:ascii="Cambria" w:hAnsi="Cambria" w:cs="Cambria"/>
          <w:color w:val="800000"/>
        </w:rPr>
        <w:t>A</w:t>
      </w:r>
      <w:r>
        <w:rPr>
          <w:rFonts w:ascii="Cambria" w:hAnsi="Cambria" w:cs="Cambria"/>
        </w:rPr>
        <w:t>.</w:t>
      </w:r>
      <w:r>
        <w:rPr>
          <w:rFonts w:ascii="Cambria" w:hAnsi="Cambria" w:cs="Cambria"/>
          <w:color w:val="800000"/>
        </w:rPr>
        <w:t>adjustment_type_cd</w:t>
      </w:r>
      <w:proofErr w:type="spellEnd"/>
      <w:r>
        <w:rPr>
          <w:rFonts w:ascii="Cambria" w:hAnsi="Cambria" w:cs="Cambria"/>
        </w:rPr>
        <w:t>=</w:t>
      </w:r>
      <w:r>
        <w:rPr>
          <w:rFonts w:ascii="Cambria" w:hAnsi="Cambria" w:cs="Cambria"/>
          <w:color w:val="FF00FF"/>
        </w:rPr>
        <w:t>3</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AND</w:t>
      </w:r>
      <w:r>
        <w:rPr>
          <w:rFonts w:ascii="Cambria" w:hAnsi="Cambria" w:cs="Cambria"/>
        </w:rPr>
        <w:t xml:space="preserve"> (</w:t>
      </w:r>
      <w:proofErr w:type="gramStart"/>
      <w:r>
        <w:rPr>
          <w:rFonts w:ascii="Cambria" w:hAnsi="Cambria" w:cs="Cambria"/>
          <w:color w:val="0000FF"/>
        </w:rPr>
        <w:t>UPPER</w:t>
      </w:r>
      <w:r>
        <w:rPr>
          <w:rFonts w:ascii="Cambria" w:hAnsi="Cambria" w:cs="Cambria"/>
        </w:rPr>
        <w:t>(</w:t>
      </w:r>
      <w:proofErr w:type="gramEnd"/>
      <w:r>
        <w:rPr>
          <w:rFonts w:ascii="Cambria" w:hAnsi="Cambria" w:cs="Cambria"/>
          <w:color w:val="800000"/>
        </w:rPr>
        <w:t>C</w:t>
      </w:r>
      <w:r>
        <w:rPr>
          <w:rFonts w:ascii="Cambria" w:hAnsi="Cambria" w:cs="Cambria"/>
        </w:rPr>
        <w:t>.</w:t>
      </w:r>
      <w:r>
        <w:rPr>
          <w:rFonts w:ascii="Cambria" w:hAnsi="Cambria" w:cs="Cambria"/>
          <w:color w:val="800000"/>
        </w:rPr>
        <w:t>ADJUSTMENT_RESN_DESC</w:t>
      </w:r>
      <w:r>
        <w:rPr>
          <w:rFonts w:ascii="Cambria" w:hAnsi="Cambria" w:cs="Cambria"/>
        </w:rPr>
        <w:t xml:space="preserve">) </w:t>
      </w:r>
      <w:r>
        <w:rPr>
          <w:rFonts w:ascii="Cambria" w:hAnsi="Cambria" w:cs="Cambria"/>
          <w:b/>
          <w:bCs/>
          <w:color w:val="0000FF"/>
        </w:rPr>
        <w:t>LIKE</w:t>
      </w:r>
      <w:r>
        <w:rPr>
          <w:rFonts w:ascii="Cambria" w:hAnsi="Cambria" w:cs="Cambria"/>
        </w:rPr>
        <w:t xml:space="preserve"> (</w:t>
      </w:r>
      <w:r>
        <w:rPr>
          <w:rFonts w:ascii="Cambria" w:hAnsi="Cambria" w:cs="Cambria"/>
          <w:color w:val="FF00FF"/>
        </w:rPr>
        <w:t>'%PROMO%'</w:t>
      </w:r>
      <w:r>
        <w:rPr>
          <w:rFonts w:ascii="Cambria" w:hAnsi="Cambria" w:cs="Cambria"/>
        </w:rPr>
        <w:t xml:space="preserve">) </w:t>
      </w:r>
      <w:r>
        <w:rPr>
          <w:rFonts w:ascii="Cambria" w:hAnsi="Cambria" w:cs="Cambria"/>
          <w:b/>
          <w:bCs/>
          <w:color w:val="0000FF"/>
        </w:rPr>
        <w:t>OR</w:t>
      </w:r>
      <w:r>
        <w:rPr>
          <w:rFonts w:ascii="Cambria" w:hAnsi="Cambria" w:cs="Cambria"/>
        </w:rPr>
        <w:t xml:space="preserve"> </w:t>
      </w:r>
      <w:r>
        <w:rPr>
          <w:rFonts w:ascii="Cambria" w:hAnsi="Cambria" w:cs="Cambria"/>
          <w:color w:val="0000FF"/>
        </w:rPr>
        <w:t>UPPER</w:t>
      </w:r>
      <w:r>
        <w:rPr>
          <w:rFonts w:ascii="Cambria" w:hAnsi="Cambria" w:cs="Cambria"/>
        </w:rPr>
        <w:t>(</w:t>
      </w:r>
      <w:r>
        <w:rPr>
          <w:rFonts w:ascii="Cambria" w:hAnsi="Cambria" w:cs="Cambria"/>
          <w:color w:val="800000"/>
        </w:rPr>
        <w:t>C</w:t>
      </w:r>
      <w:r>
        <w:rPr>
          <w:rFonts w:ascii="Cambria" w:hAnsi="Cambria" w:cs="Cambria"/>
        </w:rPr>
        <w:t>.</w:t>
      </w:r>
      <w:r>
        <w:rPr>
          <w:rFonts w:ascii="Cambria" w:hAnsi="Cambria" w:cs="Cambria"/>
          <w:color w:val="800000"/>
        </w:rPr>
        <w:t>ADJUSTMENT_RESN_DESC</w:t>
      </w:r>
      <w:r>
        <w:rPr>
          <w:rFonts w:ascii="Cambria" w:hAnsi="Cambria" w:cs="Cambria"/>
        </w:rPr>
        <w:t xml:space="preserve">) </w:t>
      </w:r>
      <w:r>
        <w:rPr>
          <w:rFonts w:ascii="Cambria" w:hAnsi="Cambria" w:cs="Cambria"/>
          <w:b/>
          <w:bCs/>
          <w:color w:val="0000FF"/>
        </w:rPr>
        <w:t>LIKE</w:t>
      </w:r>
      <w:r>
        <w:rPr>
          <w:rFonts w:ascii="Cambria" w:hAnsi="Cambria" w:cs="Cambria"/>
        </w:rPr>
        <w:t xml:space="preserve"> (</w:t>
      </w:r>
      <w:r>
        <w:rPr>
          <w:rFonts w:ascii="Cambria" w:hAnsi="Cambria" w:cs="Cambria"/>
          <w:color w:val="FF00FF"/>
        </w:rPr>
        <w:t>'%USSD%'</w:t>
      </w:r>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OR</w:t>
      </w:r>
      <w:r>
        <w:rPr>
          <w:rFonts w:ascii="Cambria" w:hAnsi="Cambria" w:cs="Cambria"/>
        </w:rPr>
        <w:t xml:space="preserve"> </w:t>
      </w:r>
      <w:proofErr w:type="gramStart"/>
      <w:r>
        <w:rPr>
          <w:rFonts w:ascii="Cambria" w:hAnsi="Cambria" w:cs="Cambria"/>
          <w:color w:val="0000FF"/>
        </w:rPr>
        <w:t>UPPER</w:t>
      </w:r>
      <w:r>
        <w:rPr>
          <w:rFonts w:ascii="Cambria" w:hAnsi="Cambria" w:cs="Cambria"/>
        </w:rPr>
        <w:t>(</w:t>
      </w:r>
      <w:proofErr w:type="gramEnd"/>
      <w:r>
        <w:rPr>
          <w:rFonts w:ascii="Cambria" w:hAnsi="Cambria" w:cs="Cambria"/>
          <w:color w:val="800000"/>
        </w:rPr>
        <w:t>C</w:t>
      </w:r>
      <w:r>
        <w:rPr>
          <w:rFonts w:ascii="Cambria" w:hAnsi="Cambria" w:cs="Cambria"/>
        </w:rPr>
        <w:t>.</w:t>
      </w:r>
      <w:r>
        <w:rPr>
          <w:rFonts w:ascii="Cambria" w:hAnsi="Cambria" w:cs="Cambria"/>
          <w:color w:val="800000"/>
        </w:rPr>
        <w:t>ADJUSTMENT_RESN_DESC</w:t>
      </w:r>
      <w:r>
        <w:rPr>
          <w:rFonts w:ascii="Cambria" w:hAnsi="Cambria" w:cs="Cambria"/>
        </w:rPr>
        <w:t xml:space="preserve">) </w:t>
      </w:r>
      <w:r>
        <w:rPr>
          <w:rFonts w:ascii="Cambria" w:hAnsi="Cambria" w:cs="Cambria"/>
          <w:b/>
          <w:bCs/>
          <w:color w:val="0000FF"/>
        </w:rPr>
        <w:t>LIKE</w:t>
      </w:r>
      <w:r>
        <w:rPr>
          <w:rFonts w:ascii="Cambria" w:hAnsi="Cambria" w:cs="Cambria"/>
        </w:rPr>
        <w:t xml:space="preserve"> (</w:t>
      </w:r>
      <w:r>
        <w:rPr>
          <w:rFonts w:ascii="Cambria" w:hAnsi="Cambria" w:cs="Cambria"/>
          <w:color w:val="FF00FF"/>
        </w:rPr>
        <w:t>'%BC%'</w:t>
      </w:r>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AND</w:t>
      </w:r>
      <w:r>
        <w:rPr>
          <w:rFonts w:ascii="Cambria" w:hAnsi="Cambria" w:cs="Cambria"/>
        </w:rPr>
        <w:t xml:space="preserve"> </w:t>
      </w:r>
      <w:proofErr w:type="gramStart"/>
      <w:r>
        <w:rPr>
          <w:rFonts w:ascii="Cambria" w:hAnsi="Cambria" w:cs="Cambria"/>
          <w:color w:val="0000FF"/>
        </w:rPr>
        <w:t>UPPER</w:t>
      </w:r>
      <w:r>
        <w:rPr>
          <w:rFonts w:ascii="Cambria" w:hAnsi="Cambria" w:cs="Cambria"/>
        </w:rPr>
        <w:t>(</w:t>
      </w:r>
      <w:proofErr w:type="gramEnd"/>
      <w:r>
        <w:rPr>
          <w:rFonts w:ascii="Cambria" w:hAnsi="Cambria" w:cs="Cambria"/>
          <w:color w:val="800000"/>
        </w:rPr>
        <w:t>C</w:t>
      </w:r>
      <w:r>
        <w:rPr>
          <w:rFonts w:ascii="Cambria" w:hAnsi="Cambria" w:cs="Cambria"/>
        </w:rPr>
        <w:t>.</w:t>
      </w:r>
      <w:r>
        <w:rPr>
          <w:rFonts w:ascii="Cambria" w:hAnsi="Cambria" w:cs="Cambria"/>
          <w:color w:val="800000"/>
        </w:rPr>
        <w:t>ADJUSTMENT_RESN_DESC</w:t>
      </w:r>
      <w:r>
        <w:rPr>
          <w:rFonts w:ascii="Cambria" w:hAnsi="Cambria" w:cs="Cambria"/>
        </w:rPr>
        <w:t xml:space="preserve">) </w:t>
      </w:r>
      <w:r>
        <w:rPr>
          <w:rFonts w:ascii="Cambria" w:hAnsi="Cambria" w:cs="Cambria"/>
          <w:b/>
          <w:bCs/>
          <w:color w:val="0000FF"/>
        </w:rPr>
        <w:t>NOT</w:t>
      </w:r>
      <w:r>
        <w:rPr>
          <w:rFonts w:ascii="Cambria" w:hAnsi="Cambria" w:cs="Cambria"/>
        </w:rPr>
        <w:t xml:space="preserve"> </w:t>
      </w:r>
      <w:r>
        <w:rPr>
          <w:rFonts w:ascii="Cambria" w:hAnsi="Cambria" w:cs="Cambria"/>
          <w:b/>
          <w:bCs/>
          <w:color w:val="0000FF"/>
        </w:rPr>
        <w:t>LIKE</w:t>
      </w:r>
      <w:r>
        <w:rPr>
          <w:rFonts w:ascii="Cambria" w:hAnsi="Cambria" w:cs="Cambria"/>
        </w:rPr>
        <w:t xml:space="preserve"> (</w:t>
      </w:r>
      <w:r>
        <w:rPr>
          <w:rFonts w:ascii="Cambria" w:hAnsi="Cambria" w:cs="Cambria"/>
          <w:color w:val="FF00FF"/>
        </w:rPr>
        <w:t>'%DNLD%'</w:t>
      </w:r>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b/>
          <w:bCs/>
          <w:color w:val="0000FF"/>
        </w:rPr>
      </w:pPr>
      <w:r>
        <w:rPr>
          <w:rFonts w:ascii="Cambria" w:hAnsi="Cambria" w:cs="Cambria"/>
          <w:b/>
          <w:bCs/>
          <w:color w:val="0000FF"/>
        </w:rPr>
        <w:t>UNION</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SELECT</w:t>
      </w:r>
      <w:r>
        <w:rPr>
          <w:rFonts w:ascii="Cambria" w:hAnsi="Cambria" w:cs="Cambria"/>
        </w:rPr>
        <w:t xml:space="preserve"> </w:t>
      </w:r>
      <w:r>
        <w:rPr>
          <w:rFonts w:ascii="Cambria" w:hAnsi="Cambria" w:cs="Cambria"/>
          <w:color w:val="800000"/>
        </w:rPr>
        <w:t>A</w:t>
      </w:r>
      <w:r>
        <w:rPr>
          <w:rFonts w:ascii="Cambria" w:hAnsi="Cambria" w:cs="Cambria"/>
        </w:rPr>
        <w:t>.</w:t>
      </w:r>
      <w:r>
        <w:rPr>
          <w:rFonts w:ascii="Cambria" w:hAnsi="Cambria" w:cs="Cambria"/>
          <w:color w:val="800000"/>
        </w:rPr>
        <w:t>ACCOUNT_ID</w:t>
      </w:r>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rPr>
      </w:pPr>
      <w:proofErr w:type="gramStart"/>
      <w:r>
        <w:rPr>
          <w:rFonts w:ascii="Cambria" w:hAnsi="Cambria" w:cs="Cambria"/>
          <w:color w:val="FF00FF"/>
        </w:rPr>
        <w:t>'DATA'</w:t>
      </w:r>
      <w:r>
        <w:rPr>
          <w:rFonts w:ascii="Cambria" w:hAnsi="Cambria" w:cs="Cambria"/>
        </w:rPr>
        <w:t xml:space="preserve">  </w:t>
      </w:r>
      <w:r>
        <w:rPr>
          <w:rFonts w:ascii="Cambria" w:hAnsi="Cambria" w:cs="Cambria"/>
          <w:color w:val="800000"/>
        </w:rPr>
        <w:t>BC</w:t>
      </w:r>
      <w:proofErr w:type="gramEnd"/>
      <w:r>
        <w:rPr>
          <w:rFonts w:ascii="Cambria" w:hAnsi="Cambria" w:cs="Cambria"/>
          <w:color w:val="800000"/>
        </w:rPr>
        <w:t>_TYPE</w:t>
      </w:r>
      <w:r>
        <w:rPr>
          <w:rFonts w:ascii="Cambria" w:hAnsi="Cambria" w:cs="Cambria"/>
        </w:rPr>
        <w:t xml:space="preserve"> </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FROM</w:t>
      </w:r>
      <w:r>
        <w:rPr>
          <w:rFonts w:ascii="Cambria" w:hAnsi="Cambria" w:cs="Cambria"/>
        </w:rPr>
        <w:t xml:space="preserve"> </w:t>
      </w:r>
      <w:r>
        <w:rPr>
          <w:rFonts w:ascii="Cambria" w:hAnsi="Cambria" w:cs="Cambria"/>
          <w:color w:val="800000"/>
        </w:rPr>
        <w:t>DP_VEDW</w:t>
      </w:r>
      <w:r>
        <w:rPr>
          <w:rFonts w:ascii="Cambria" w:hAnsi="Cambria" w:cs="Cambria"/>
        </w:rPr>
        <w:t>.</w:t>
      </w:r>
      <w:r>
        <w:rPr>
          <w:rFonts w:ascii="Cambria" w:hAnsi="Cambria" w:cs="Cambria"/>
          <w:color w:val="800000"/>
        </w:rPr>
        <w:t>ACCOUNT_ADJUSTMENT</w:t>
      </w:r>
      <w:r>
        <w:rPr>
          <w:rFonts w:ascii="Cambria" w:hAnsi="Cambria" w:cs="Cambria"/>
        </w:rPr>
        <w:t xml:space="preserve"> </w:t>
      </w:r>
      <w:r>
        <w:rPr>
          <w:rFonts w:ascii="Cambria" w:hAnsi="Cambria" w:cs="Cambria"/>
          <w:color w:val="800000"/>
        </w:rPr>
        <w:t>A</w:t>
      </w:r>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color w:val="800000"/>
        </w:rPr>
        <w:t>DP_VEDW</w:t>
      </w:r>
      <w:r>
        <w:rPr>
          <w:rFonts w:ascii="Cambria" w:hAnsi="Cambria" w:cs="Cambria"/>
        </w:rPr>
        <w:t>.</w:t>
      </w:r>
      <w:r>
        <w:rPr>
          <w:rFonts w:ascii="Cambria" w:hAnsi="Cambria" w:cs="Cambria"/>
          <w:color w:val="800000"/>
        </w:rPr>
        <w:t>ADJUSTMENT_REASON</w:t>
      </w:r>
      <w:r>
        <w:rPr>
          <w:rFonts w:ascii="Cambria" w:hAnsi="Cambria" w:cs="Cambria"/>
        </w:rPr>
        <w:t xml:space="preserve"> </w:t>
      </w:r>
      <w:r>
        <w:rPr>
          <w:rFonts w:ascii="Cambria" w:hAnsi="Cambria" w:cs="Cambria"/>
          <w:color w:val="800000"/>
        </w:rPr>
        <w:t>C</w:t>
      </w:r>
      <w:r>
        <w:rPr>
          <w:rFonts w:ascii="Cambria" w:hAnsi="Cambria" w:cs="Cambria"/>
        </w:rPr>
        <w:t xml:space="preserve">  </w:t>
      </w:r>
    </w:p>
    <w:p w:rsidR="009775D6" w:rsidRDefault="009775D6" w:rsidP="009775D6">
      <w:pPr>
        <w:shd w:val="clear" w:color="auto" w:fill="FFFFFF"/>
        <w:autoSpaceDE w:val="0"/>
        <w:autoSpaceDN w:val="0"/>
        <w:adjustRightInd w:val="0"/>
        <w:rPr>
          <w:rFonts w:ascii="Cambria" w:hAnsi="Cambria" w:cs="Cambria"/>
          <w:color w:val="FF00FF"/>
        </w:rPr>
      </w:pPr>
      <w:r>
        <w:rPr>
          <w:rFonts w:ascii="Cambria" w:hAnsi="Cambria" w:cs="Cambria"/>
          <w:b/>
          <w:bCs/>
          <w:color w:val="0000FF"/>
        </w:rPr>
        <w:t>WHERE</w:t>
      </w:r>
      <w:r>
        <w:rPr>
          <w:rFonts w:ascii="Cambria" w:hAnsi="Cambria" w:cs="Cambria"/>
        </w:rPr>
        <w:t xml:space="preserve"> </w:t>
      </w:r>
      <w:r>
        <w:rPr>
          <w:rFonts w:ascii="Cambria" w:hAnsi="Cambria" w:cs="Cambria"/>
          <w:color w:val="800000"/>
        </w:rPr>
        <w:t>A</w:t>
      </w:r>
      <w:r>
        <w:rPr>
          <w:rFonts w:ascii="Cambria" w:hAnsi="Cambria" w:cs="Cambria"/>
        </w:rPr>
        <w:t>.</w:t>
      </w:r>
      <w:r>
        <w:rPr>
          <w:rFonts w:ascii="Cambria" w:hAnsi="Cambria" w:cs="Cambria"/>
          <w:color w:val="800000"/>
        </w:rPr>
        <w:t>SOURCE_SYSTEM_CODE</w:t>
      </w:r>
      <w:r>
        <w:rPr>
          <w:rFonts w:ascii="Cambria" w:hAnsi="Cambria" w:cs="Cambria"/>
        </w:rPr>
        <w:t>=</w:t>
      </w:r>
      <w:r>
        <w:rPr>
          <w:rFonts w:ascii="Cambria" w:hAnsi="Cambria" w:cs="Cambria"/>
          <w:color w:val="FF00FF"/>
        </w:rPr>
        <w:t>1020</w:t>
      </w:r>
    </w:p>
    <w:p w:rsidR="009775D6" w:rsidRDefault="009775D6" w:rsidP="009775D6">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r>
        <w:rPr>
          <w:rFonts w:ascii="Cambria" w:hAnsi="Cambria" w:cs="Cambria"/>
          <w:color w:val="800000"/>
        </w:rPr>
        <w:t>ADJUSTMENT_DT</w:t>
      </w:r>
      <w:r>
        <w:rPr>
          <w:rFonts w:ascii="Cambria" w:hAnsi="Cambria" w:cs="Cambria"/>
        </w:rPr>
        <w:t xml:space="preserve"> </w:t>
      </w:r>
      <w:r>
        <w:rPr>
          <w:rFonts w:ascii="Cambria" w:hAnsi="Cambria" w:cs="Cambria"/>
          <w:b/>
          <w:bCs/>
          <w:color w:val="0000FF"/>
        </w:rPr>
        <w:t>BETWEEN</w:t>
      </w:r>
      <w:r>
        <w:rPr>
          <w:rFonts w:ascii="Cambria" w:hAnsi="Cambria" w:cs="Cambria"/>
        </w:rPr>
        <w:t xml:space="preserve"> </w:t>
      </w:r>
      <w:r>
        <w:rPr>
          <w:rFonts w:ascii="Cambria" w:hAnsi="Cambria" w:cs="Cambria"/>
          <w:color w:val="FF00FF"/>
        </w:rPr>
        <w:t>'2015-03-01'</w:t>
      </w:r>
      <w:r>
        <w:rPr>
          <w:rFonts w:ascii="Cambria" w:hAnsi="Cambria" w:cs="Cambria"/>
        </w:rPr>
        <w:t xml:space="preserve"> </w:t>
      </w:r>
      <w:r>
        <w:rPr>
          <w:rFonts w:ascii="Cambria" w:hAnsi="Cambria" w:cs="Cambria"/>
          <w:b/>
          <w:bCs/>
          <w:color w:val="0000FF"/>
        </w:rPr>
        <w:t>AND</w:t>
      </w:r>
      <w:r>
        <w:rPr>
          <w:rFonts w:ascii="Cambria" w:hAnsi="Cambria" w:cs="Cambria"/>
        </w:rPr>
        <w:t xml:space="preserve"> </w:t>
      </w:r>
      <w:r>
        <w:rPr>
          <w:rFonts w:ascii="Cambria" w:hAnsi="Cambria" w:cs="Cambria"/>
          <w:color w:val="FF00FF"/>
        </w:rPr>
        <w:t>'2015-03-31'</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AND</w:t>
      </w:r>
      <w:r>
        <w:rPr>
          <w:rFonts w:ascii="Cambria" w:hAnsi="Cambria" w:cs="Cambria"/>
        </w:rPr>
        <w:t xml:space="preserve"> </w:t>
      </w:r>
      <w:r>
        <w:rPr>
          <w:rFonts w:ascii="Cambria" w:hAnsi="Cambria" w:cs="Cambria"/>
          <w:color w:val="800000"/>
        </w:rPr>
        <w:t>A</w:t>
      </w:r>
      <w:r>
        <w:rPr>
          <w:rFonts w:ascii="Cambria" w:hAnsi="Cambria" w:cs="Cambria"/>
        </w:rPr>
        <w:t>.</w:t>
      </w:r>
      <w:r>
        <w:rPr>
          <w:rFonts w:ascii="Cambria" w:hAnsi="Cambria" w:cs="Cambria"/>
          <w:color w:val="800000"/>
        </w:rPr>
        <w:t>ADJUSTMENT_RESN_CD</w:t>
      </w:r>
      <w:r>
        <w:rPr>
          <w:rFonts w:ascii="Cambria" w:hAnsi="Cambria" w:cs="Cambria"/>
        </w:rPr>
        <w:t xml:space="preserve"> = </w:t>
      </w:r>
      <w:r>
        <w:rPr>
          <w:rFonts w:ascii="Cambria" w:hAnsi="Cambria" w:cs="Cambria"/>
          <w:color w:val="800000"/>
        </w:rPr>
        <w:t>C</w:t>
      </w:r>
      <w:r>
        <w:rPr>
          <w:rFonts w:ascii="Cambria" w:hAnsi="Cambria" w:cs="Cambria"/>
        </w:rPr>
        <w:t>.</w:t>
      </w:r>
      <w:r>
        <w:rPr>
          <w:rFonts w:ascii="Cambria" w:hAnsi="Cambria" w:cs="Cambria"/>
          <w:color w:val="800000"/>
        </w:rPr>
        <w:t>ADJUSTMENT_RESN_CD</w:t>
      </w:r>
      <w:r>
        <w:rPr>
          <w:rFonts w:ascii="Cambria" w:hAnsi="Cambria" w:cs="Cambria"/>
        </w:rPr>
        <w:t xml:space="preserve"> </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AND</w:t>
      </w:r>
      <w:r>
        <w:rPr>
          <w:rFonts w:ascii="Cambria" w:hAnsi="Cambria" w:cs="Cambria"/>
        </w:rPr>
        <w:t xml:space="preserve"> </w:t>
      </w:r>
      <w:r>
        <w:rPr>
          <w:rFonts w:ascii="Cambria" w:hAnsi="Cambria" w:cs="Cambria"/>
          <w:color w:val="800000"/>
        </w:rPr>
        <w:t>A</w:t>
      </w:r>
      <w:r>
        <w:rPr>
          <w:rFonts w:ascii="Cambria" w:hAnsi="Cambria" w:cs="Cambria"/>
        </w:rPr>
        <w:t>.</w:t>
      </w:r>
      <w:r>
        <w:rPr>
          <w:rFonts w:ascii="Cambria" w:hAnsi="Cambria" w:cs="Cambria"/>
          <w:color w:val="800000"/>
        </w:rPr>
        <w:t>SOURCE_SYSTEM_CODE</w:t>
      </w:r>
      <w:r>
        <w:rPr>
          <w:rFonts w:ascii="Cambria" w:hAnsi="Cambria" w:cs="Cambria"/>
        </w:rPr>
        <w:t xml:space="preserve"> = </w:t>
      </w:r>
      <w:r>
        <w:rPr>
          <w:rFonts w:ascii="Cambria" w:hAnsi="Cambria" w:cs="Cambria"/>
          <w:color w:val="800000"/>
        </w:rPr>
        <w:t>C</w:t>
      </w:r>
      <w:r>
        <w:rPr>
          <w:rFonts w:ascii="Cambria" w:hAnsi="Cambria" w:cs="Cambria"/>
        </w:rPr>
        <w:t>.</w:t>
      </w:r>
      <w:r>
        <w:rPr>
          <w:rFonts w:ascii="Cambria" w:hAnsi="Cambria" w:cs="Cambria"/>
          <w:color w:val="800000"/>
        </w:rPr>
        <w:t>SOURCE_SYSTEM_CODE</w:t>
      </w:r>
      <w:r>
        <w:rPr>
          <w:rFonts w:ascii="Cambria" w:hAnsi="Cambria" w:cs="Cambria"/>
        </w:rPr>
        <w:t xml:space="preserve">  </w:t>
      </w:r>
    </w:p>
    <w:p w:rsidR="009775D6" w:rsidRDefault="009775D6" w:rsidP="009775D6">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r>
        <w:rPr>
          <w:rFonts w:ascii="Cambria" w:hAnsi="Cambria" w:cs="Cambria"/>
          <w:color w:val="800000"/>
        </w:rPr>
        <w:t>C</w:t>
      </w:r>
      <w:r>
        <w:rPr>
          <w:rFonts w:ascii="Cambria" w:hAnsi="Cambria" w:cs="Cambria"/>
        </w:rPr>
        <w:t>.</w:t>
      </w:r>
      <w:r>
        <w:rPr>
          <w:rFonts w:ascii="Cambria" w:hAnsi="Cambria" w:cs="Cambria"/>
          <w:color w:val="800000"/>
        </w:rPr>
        <w:t>SOURCE_SYSTEM_CODE</w:t>
      </w:r>
      <w:r>
        <w:rPr>
          <w:rFonts w:ascii="Cambria" w:hAnsi="Cambria" w:cs="Cambria"/>
        </w:rPr>
        <w:t>=</w:t>
      </w:r>
      <w:r>
        <w:rPr>
          <w:rFonts w:ascii="Cambria" w:hAnsi="Cambria" w:cs="Cambria"/>
          <w:color w:val="FF00FF"/>
        </w:rPr>
        <w:t>1020</w:t>
      </w:r>
    </w:p>
    <w:p w:rsidR="009775D6" w:rsidRDefault="009775D6" w:rsidP="009775D6">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proofErr w:type="spellStart"/>
      <w:r>
        <w:rPr>
          <w:rFonts w:ascii="Cambria" w:hAnsi="Cambria" w:cs="Cambria"/>
          <w:color w:val="800000"/>
        </w:rPr>
        <w:t>A</w:t>
      </w:r>
      <w:r>
        <w:rPr>
          <w:rFonts w:ascii="Cambria" w:hAnsi="Cambria" w:cs="Cambria"/>
        </w:rPr>
        <w:t>.</w:t>
      </w:r>
      <w:r>
        <w:rPr>
          <w:rFonts w:ascii="Cambria" w:hAnsi="Cambria" w:cs="Cambria"/>
          <w:color w:val="800000"/>
        </w:rPr>
        <w:t>adjustment_type_cd</w:t>
      </w:r>
      <w:proofErr w:type="spellEnd"/>
      <w:r>
        <w:rPr>
          <w:rFonts w:ascii="Cambria" w:hAnsi="Cambria" w:cs="Cambria"/>
        </w:rPr>
        <w:t>=</w:t>
      </w:r>
      <w:r>
        <w:rPr>
          <w:rFonts w:ascii="Cambria" w:hAnsi="Cambria" w:cs="Cambria"/>
          <w:color w:val="FF00FF"/>
        </w:rPr>
        <w:t>3</w:t>
      </w:r>
    </w:p>
    <w:p w:rsidR="009775D6" w:rsidRDefault="009775D6" w:rsidP="009775D6">
      <w:pPr>
        <w:shd w:val="clear" w:color="auto" w:fill="FFFFFF"/>
        <w:autoSpaceDE w:val="0"/>
        <w:autoSpaceDN w:val="0"/>
        <w:adjustRightInd w:val="0"/>
        <w:rPr>
          <w:rFonts w:ascii="Cambria" w:hAnsi="Cambria" w:cs="Cambria"/>
        </w:rPr>
      </w:pPr>
      <w:r>
        <w:rPr>
          <w:rFonts w:ascii="Cambria" w:hAnsi="Cambria" w:cs="Cambria"/>
          <w:b/>
          <w:bCs/>
          <w:color w:val="0000FF"/>
        </w:rPr>
        <w:t>AND</w:t>
      </w:r>
      <w:r>
        <w:rPr>
          <w:rFonts w:ascii="Cambria" w:hAnsi="Cambria" w:cs="Cambria"/>
        </w:rPr>
        <w:t xml:space="preserve"> </w:t>
      </w:r>
      <w:proofErr w:type="gramStart"/>
      <w:r>
        <w:rPr>
          <w:rFonts w:ascii="Cambria" w:hAnsi="Cambria" w:cs="Cambria"/>
          <w:color w:val="0000FF"/>
        </w:rPr>
        <w:t>UPPER</w:t>
      </w:r>
      <w:r>
        <w:rPr>
          <w:rFonts w:ascii="Cambria" w:hAnsi="Cambria" w:cs="Cambria"/>
        </w:rPr>
        <w:t>(</w:t>
      </w:r>
      <w:proofErr w:type="gramEnd"/>
      <w:r>
        <w:rPr>
          <w:rFonts w:ascii="Cambria" w:hAnsi="Cambria" w:cs="Cambria"/>
          <w:color w:val="800000"/>
        </w:rPr>
        <w:t>C</w:t>
      </w:r>
      <w:r>
        <w:rPr>
          <w:rFonts w:ascii="Cambria" w:hAnsi="Cambria" w:cs="Cambria"/>
        </w:rPr>
        <w:t>.</w:t>
      </w:r>
      <w:r>
        <w:rPr>
          <w:rFonts w:ascii="Cambria" w:hAnsi="Cambria" w:cs="Cambria"/>
          <w:color w:val="800000"/>
        </w:rPr>
        <w:t>ADJUSTMENT_RESN_DESC</w:t>
      </w:r>
      <w:r>
        <w:rPr>
          <w:rFonts w:ascii="Cambria" w:hAnsi="Cambria" w:cs="Cambria"/>
        </w:rPr>
        <w:t xml:space="preserve">)  </w:t>
      </w:r>
      <w:r>
        <w:rPr>
          <w:rFonts w:ascii="Cambria" w:hAnsi="Cambria" w:cs="Cambria"/>
          <w:b/>
          <w:bCs/>
          <w:color w:val="0000FF"/>
        </w:rPr>
        <w:t>LIKE</w:t>
      </w:r>
      <w:r>
        <w:rPr>
          <w:rFonts w:ascii="Cambria" w:hAnsi="Cambria" w:cs="Cambria"/>
        </w:rPr>
        <w:t xml:space="preserve"> (</w:t>
      </w:r>
      <w:r>
        <w:rPr>
          <w:rFonts w:ascii="Cambria" w:hAnsi="Cambria" w:cs="Cambria"/>
          <w:color w:val="FF00FF"/>
        </w:rPr>
        <w:t>'%R.%'</w:t>
      </w:r>
      <w:r>
        <w:rPr>
          <w:rFonts w:ascii="Cambria" w:hAnsi="Cambria" w:cs="Cambria"/>
        </w:rPr>
        <w:t>)</w:t>
      </w:r>
    </w:p>
    <w:p w:rsidR="009775D6" w:rsidRDefault="009775D6" w:rsidP="009775D6">
      <w:pPr>
        <w:shd w:val="clear" w:color="auto" w:fill="FFFFFF"/>
        <w:autoSpaceDE w:val="0"/>
        <w:autoSpaceDN w:val="0"/>
        <w:adjustRightInd w:val="0"/>
        <w:rPr>
          <w:rFonts w:ascii="Cambria" w:hAnsi="Cambria" w:cs="Cambria"/>
          <w:color w:val="800000"/>
        </w:rPr>
      </w:pPr>
      <w:proofErr w:type="gramStart"/>
      <w:r>
        <w:rPr>
          <w:rFonts w:ascii="Cambria" w:hAnsi="Cambria" w:cs="Cambria"/>
        </w:rPr>
        <w:t>)</w:t>
      </w:r>
      <w:r>
        <w:rPr>
          <w:rFonts w:ascii="Cambria" w:hAnsi="Cambria" w:cs="Cambria"/>
          <w:color w:val="800000"/>
        </w:rPr>
        <w:t>A</w:t>
      </w:r>
      <w:proofErr w:type="gramEnd"/>
    </w:p>
    <w:p w:rsidR="009775D6" w:rsidRDefault="009775D6" w:rsidP="009775D6">
      <w:pPr>
        <w:shd w:val="clear" w:color="auto" w:fill="FFFFFF"/>
        <w:autoSpaceDE w:val="0"/>
        <w:autoSpaceDN w:val="0"/>
        <w:adjustRightInd w:val="0"/>
        <w:rPr>
          <w:rFonts w:ascii="Cambria" w:hAnsi="Cambria" w:cs="Cambria"/>
          <w:color w:val="FF00FF"/>
        </w:rPr>
      </w:pPr>
      <w:r>
        <w:rPr>
          <w:rFonts w:ascii="Cambria" w:hAnsi="Cambria" w:cs="Cambria"/>
          <w:b/>
          <w:bCs/>
          <w:color w:val="0000FF"/>
        </w:rPr>
        <w:t>GROUP</w:t>
      </w:r>
      <w:r>
        <w:rPr>
          <w:rFonts w:ascii="Cambria" w:hAnsi="Cambria" w:cs="Cambria"/>
        </w:rPr>
        <w:t xml:space="preserve"> </w:t>
      </w:r>
      <w:r>
        <w:rPr>
          <w:rFonts w:ascii="Cambria" w:hAnsi="Cambria" w:cs="Cambria"/>
          <w:b/>
          <w:bCs/>
          <w:color w:val="0000FF"/>
        </w:rPr>
        <w:t>BY</w:t>
      </w:r>
      <w:r>
        <w:rPr>
          <w:rFonts w:ascii="Cambria" w:hAnsi="Cambria" w:cs="Cambria"/>
        </w:rPr>
        <w:t xml:space="preserve"> </w:t>
      </w:r>
      <w:r>
        <w:rPr>
          <w:rFonts w:ascii="Cambria" w:hAnsi="Cambria" w:cs="Cambria"/>
          <w:color w:val="FF00FF"/>
        </w:rPr>
        <w:t>1</w:t>
      </w:r>
      <w:proofErr w:type="gramStart"/>
      <w:r>
        <w:rPr>
          <w:rFonts w:ascii="Cambria" w:hAnsi="Cambria" w:cs="Cambria"/>
        </w:rPr>
        <w:t>,</w:t>
      </w:r>
      <w:r>
        <w:rPr>
          <w:rFonts w:ascii="Cambria" w:hAnsi="Cambria" w:cs="Cambria"/>
          <w:color w:val="FF00FF"/>
        </w:rPr>
        <w:t>2</w:t>
      </w:r>
      <w:proofErr w:type="gramEnd"/>
    </w:p>
    <w:p w:rsidR="009775D6" w:rsidRDefault="009775D6" w:rsidP="009775D6">
      <w:pPr>
        <w:shd w:val="clear" w:color="auto" w:fill="FFFFFF"/>
        <w:autoSpaceDE w:val="0"/>
        <w:autoSpaceDN w:val="0"/>
        <w:adjustRightInd w:val="0"/>
        <w:rPr>
          <w:rFonts w:ascii="Cambria" w:hAnsi="Cambria" w:cs="Cambria"/>
          <w:color w:val="800000"/>
        </w:rPr>
      </w:pPr>
      <w:r>
        <w:rPr>
          <w:rFonts w:ascii="Cambria" w:hAnsi="Cambria" w:cs="Cambria"/>
        </w:rPr>
        <w:t xml:space="preserve">) </w:t>
      </w:r>
      <w:r>
        <w:rPr>
          <w:rFonts w:ascii="Cambria" w:hAnsi="Cambria" w:cs="Cambria"/>
          <w:color w:val="800000"/>
        </w:rPr>
        <w:t>sub</w:t>
      </w:r>
    </w:p>
    <w:p w:rsidR="009775D6" w:rsidRDefault="009775D6" w:rsidP="009775D6">
      <w:pPr>
        <w:rPr>
          <w:rFonts w:ascii="Cambria" w:hAnsi="Cambria" w:cs="Cambria"/>
          <w:color w:val="800000"/>
        </w:rPr>
      </w:pPr>
      <w:r>
        <w:rPr>
          <w:rFonts w:ascii="Cambria" w:hAnsi="Cambria" w:cs="Cambria"/>
          <w:b/>
          <w:bCs/>
          <w:color w:val="0000FF"/>
        </w:rPr>
        <w:t>GROUP</w:t>
      </w:r>
      <w:r>
        <w:rPr>
          <w:rFonts w:ascii="Cambria" w:hAnsi="Cambria" w:cs="Cambria"/>
        </w:rPr>
        <w:t xml:space="preserve"> </w:t>
      </w:r>
      <w:r>
        <w:rPr>
          <w:rFonts w:ascii="Cambria" w:hAnsi="Cambria" w:cs="Cambria"/>
          <w:b/>
          <w:bCs/>
          <w:color w:val="0000FF"/>
        </w:rPr>
        <w:t>BY</w:t>
      </w:r>
      <w:r>
        <w:rPr>
          <w:rFonts w:ascii="Cambria" w:hAnsi="Cambria" w:cs="Cambria"/>
        </w:rPr>
        <w:t xml:space="preserve"> </w:t>
      </w:r>
      <w:proofErr w:type="spellStart"/>
      <w:r>
        <w:rPr>
          <w:rFonts w:ascii="Cambria" w:hAnsi="Cambria" w:cs="Cambria"/>
          <w:color w:val="800000"/>
        </w:rPr>
        <w:t>base_circle</w:t>
      </w:r>
      <w:proofErr w:type="spellEnd"/>
    </w:p>
    <w:p w:rsidR="00296753" w:rsidRDefault="00296753" w:rsidP="009775D6">
      <w:pPr>
        <w:rPr>
          <w:rFonts w:ascii="Cambria" w:hAnsi="Cambria" w:cs="Cambria"/>
          <w:color w:val="000000"/>
        </w:rPr>
      </w:pPr>
    </w:p>
    <w:p w:rsidR="00296753" w:rsidRDefault="00296753" w:rsidP="009775D6">
      <w:pPr>
        <w:rPr>
          <w:rFonts w:ascii="Cambria" w:hAnsi="Cambria" w:cs="Cambria"/>
          <w:color w:val="000000"/>
        </w:rPr>
      </w:pPr>
    </w:p>
    <w:p w:rsidR="00296753" w:rsidRDefault="00296753" w:rsidP="009775D6">
      <w:pPr>
        <w:rPr>
          <w:rFonts w:ascii="Cambria" w:hAnsi="Cambria" w:cs="Cambria"/>
          <w:color w:val="000000"/>
        </w:rPr>
      </w:pPr>
    </w:p>
    <w:p w:rsidR="00296753" w:rsidRDefault="00296753" w:rsidP="00296753">
      <w:pPr>
        <w:rPr>
          <w:rFonts w:ascii="Cambria" w:hAnsi="Cambria" w:cs="Cambria"/>
          <w:b/>
          <w:sz w:val="24"/>
          <w:szCs w:val="24"/>
        </w:rPr>
      </w:pPr>
      <w:r>
        <w:rPr>
          <w:rFonts w:ascii="Cambria" w:hAnsi="Cambria" w:cs="Cambria"/>
          <w:b/>
          <w:sz w:val="28"/>
          <w:szCs w:val="28"/>
        </w:rPr>
        <w:t xml:space="preserve">3) </w:t>
      </w:r>
      <w:proofErr w:type="spellStart"/>
      <w:r>
        <w:rPr>
          <w:rFonts w:ascii="Cambria" w:hAnsi="Cambria" w:cs="Cambria"/>
          <w:b/>
          <w:sz w:val="28"/>
          <w:szCs w:val="28"/>
        </w:rPr>
        <w:t>S_Micro_Segment_Batch_International_Roaming</w:t>
      </w:r>
      <w:proofErr w:type="spellEnd"/>
    </w:p>
    <w:p w:rsidR="00296753" w:rsidRDefault="00296753" w:rsidP="00296753">
      <w:pPr>
        <w:rPr>
          <w:rFonts w:ascii="Cambria" w:hAnsi="Cambria" w:cs="Cambria"/>
          <w:b/>
          <w:sz w:val="24"/>
          <w:szCs w:val="24"/>
        </w:rPr>
      </w:pPr>
      <w:r>
        <w:rPr>
          <w:rFonts w:ascii="Cambria" w:hAnsi="Cambria" w:cs="Cambria"/>
          <w:b/>
          <w:sz w:val="24"/>
          <w:szCs w:val="24"/>
        </w:rPr>
        <w:t>Command to run -&gt;</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9521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9021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8821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8721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8621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8521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8421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8321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8221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8121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8021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7521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7021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6521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6021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5521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5021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4521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4021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3521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3021 &amp;</w:t>
      </w:r>
    </w:p>
    <w:p w:rsidR="00296753" w:rsidRDefault="00296753" w:rsidP="00296753">
      <w:pPr>
        <w:rPr>
          <w:rFonts w:ascii="Cambria" w:hAnsi="Cambria" w:cs="Cambria"/>
          <w:color w:val="000000"/>
        </w:rPr>
      </w:pPr>
      <w:proofErr w:type="spellStart"/>
      <w:proofErr w:type="gramStart"/>
      <w:r>
        <w:rPr>
          <w:rFonts w:ascii="Cambria" w:hAnsi="Cambria" w:cs="Cambria"/>
          <w:color w:val="000000"/>
        </w:rPr>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2021 &amp;</w:t>
      </w:r>
    </w:p>
    <w:p w:rsidR="00296753" w:rsidRDefault="00296753" w:rsidP="00296753">
      <w:pPr>
        <w:rPr>
          <w:rFonts w:ascii="Cambria" w:hAnsi="Cambria" w:cs="Cambria"/>
          <w:b/>
          <w:color w:val="000000"/>
        </w:rPr>
      </w:pPr>
      <w:proofErr w:type="spellStart"/>
      <w:proofErr w:type="gramStart"/>
      <w:r>
        <w:rPr>
          <w:rFonts w:ascii="Cambria" w:hAnsi="Cambria" w:cs="Cambria"/>
          <w:color w:val="000000"/>
        </w:rPr>
        <w:lastRenderedPageBreak/>
        <w:t>ksh</w:t>
      </w:r>
      <w:proofErr w:type="spellEnd"/>
      <w:proofErr w:type="gramEnd"/>
      <w:r>
        <w:rPr>
          <w:rFonts w:ascii="Cambria" w:hAnsi="Cambria" w:cs="Cambria"/>
          <w:color w:val="000000"/>
        </w:rPr>
        <w:t xml:space="preserve"> </w:t>
      </w:r>
      <w:proofErr w:type="spellStart"/>
      <w:r>
        <w:rPr>
          <w:rFonts w:ascii="Cambria" w:hAnsi="Cambria" w:cs="Cambria"/>
          <w:color w:val="000000"/>
        </w:rPr>
        <w:t>NzRunJob.ksh</w:t>
      </w:r>
      <w:proofErr w:type="spellEnd"/>
      <w:r>
        <w:rPr>
          <w:rFonts w:ascii="Cambria" w:hAnsi="Cambria" w:cs="Cambria"/>
          <w:color w:val="000000"/>
        </w:rPr>
        <w:t xml:space="preserve"> MICRO_SEGMENT </w:t>
      </w:r>
      <w:proofErr w:type="spellStart"/>
      <w:r>
        <w:rPr>
          <w:rFonts w:ascii="Cambria" w:hAnsi="Cambria" w:cs="Cambria"/>
          <w:color w:val="000000"/>
        </w:rPr>
        <w:t>S_Micro_Segment_Batch_International_Roaming</w:t>
      </w:r>
      <w:proofErr w:type="spellEnd"/>
      <w:r>
        <w:rPr>
          <w:rFonts w:ascii="Cambria" w:hAnsi="Cambria" w:cs="Cambria"/>
          <w:color w:val="000000"/>
        </w:rPr>
        <w:t xml:space="preserve"> 1021 &amp;</w:t>
      </w:r>
      <w:r>
        <w:rPr>
          <w:rFonts w:ascii="Cambria" w:hAnsi="Cambria" w:cs="Cambria"/>
          <w:b/>
          <w:color w:val="000000"/>
        </w:rPr>
        <w:t xml:space="preserve"> </w:t>
      </w:r>
    </w:p>
    <w:p w:rsidR="00296753" w:rsidRDefault="00296753" w:rsidP="00296753">
      <w:pPr>
        <w:rPr>
          <w:rFonts w:ascii="Cambria" w:hAnsi="Cambria" w:cs="Cambria"/>
          <w:color w:val="000000"/>
          <w:sz w:val="24"/>
          <w:szCs w:val="24"/>
        </w:rPr>
      </w:pPr>
      <w:r>
        <w:rPr>
          <w:rFonts w:ascii="Cambria" w:hAnsi="Cambria" w:cs="Cambria"/>
          <w:b/>
          <w:color w:val="000000"/>
          <w:sz w:val="24"/>
          <w:szCs w:val="24"/>
        </w:rPr>
        <w:t>Circles</w:t>
      </w:r>
      <w:r>
        <w:rPr>
          <w:rFonts w:ascii="Cambria" w:hAnsi="Cambria" w:cs="Cambria"/>
          <w:color w:val="000000"/>
          <w:sz w:val="24"/>
          <w:szCs w:val="24"/>
        </w:rPr>
        <w:t xml:space="preserve"> -&gt; </w:t>
      </w:r>
      <w:proofErr w:type="gramStart"/>
      <w:r>
        <w:rPr>
          <w:rFonts w:ascii="Cambria" w:hAnsi="Cambria" w:cs="Cambria"/>
          <w:color w:val="000000"/>
          <w:sz w:val="24"/>
          <w:szCs w:val="24"/>
        </w:rPr>
        <w:t>Only</w:t>
      </w:r>
      <w:proofErr w:type="gramEnd"/>
      <w:r>
        <w:rPr>
          <w:rFonts w:ascii="Cambria" w:hAnsi="Cambria" w:cs="Cambria"/>
          <w:color w:val="000000"/>
          <w:sz w:val="24"/>
          <w:szCs w:val="24"/>
        </w:rPr>
        <w:t xml:space="preserve"> one circle at once</w:t>
      </w:r>
    </w:p>
    <w:p w:rsidR="00296753" w:rsidRDefault="00296753" w:rsidP="00296753">
      <w:pPr>
        <w:rPr>
          <w:rFonts w:ascii="Cambria" w:hAnsi="Cambria" w:cs="Cambria"/>
        </w:rPr>
      </w:pPr>
      <w:r>
        <w:rPr>
          <w:rFonts w:ascii="Cambria" w:hAnsi="Cambria" w:cs="Cambria"/>
          <w:b/>
          <w:sz w:val="24"/>
          <w:szCs w:val="24"/>
        </w:rPr>
        <w:t>Source Table -&gt;</w:t>
      </w:r>
      <w:r>
        <w:rPr>
          <w:rFonts w:ascii="Cambria" w:hAnsi="Cambria" w:cs="Cambria"/>
          <w:b/>
        </w:rPr>
        <w:t xml:space="preserve"> </w:t>
      </w:r>
      <w:r>
        <w:rPr>
          <w:rFonts w:ascii="Cambria" w:hAnsi="Cambria" w:cs="Cambria"/>
        </w:rPr>
        <w:t xml:space="preserve">DP_VEDW.ACCOUNT_ADJUSTMENT, </w:t>
      </w:r>
      <w:r>
        <w:rPr>
          <w:rFonts w:ascii="Cambria" w:hAnsi="Cambria" w:cs="Cambria"/>
        </w:rPr>
        <w:br/>
        <w:t>DP_VEDW.ACCOUNT_SUBSCRIPTION_HISTORY</w:t>
      </w:r>
      <w:proofErr w:type="gramStart"/>
      <w:r>
        <w:rPr>
          <w:rFonts w:ascii="Cambria" w:hAnsi="Cambria" w:cs="Cambria"/>
        </w:rPr>
        <w:t>,</w:t>
      </w:r>
      <w:proofErr w:type="gramEnd"/>
      <w:r>
        <w:rPr>
          <w:rFonts w:ascii="Cambria" w:hAnsi="Cambria" w:cs="Cambria"/>
        </w:rPr>
        <w:br/>
        <w:t>DP_VEDW.ADJUSTMENT_REASON</w:t>
      </w:r>
      <w:r>
        <w:rPr>
          <w:rFonts w:ascii="Cambria" w:hAnsi="Cambria" w:cs="Cambria"/>
        </w:rPr>
        <w:br/>
        <w:t>DP_BEDW.LKP_ROAMING_PACK_MASTER</w:t>
      </w:r>
    </w:p>
    <w:p w:rsidR="00296753" w:rsidRDefault="00296753" w:rsidP="00296753">
      <w:pPr>
        <w:rPr>
          <w:rFonts w:ascii="Cambria" w:hAnsi="Cambria" w:cs="Cambria"/>
          <w:color w:val="0000FF"/>
          <w:sz w:val="24"/>
          <w:szCs w:val="24"/>
        </w:rPr>
      </w:pPr>
      <w:r>
        <w:rPr>
          <w:rFonts w:ascii="Cambria" w:hAnsi="Cambria" w:cs="Cambria"/>
          <w:b/>
          <w:sz w:val="24"/>
          <w:szCs w:val="24"/>
        </w:rPr>
        <w:t>Target Table -&gt;</w:t>
      </w:r>
      <w:r>
        <w:rPr>
          <w:rFonts w:ascii="Cambria" w:hAnsi="Cambria" w:cs="Cambria"/>
          <w:sz w:val="24"/>
          <w:szCs w:val="24"/>
        </w:rPr>
        <w:t xml:space="preserve"> </w:t>
      </w:r>
      <w:r>
        <w:rPr>
          <w:rFonts w:ascii="Cambria" w:hAnsi="Cambria" w:cs="Cambria"/>
        </w:rPr>
        <w:t>SUBS_NAT_INTL_PACK_USR</w:t>
      </w:r>
    </w:p>
    <w:p w:rsidR="00296753" w:rsidRDefault="00296753" w:rsidP="00296753">
      <w:pPr>
        <w:autoSpaceDE w:val="0"/>
        <w:autoSpaceDN w:val="0"/>
        <w:adjustRightInd w:val="0"/>
        <w:rPr>
          <w:rFonts w:ascii="Cambria" w:hAnsi="Cambria" w:cs="Cambria"/>
          <w:b/>
          <w:bCs/>
          <w:sz w:val="24"/>
          <w:szCs w:val="24"/>
        </w:rPr>
      </w:pPr>
      <w:r>
        <w:rPr>
          <w:rFonts w:ascii="Cambria" w:hAnsi="Cambria" w:cs="Cambria"/>
          <w:b/>
          <w:bCs/>
          <w:sz w:val="24"/>
          <w:szCs w:val="24"/>
        </w:rPr>
        <w:t>Audit Table Query-&gt;</w:t>
      </w:r>
    </w:p>
    <w:p w:rsidR="00296753" w:rsidRDefault="00296753" w:rsidP="00296753">
      <w:pPr>
        <w:autoSpaceDE w:val="0"/>
        <w:autoSpaceDN w:val="0"/>
        <w:adjustRightInd w:val="0"/>
        <w:rPr>
          <w:rFonts w:ascii="Cambria" w:hAnsi="Cambria" w:cs="Cambria"/>
          <w:color w:val="000000"/>
        </w:rPr>
      </w:pPr>
      <w:proofErr w:type="gramStart"/>
      <w:r>
        <w:rPr>
          <w:rFonts w:ascii="Cambria" w:hAnsi="Cambria" w:cs="Cambria"/>
          <w:color w:val="0000FF"/>
        </w:rPr>
        <w:t>select</w:t>
      </w:r>
      <w:proofErr w:type="gramEnd"/>
      <w:r>
        <w:rPr>
          <w:rFonts w:ascii="Cambria" w:hAnsi="Cambria" w:cs="Cambria"/>
          <w:color w:val="000000"/>
        </w:rPr>
        <w:t xml:space="preserve"> </w:t>
      </w:r>
      <w:r>
        <w:rPr>
          <w:rFonts w:ascii="Cambria" w:hAnsi="Cambria" w:cs="Cambria"/>
          <w:color w:val="808080"/>
        </w:rPr>
        <w:t>*</w:t>
      </w:r>
      <w:r>
        <w:rPr>
          <w:rFonts w:ascii="Cambria" w:hAnsi="Cambria" w:cs="Cambria"/>
          <w:color w:val="000000"/>
        </w:rPr>
        <w:t xml:space="preserve"> </w:t>
      </w:r>
      <w:r>
        <w:rPr>
          <w:rFonts w:ascii="Cambria" w:hAnsi="Cambria" w:cs="Cambria"/>
          <w:color w:val="0000FF"/>
        </w:rPr>
        <w:t>from</w:t>
      </w:r>
      <w:r>
        <w:rPr>
          <w:rFonts w:ascii="Cambria" w:hAnsi="Cambria" w:cs="Cambria"/>
          <w:color w:val="000000"/>
        </w:rPr>
        <w:t xml:space="preserve"> MICRO_SEGMENT_BATCH_AUDIT</w:t>
      </w:r>
    </w:p>
    <w:p w:rsidR="00296753" w:rsidRDefault="00296753" w:rsidP="00296753">
      <w:pPr>
        <w:autoSpaceDE w:val="0"/>
        <w:autoSpaceDN w:val="0"/>
        <w:adjustRightInd w:val="0"/>
        <w:rPr>
          <w:rFonts w:ascii="Cambria" w:hAnsi="Cambria" w:cs="Cambria"/>
          <w:color w:val="000000"/>
        </w:rPr>
      </w:pPr>
      <w:r>
        <w:rPr>
          <w:rFonts w:ascii="Cambria" w:hAnsi="Cambria" w:cs="Cambria"/>
          <w:color w:val="0000FF"/>
        </w:rPr>
        <w:t>WHERE</w:t>
      </w:r>
      <w:r>
        <w:rPr>
          <w:rFonts w:ascii="Cambria" w:hAnsi="Cambria" w:cs="Cambria"/>
          <w:color w:val="000000"/>
        </w:rPr>
        <w:t xml:space="preserve"> BATCH_NAME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w:t>
      </w:r>
      <w:proofErr w:type="spellStart"/>
      <w:r>
        <w:rPr>
          <w:rFonts w:ascii="Cambria" w:hAnsi="Cambria" w:cs="Cambria"/>
          <w:color w:val="FF0000"/>
        </w:rPr>
        <w:t>S_Micro_Segment_Batch_International_Roaming</w:t>
      </w:r>
      <w:proofErr w:type="spellEnd"/>
      <w:r>
        <w:rPr>
          <w:rFonts w:ascii="Cambria" w:hAnsi="Cambria" w:cs="Cambria"/>
          <w:color w:val="FF0000"/>
        </w:rPr>
        <w:t>'</w:t>
      </w:r>
    </w:p>
    <w:p w:rsidR="00296753" w:rsidRDefault="00296753" w:rsidP="00296753">
      <w:pPr>
        <w:autoSpaceDE w:val="0"/>
        <w:autoSpaceDN w:val="0"/>
        <w:adjustRightInd w:val="0"/>
        <w:rPr>
          <w:rFonts w:ascii="Cambria" w:hAnsi="Cambria" w:cs="Cambria"/>
          <w:color w:val="000000"/>
        </w:rPr>
      </w:pPr>
      <w:r>
        <w:rPr>
          <w:rFonts w:ascii="Cambria" w:hAnsi="Cambria" w:cs="Cambria"/>
          <w:color w:val="808080"/>
        </w:rPr>
        <w:t>AND</w:t>
      </w:r>
      <w:r>
        <w:rPr>
          <w:rFonts w:ascii="Cambria" w:hAnsi="Cambria" w:cs="Cambria"/>
          <w:color w:val="000000"/>
        </w:rPr>
        <w:t xml:space="preserve"> </w:t>
      </w:r>
      <w:proofErr w:type="gramStart"/>
      <w:r>
        <w:rPr>
          <w:rFonts w:ascii="Cambria" w:hAnsi="Cambria" w:cs="Cambria"/>
          <w:color w:val="FF00FF"/>
        </w:rPr>
        <w:t>trim</w:t>
      </w:r>
      <w:r>
        <w:rPr>
          <w:rFonts w:ascii="Cambria" w:hAnsi="Cambria" w:cs="Cambria"/>
          <w:color w:val="000000"/>
        </w:rPr>
        <w:t>(</w:t>
      </w:r>
      <w:proofErr w:type="gramEnd"/>
      <w:r>
        <w:rPr>
          <w:rFonts w:ascii="Cambria" w:hAnsi="Cambria" w:cs="Cambria"/>
          <w:color w:val="000000"/>
        </w:rPr>
        <w:t xml:space="preserve">JOB_STATUS)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'S'</w:t>
      </w:r>
      <w:r>
        <w:rPr>
          <w:rFonts w:ascii="Cambria" w:hAnsi="Cambria" w:cs="Cambria"/>
          <w:color w:val="000000"/>
        </w:rPr>
        <w:t xml:space="preserve"> </w:t>
      </w:r>
    </w:p>
    <w:p w:rsidR="00296753" w:rsidRDefault="00296753" w:rsidP="00296753">
      <w:pPr>
        <w:autoSpaceDE w:val="0"/>
        <w:autoSpaceDN w:val="0"/>
        <w:adjustRightInd w:val="0"/>
        <w:rPr>
          <w:rFonts w:ascii="Cambria" w:hAnsi="Cambria" w:cs="Cambria"/>
          <w:color w:val="000000"/>
        </w:rPr>
      </w:pPr>
      <w:r>
        <w:rPr>
          <w:rFonts w:ascii="Cambria" w:hAnsi="Cambria" w:cs="Cambria"/>
          <w:color w:val="808080"/>
        </w:rPr>
        <w:t>AND</w:t>
      </w:r>
      <w:r>
        <w:rPr>
          <w:rFonts w:ascii="Cambria" w:hAnsi="Cambria" w:cs="Cambria"/>
          <w:color w:val="000000"/>
        </w:rPr>
        <w:t xml:space="preserve"> EXECUTION_ID </w:t>
      </w:r>
      <w:r>
        <w:rPr>
          <w:rFonts w:ascii="Cambria" w:hAnsi="Cambria" w:cs="Cambria"/>
          <w:color w:val="808080"/>
        </w:rPr>
        <w:t>=</w:t>
      </w:r>
      <w:r>
        <w:rPr>
          <w:rFonts w:ascii="Cambria" w:hAnsi="Cambria" w:cs="Cambria"/>
          <w:color w:val="000000"/>
        </w:rPr>
        <w:t xml:space="preserve"> (</w:t>
      </w:r>
      <w:r>
        <w:rPr>
          <w:rFonts w:ascii="Cambria" w:hAnsi="Cambria" w:cs="Cambria"/>
          <w:color w:val="0000FF"/>
        </w:rPr>
        <w:t>SELECT</w:t>
      </w:r>
      <w:r>
        <w:rPr>
          <w:rFonts w:ascii="Cambria" w:hAnsi="Cambria" w:cs="Cambria"/>
          <w:color w:val="000000"/>
        </w:rPr>
        <w:t xml:space="preserve"> </w:t>
      </w:r>
      <w:proofErr w:type="gramStart"/>
      <w:r>
        <w:rPr>
          <w:rFonts w:ascii="Cambria" w:hAnsi="Cambria" w:cs="Cambria"/>
          <w:color w:val="FF00FF"/>
        </w:rPr>
        <w:t>MAX</w:t>
      </w:r>
      <w:r>
        <w:rPr>
          <w:rFonts w:ascii="Cambria" w:hAnsi="Cambria" w:cs="Cambria"/>
          <w:color w:val="000000"/>
        </w:rPr>
        <w:t>(</w:t>
      </w:r>
      <w:proofErr w:type="gramEnd"/>
      <w:r>
        <w:rPr>
          <w:rFonts w:ascii="Cambria" w:hAnsi="Cambria" w:cs="Cambria"/>
          <w:color w:val="FF00FF"/>
        </w:rPr>
        <w:t>cast</w:t>
      </w:r>
      <w:r>
        <w:rPr>
          <w:rFonts w:ascii="Cambria" w:hAnsi="Cambria" w:cs="Cambria"/>
          <w:color w:val="000000"/>
        </w:rPr>
        <w:t xml:space="preserve">(EXECUTION_ID </w:t>
      </w:r>
      <w:r>
        <w:rPr>
          <w:rFonts w:ascii="Cambria" w:hAnsi="Cambria" w:cs="Cambria"/>
          <w:color w:val="0000FF"/>
        </w:rPr>
        <w:t>as</w:t>
      </w:r>
      <w:r>
        <w:rPr>
          <w:rFonts w:ascii="Cambria" w:hAnsi="Cambria" w:cs="Cambria"/>
          <w:color w:val="000000"/>
        </w:rPr>
        <w:t xml:space="preserve"> </w:t>
      </w:r>
      <w:r>
        <w:rPr>
          <w:rFonts w:ascii="Cambria" w:hAnsi="Cambria" w:cs="Cambria"/>
          <w:color w:val="0000FF"/>
        </w:rPr>
        <w:t>INTEGER</w:t>
      </w:r>
      <w:r>
        <w:rPr>
          <w:rFonts w:ascii="Cambria" w:hAnsi="Cambria" w:cs="Cambria"/>
          <w:color w:val="000000"/>
        </w:rPr>
        <w:t xml:space="preserve">)) </w:t>
      </w:r>
      <w:r>
        <w:rPr>
          <w:rFonts w:ascii="Cambria" w:hAnsi="Cambria" w:cs="Cambria"/>
          <w:color w:val="0000FF"/>
        </w:rPr>
        <w:t>FROM</w:t>
      </w:r>
      <w:r>
        <w:rPr>
          <w:rFonts w:ascii="Cambria" w:hAnsi="Cambria" w:cs="Cambria"/>
          <w:color w:val="000000"/>
        </w:rPr>
        <w:t xml:space="preserve"> MICRO_SEGMENT_BATCH_AUDIT</w:t>
      </w:r>
    </w:p>
    <w:p w:rsidR="00296753" w:rsidRDefault="00296753" w:rsidP="00296753">
      <w:pPr>
        <w:autoSpaceDE w:val="0"/>
        <w:autoSpaceDN w:val="0"/>
        <w:adjustRightInd w:val="0"/>
        <w:rPr>
          <w:rFonts w:ascii="Cambria" w:hAnsi="Cambria" w:cs="Cambria"/>
          <w:color w:val="000000"/>
        </w:rPr>
      </w:pPr>
      <w:r>
        <w:rPr>
          <w:rFonts w:ascii="Cambria" w:hAnsi="Cambria" w:cs="Cambria"/>
          <w:color w:val="0000FF"/>
        </w:rPr>
        <w:t>WHERE</w:t>
      </w:r>
      <w:r>
        <w:rPr>
          <w:rFonts w:ascii="Cambria" w:hAnsi="Cambria" w:cs="Cambria"/>
          <w:color w:val="000000"/>
        </w:rPr>
        <w:t xml:space="preserve"> </w:t>
      </w:r>
      <w:proofErr w:type="gramStart"/>
      <w:r>
        <w:rPr>
          <w:rFonts w:ascii="Cambria" w:hAnsi="Cambria" w:cs="Cambria"/>
          <w:color w:val="FF00FF"/>
        </w:rPr>
        <w:t>trim</w:t>
      </w:r>
      <w:r>
        <w:rPr>
          <w:rFonts w:ascii="Cambria" w:hAnsi="Cambria" w:cs="Cambria"/>
          <w:color w:val="000000"/>
        </w:rPr>
        <w:t>(</w:t>
      </w:r>
      <w:proofErr w:type="gramEnd"/>
      <w:r>
        <w:rPr>
          <w:rFonts w:ascii="Cambria" w:hAnsi="Cambria" w:cs="Cambria"/>
          <w:color w:val="000000"/>
        </w:rPr>
        <w:t xml:space="preserve">BATCH_NAME)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w:t>
      </w:r>
      <w:proofErr w:type="spellStart"/>
      <w:r>
        <w:rPr>
          <w:rFonts w:ascii="Cambria" w:hAnsi="Cambria" w:cs="Cambria"/>
          <w:color w:val="FF0000"/>
        </w:rPr>
        <w:t>S_Micro_Segment_Batch_International_Roaming</w:t>
      </w:r>
      <w:proofErr w:type="spellEnd"/>
      <w:r>
        <w:rPr>
          <w:rFonts w:ascii="Cambria" w:hAnsi="Cambria" w:cs="Cambria"/>
          <w:color w:val="FF0000"/>
        </w:rPr>
        <w:t>'</w:t>
      </w:r>
    </w:p>
    <w:p w:rsidR="00296753" w:rsidRDefault="00296753" w:rsidP="00296753">
      <w:pPr>
        <w:autoSpaceDE w:val="0"/>
        <w:autoSpaceDN w:val="0"/>
        <w:adjustRightInd w:val="0"/>
        <w:rPr>
          <w:rFonts w:ascii="Cambria" w:hAnsi="Cambria" w:cs="Cambria"/>
          <w:color w:val="000000"/>
        </w:rPr>
      </w:pPr>
      <w:r>
        <w:rPr>
          <w:rFonts w:ascii="Cambria" w:hAnsi="Cambria" w:cs="Cambria"/>
          <w:color w:val="000000"/>
        </w:rPr>
        <w:t xml:space="preserve"> </w:t>
      </w:r>
      <w:r>
        <w:rPr>
          <w:rFonts w:ascii="Cambria" w:hAnsi="Cambria" w:cs="Cambria"/>
          <w:color w:val="808080"/>
        </w:rPr>
        <w:t>AND</w:t>
      </w:r>
      <w:r>
        <w:rPr>
          <w:rFonts w:ascii="Cambria" w:hAnsi="Cambria" w:cs="Cambria"/>
          <w:color w:val="000000"/>
        </w:rPr>
        <w:t xml:space="preserve"> </w:t>
      </w:r>
      <w:proofErr w:type="gramStart"/>
      <w:r>
        <w:rPr>
          <w:rFonts w:ascii="Cambria" w:hAnsi="Cambria" w:cs="Cambria"/>
          <w:color w:val="FF00FF"/>
        </w:rPr>
        <w:t>trim</w:t>
      </w:r>
      <w:r>
        <w:rPr>
          <w:rFonts w:ascii="Cambria" w:hAnsi="Cambria" w:cs="Cambria"/>
          <w:color w:val="000000"/>
        </w:rPr>
        <w:t>(</w:t>
      </w:r>
      <w:proofErr w:type="gramEnd"/>
      <w:r>
        <w:rPr>
          <w:rFonts w:ascii="Cambria" w:hAnsi="Cambria" w:cs="Cambria"/>
          <w:color w:val="000000"/>
        </w:rPr>
        <w:t xml:space="preserve">JOB_STATUS) </w:t>
      </w:r>
      <w:r>
        <w:rPr>
          <w:rFonts w:ascii="Cambria" w:hAnsi="Cambria" w:cs="Cambria"/>
          <w:color w:val="808080"/>
        </w:rPr>
        <w:t>LIKE</w:t>
      </w:r>
      <w:r>
        <w:rPr>
          <w:rFonts w:ascii="Cambria" w:hAnsi="Cambria" w:cs="Cambria"/>
          <w:color w:val="000000"/>
        </w:rPr>
        <w:t xml:space="preserve"> </w:t>
      </w:r>
      <w:r>
        <w:rPr>
          <w:rFonts w:ascii="Cambria" w:hAnsi="Cambria" w:cs="Cambria"/>
          <w:color w:val="FF0000"/>
        </w:rPr>
        <w:t>'S'</w:t>
      </w:r>
      <w:r>
        <w:rPr>
          <w:rFonts w:ascii="Cambria" w:hAnsi="Cambria" w:cs="Cambria"/>
          <w:color w:val="000000"/>
        </w:rPr>
        <w:t>)</w:t>
      </w:r>
    </w:p>
    <w:p w:rsidR="00296753" w:rsidRDefault="00296753" w:rsidP="00296753">
      <w:pPr>
        <w:rPr>
          <w:rFonts w:ascii="Cambria" w:hAnsi="Cambria" w:cs="Cambria"/>
          <w:b/>
          <w:sz w:val="24"/>
          <w:szCs w:val="24"/>
        </w:rPr>
      </w:pPr>
    </w:p>
    <w:p w:rsidR="00296753" w:rsidRDefault="00296753" w:rsidP="00296753">
      <w:pPr>
        <w:rPr>
          <w:rFonts w:ascii="Cambria" w:hAnsi="Cambria" w:cs="Cambria"/>
          <w:b/>
          <w:sz w:val="24"/>
          <w:szCs w:val="24"/>
        </w:rPr>
      </w:pPr>
      <w:r>
        <w:rPr>
          <w:rFonts w:ascii="Cambria" w:hAnsi="Cambria" w:cs="Cambria"/>
          <w:b/>
          <w:sz w:val="24"/>
          <w:szCs w:val="24"/>
        </w:rPr>
        <w:t>Stat table Query -&gt;</w:t>
      </w:r>
    </w:p>
    <w:p w:rsidR="00296753" w:rsidRDefault="00296753" w:rsidP="00296753">
      <w:pPr>
        <w:autoSpaceDE w:val="0"/>
        <w:autoSpaceDN w:val="0"/>
        <w:adjustRightInd w:val="0"/>
        <w:rPr>
          <w:rFonts w:ascii="Cambria" w:hAnsi="Cambria" w:cs="Cambria"/>
          <w:color w:val="000000"/>
        </w:rPr>
      </w:pPr>
      <w:proofErr w:type="gramStart"/>
      <w:r>
        <w:rPr>
          <w:rFonts w:ascii="Cambria" w:hAnsi="Cambria" w:cs="Cambria"/>
          <w:color w:val="0000FF"/>
        </w:rPr>
        <w:t>select</w:t>
      </w:r>
      <w:proofErr w:type="gramEnd"/>
      <w:r>
        <w:rPr>
          <w:rFonts w:ascii="Cambria" w:hAnsi="Cambria" w:cs="Cambria"/>
          <w:color w:val="000000"/>
        </w:rPr>
        <w:t xml:space="preserve"> </w:t>
      </w:r>
      <w:r>
        <w:rPr>
          <w:rFonts w:ascii="Cambria" w:hAnsi="Cambria" w:cs="Cambria"/>
          <w:color w:val="808080"/>
        </w:rPr>
        <w:t>*</w:t>
      </w:r>
      <w:r>
        <w:rPr>
          <w:rFonts w:ascii="Cambria" w:hAnsi="Cambria" w:cs="Cambria"/>
          <w:color w:val="000000"/>
        </w:rPr>
        <w:t xml:space="preserve"> </w:t>
      </w:r>
      <w:r>
        <w:rPr>
          <w:rFonts w:ascii="Cambria" w:hAnsi="Cambria" w:cs="Cambria"/>
          <w:color w:val="0000FF"/>
        </w:rPr>
        <w:t>from</w:t>
      </w:r>
      <w:r>
        <w:rPr>
          <w:rFonts w:ascii="Cambria" w:hAnsi="Cambria" w:cs="Cambria"/>
          <w:color w:val="000000"/>
        </w:rPr>
        <w:t xml:space="preserve"> MICRO_SEGMENT_BATCH_STAT </w:t>
      </w:r>
      <w:r>
        <w:rPr>
          <w:rFonts w:ascii="Cambria" w:hAnsi="Cambria" w:cs="Cambria"/>
          <w:color w:val="0000FF"/>
        </w:rPr>
        <w:t>where</w:t>
      </w:r>
      <w:r>
        <w:rPr>
          <w:rFonts w:ascii="Cambria" w:hAnsi="Cambria" w:cs="Cambria"/>
          <w:color w:val="000000"/>
        </w:rPr>
        <w:t xml:space="preserve"> </w:t>
      </w:r>
      <w:r w:rsidR="005B585B">
        <w:rPr>
          <w:rFonts w:ascii="Cambria" w:hAnsi="Cambria" w:cs="Cambria"/>
          <w:color w:val="000000"/>
        </w:rPr>
        <w:t>&lt;</w:t>
      </w:r>
      <w:proofErr w:type="spellStart"/>
      <w:r>
        <w:rPr>
          <w:rFonts w:ascii="Cambria" w:hAnsi="Cambria" w:cs="Cambria"/>
          <w:color w:val="000000"/>
        </w:rPr>
        <w:t>table_name</w:t>
      </w:r>
      <w:proofErr w:type="spellEnd"/>
      <w:r w:rsidR="005B585B">
        <w:rPr>
          <w:rFonts w:ascii="Cambria" w:hAnsi="Cambria" w:cs="Cambria"/>
          <w:color w:val="000000"/>
        </w:rPr>
        <w:t>&gt;</w:t>
      </w:r>
      <w:r>
        <w:rPr>
          <w:rFonts w:ascii="Cambria" w:hAnsi="Cambria" w:cs="Cambria"/>
          <w:color w:val="000000"/>
        </w:rPr>
        <w:t xml:space="preserve"> </w:t>
      </w:r>
    </w:p>
    <w:p w:rsidR="00296753" w:rsidRDefault="00296753" w:rsidP="00296753">
      <w:pPr>
        <w:autoSpaceDE w:val="0"/>
        <w:autoSpaceDN w:val="0"/>
        <w:adjustRightInd w:val="0"/>
        <w:rPr>
          <w:rFonts w:ascii="Cambria" w:hAnsi="Cambria" w:cs="Cambria"/>
          <w:color w:val="000000"/>
        </w:rPr>
      </w:pPr>
      <w:proofErr w:type="gramStart"/>
      <w:r>
        <w:rPr>
          <w:rFonts w:ascii="Cambria" w:hAnsi="Cambria" w:cs="Cambria"/>
          <w:color w:val="808080"/>
        </w:rPr>
        <w:t>like</w:t>
      </w:r>
      <w:proofErr w:type="gramEnd"/>
      <w:r>
        <w:rPr>
          <w:rFonts w:ascii="Cambria" w:hAnsi="Cambria" w:cs="Cambria"/>
          <w:color w:val="000000"/>
        </w:rPr>
        <w:t xml:space="preserve"> </w:t>
      </w:r>
      <w:r>
        <w:rPr>
          <w:rFonts w:ascii="Cambria" w:hAnsi="Cambria" w:cs="Cambria"/>
          <w:color w:val="FF0000"/>
        </w:rPr>
        <w:t>'</w:t>
      </w:r>
      <w:r>
        <w:rPr>
          <w:rFonts w:ascii="Cambria" w:hAnsi="Cambria" w:cs="Cambria"/>
        </w:rPr>
        <w:t>SUBS_NAT_INTL_PACK_USR</w:t>
      </w:r>
      <w:r>
        <w:rPr>
          <w:rFonts w:ascii="Cambria" w:hAnsi="Cambria" w:cs="Cambria"/>
          <w:color w:val="FF0000"/>
        </w:rPr>
        <w:t>'</w:t>
      </w:r>
    </w:p>
    <w:p w:rsidR="00296753" w:rsidRDefault="00296753" w:rsidP="00296753">
      <w:pPr>
        <w:rPr>
          <w:rFonts w:ascii="Cambria" w:hAnsi="Cambria" w:cs="Cambria"/>
          <w:color w:val="000000"/>
        </w:rPr>
      </w:pPr>
      <w:proofErr w:type="gramStart"/>
      <w:r>
        <w:rPr>
          <w:rFonts w:ascii="Cambria" w:hAnsi="Cambria" w:cs="Cambria"/>
          <w:color w:val="808080"/>
        </w:rPr>
        <w:t>and</w:t>
      </w:r>
      <w:proofErr w:type="gramEnd"/>
      <w:r>
        <w:rPr>
          <w:rFonts w:ascii="Cambria" w:hAnsi="Cambria" w:cs="Cambria"/>
          <w:color w:val="000000"/>
        </w:rPr>
        <w:t xml:space="preserve"> </w:t>
      </w:r>
      <w:proofErr w:type="spellStart"/>
      <w:r>
        <w:rPr>
          <w:rFonts w:ascii="Cambria" w:hAnsi="Cambria" w:cs="Cambria"/>
          <w:color w:val="000000"/>
        </w:rPr>
        <w:t>date_skey</w:t>
      </w:r>
      <w:proofErr w:type="spellEnd"/>
      <w:r>
        <w:rPr>
          <w:rFonts w:ascii="Cambria" w:hAnsi="Cambria" w:cs="Cambria"/>
          <w:color w:val="808080"/>
        </w:rPr>
        <w:t>=</w:t>
      </w:r>
      <w:r>
        <w:rPr>
          <w:rFonts w:ascii="Cambria" w:hAnsi="Cambria" w:cs="Cambria"/>
          <w:color w:val="800000"/>
        </w:rPr>
        <w:t>20150301</w:t>
      </w:r>
      <w:r>
        <w:rPr>
          <w:rFonts w:ascii="Cambria" w:hAnsi="Cambria" w:cs="Cambria"/>
          <w:color w:val="000000"/>
        </w:rPr>
        <w:t xml:space="preserve"> </w:t>
      </w:r>
      <w:r>
        <w:rPr>
          <w:rFonts w:ascii="Cambria" w:hAnsi="Cambria" w:cs="Cambria"/>
          <w:color w:val="0000FF"/>
        </w:rPr>
        <w:t>order</w:t>
      </w:r>
      <w:r>
        <w:rPr>
          <w:rFonts w:ascii="Cambria" w:hAnsi="Cambria" w:cs="Cambria"/>
          <w:color w:val="000000"/>
        </w:rPr>
        <w:t xml:space="preserve"> </w:t>
      </w:r>
      <w:r>
        <w:rPr>
          <w:rFonts w:ascii="Cambria" w:hAnsi="Cambria" w:cs="Cambria"/>
          <w:color w:val="0000FF"/>
        </w:rPr>
        <w:t>by</w:t>
      </w:r>
      <w:r>
        <w:rPr>
          <w:rFonts w:ascii="Cambria" w:hAnsi="Cambria" w:cs="Cambria"/>
          <w:color w:val="000000"/>
        </w:rPr>
        <w:t xml:space="preserve"> circle</w:t>
      </w:r>
    </w:p>
    <w:p w:rsidR="00296753" w:rsidRDefault="00296753" w:rsidP="00296753">
      <w:pPr>
        <w:shd w:val="clear" w:color="auto" w:fill="FFFFFF"/>
        <w:autoSpaceDE w:val="0"/>
        <w:autoSpaceDN w:val="0"/>
        <w:adjustRightInd w:val="0"/>
        <w:rPr>
          <w:rFonts w:ascii="Cambria" w:hAnsi="Cambria" w:cs="Cambria"/>
          <w:b/>
          <w:bCs/>
          <w:color w:val="0000FF"/>
          <w:sz w:val="24"/>
          <w:szCs w:val="24"/>
        </w:rPr>
      </w:pPr>
    </w:p>
    <w:p w:rsidR="00296753" w:rsidRDefault="00296753" w:rsidP="00296753">
      <w:pPr>
        <w:shd w:val="clear" w:color="auto" w:fill="FFFFFF"/>
        <w:autoSpaceDE w:val="0"/>
        <w:autoSpaceDN w:val="0"/>
        <w:adjustRightInd w:val="0"/>
        <w:rPr>
          <w:rFonts w:ascii="Cambria" w:hAnsi="Cambria" w:cs="Cambria"/>
          <w:b/>
          <w:bCs/>
          <w:color w:val="000000"/>
          <w:sz w:val="24"/>
          <w:szCs w:val="24"/>
        </w:rPr>
      </w:pPr>
      <w:r>
        <w:rPr>
          <w:rFonts w:ascii="Cambria" w:hAnsi="Cambria" w:cs="Cambria"/>
          <w:b/>
          <w:bCs/>
          <w:color w:val="000000"/>
          <w:sz w:val="24"/>
          <w:szCs w:val="24"/>
        </w:rPr>
        <w:t>Validation Query -&gt;</w:t>
      </w:r>
    </w:p>
    <w:p w:rsidR="00296753" w:rsidRDefault="00296753" w:rsidP="00296753">
      <w:pPr>
        <w:shd w:val="clear" w:color="auto" w:fill="FFFFFF"/>
        <w:autoSpaceDE w:val="0"/>
        <w:autoSpaceDN w:val="0"/>
        <w:adjustRightInd w:val="0"/>
        <w:rPr>
          <w:rFonts w:ascii="Cambria" w:hAnsi="Cambria" w:cs="Cambria"/>
          <w:b/>
          <w:bCs/>
          <w:color w:val="0000FF"/>
          <w:sz w:val="24"/>
          <w:szCs w:val="24"/>
        </w:rPr>
      </w:pPr>
    </w:p>
    <w:p w:rsidR="00296753" w:rsidRDefault="00296753" w:rsidP="00296753">
      <w:pPr>
        <w:shd w:val="clear" w:color="auto" w:fill="FFFFFF"/>
        <w:autoSpaceDE w:val="0"/>
        <w:autoSpaceDN w:val="0"/>
        <w:adjustRightInd w:val="0"/>
        <w:rPr>
          <w:rFonts w:ascii="Cambria" w:hAnsi="Cambria" w:cs="Cambria"/>
        </w:rPr>
      </w:pPr>
      <w:r>
        <w:rPr>
          <w:rFonts w:ascii="Cambria" w:hAnsi="Cambria" w:cs="Cambria"/>
          <w:b/>
          <w:bCs/>
          <w:color w:val="0000FF"/>
        </w:rPr>
        <w:t>SELECT</w:t>
      </w:r>
      <w:r>
        <w:rPr>
          <w:rFonts w:ascii="Cambria" w:hAnsi="Cambria" w:cs="Cambria"/>
        </w:rPr>
        <w:t xml:space="preserve"> </w:t>
      </w:r>
      <w:proofErr w:type="spellStart"/>
      <w:r>
        <w:rPr>
          <w:rFonts w:ascii="Cambria" w:hAnsi="Cambria" w:cs="Cambria"/>
          <w:color w:val="800000"/>
        </w:rPr>
        <w:t>base_circle</w:t>
      </w:r>
      <w:proofErr w:type="gramStart"/>
      <w:r>
        <w:rPr>
          <w:rFonts w:ascii="Cambria" w:hAnsi="Cambria" w:cs="Cambria"/>
        </w:rPr>
        <w:t>,</w:t>
      </w:r>
      <w:r>
        <w:rPr>
          <w:rFonts w:ascii="Cambria" w:hAnsi="Cambria" w:cs="Cambria"/>
          <w:color w:val="0000FF"/>
        </w:rPr>
        <w:t>COUNT</w:t>
      </w:r>
      <w:proofErr w:type="spellEnd"/>
      <w:proofErr w:type="gramEnd"/>
      <w:r>
        <w:rPr>
          <w:rFonts w:ascii="Cambria" w:hAnsi="Cambria" w:cs="Cambria"/>
        </w:rPr>
        <w:t xml:space="preserve">(*) </w:t>
      </w:r>
    </w:p>
    <w:p w:rsidR="00296753" w:rsidRDefault="00296753" w:rsidP="00296753">
      <w:pPr>
        <w:shd w:val="clear" w:color="auto" w:fill="FFFFFF"/>
        <w:autoSpaceDE w:val="0"/>
        <w:autoSpaceDN w:val="0"/>
        <w:adjustRightInd w:val="0"/>
        <w:rPr>
          <w:rFonts w:ascii="Cambria" w:hAnsi="Cambria" w:cs="Cambria"/>
        </w:rPr>
      </w:pPr>
      <w:r>
        <w:rPr>
          <w:rFonts w:ascii="Cambria" w:hAnsi="Cambria" w:cs="Cambria"/>
          <w:b/>
          <w:bCs/>
          <w:color w:val="0000FF"/>
        </w:rPr>
        <w:t>FROM</w:t>
      </w:r>
      <w:r>
        <w:rPr>
          <w:rFonts w:ascii="Cambria" w:hAnsi="Cambria" w:cs="Cambria"/>
        </w:rPr>
        <w:t xml:space="preserve"> </w:t>
      </w:r>
    </w:p>
    <w:p w:rsidR="00296753" w:rsidRDefault="00296753" w:rsidP="00296753">
      <w:pPr>
        <w:shd w:val="clear" w:color="auto" w:fill="FFFFFF"/>
        <w:autoSpaceDE w:val="0"/>
        <w:autoSpaceDN w:val="0"/>
        <w:adjustRightInd w:val="0"/>
        <w:rPr>
          <w:rFonts w:ascii="Cambria" w:hAnsi="Cambria" w:cs="Cambria"/>
        </w:rPr>
      </w:pPr>
      <w:r>
        <w:rPr>
          <w:rFonts w:ascii="Cambria" w:hAnsi="Cambria" w:cs="Cambria"/>
        </w:rPr>
        <w:t>(</w:t>
      </w:r>
    </w:p>
    <w:p w:rsidR="00296753" w:rsidRDefault="00296753" w:rsidP="00296753">
      <w:pPr>
        <w:shd w:val="clear" w:color="auto" w:fill="FFFFFF"/>
        <w:autoSpaceDE w:val="0"/>
        <w:autoSpaceDN w:val="0"/>
        <w:adjustRightInd w:val="0"/>
        <w:rPr>
          <w:rFonts w:ascii="Cambria" w:hAnsi="Cambria" w:cs="Cambria"/>
          <w:b/>
          <w:bCs/>
          <w:color w:val="0000FF"/>
        </w:rPr>
      </w:pPr>
      <w:r>
        <w:rPr>
          <w:rFonts w:ascii="Cambria" w:hAnsi="Cambria" w:cs="Cambria"/>
          <w:b/>
          <w:bCs/>
          <w:color w:val="0000FF"/>
        </w:rPr>
        <w:t>SELECT</w:t>
      </w:r>
    </w:p>
    <w:p w:rsidR="00296753" w:rsidRDefault="00296753" w:rsidP="00296753">
      <w:pPr>
        <w:shd w:val="clear" w:color="auto" w:fill="FFFFFF"/>
        <w:autoSpaceDE w:val="0"/>
        <w:autoSpaceDN w:val="0"/>
        <w:adjustRightInd w:val="0"/>
        <w:rPr>
          <w:rFonts w:ascii="Cambria" w:hAnsi="Cambria" w:cs="Cambria"/>
        </w:rPr>
      </w:pPr>
      <w:r>
        <w:rPr>
          <w:rFonts w:ascii="Cambria" w:hAnsi="Cambria" w:cs="Cambria"/>
          <w:color w:val="800000"/>
        </w:rPr>
        <w:t>C</w:t>
      </w:r>
      <w:r>
        <w:rPr>
          <w:rFonts w:ascii="Cambria" w:hAnsi="Cambria" w:cs="Cambria"/>
        </w:rPr>
        <w:t>.</w:t>
      </w:r>
      <w:r>
        <w:rPr>
          <w:rFonts w:ascii="Cambria" w:hAnsi="Cambria" w:cs="Cambria"/>
          <w:color w:val="800000"/>
        </w:rPr>
        <w:t>SUBS_ID</w:t>
      </w:r>
      <w:r>
        <w:rPr>
          <w:rFonts w:ascii="Cambria" w:hAnsi="Cambria" w:cs="Cambria"/>
        </w:rPr>
        <w:t xml:space="preserve"> </w:t>
      </w:r>
      <w:r>
        <w:rPr>
          <w:rFonts w:ascii="Cambria" w:hAnsi="Cambria" w:cs="Cambria"/>
          <w:color w:val="800000"/>
        </w:rPr>
        <w:t>SUBS_ID</w:t>
      </w:r>
      <w:r>
        <w:rPr>
          <w:rFonts w:ascii="Cambria" w:hAnsi="Cambria" w:cs="Cambria"/>
        </w:rPr>
        <w:t>,</w:t>
      </w:r>
    </w:p>
    <w:p w:rsidR="00296753" w:rsidRDefault="00296753" w:rsidP="00296753">
      <w:pPr>
        <w:shd w:val="clear" w:color="auto" w:fill="FFFFFF"/>
        <w:autoSpaceDE w:val="0"/>
        <w:autoSpaceDN w:val="0"/>
        <w:adjustRightInd w:val="0"/>
        <w:rPr>
          <w:rFonts w:ascii="Cambria" w:hAnsi="Cambria" w:cs="Cambria"/>
        </w:rPr>
      </w:pPr>
      <w:r>
        <w:rPr>
          <w:rFonts w:ascii="Cambria" w:hAnsi="Cambria" w:cs="Cambria"/>
          <w:color w:val="FF00FF"/>
        </w:rPr>
        <w:t>10</w:t>
      </w:r>
      <w:r>
        <w:rPr>
          <w:rFonts w:ascii="Cambria" w:hAnsi="Cambria" w:cs="Cambria"/>
        </w:rPr>
        <w:t xml:space="preserve"> </w:t>
      </w:r>
      <w:r>
        <w:rPr>
          <w:rFonts w:ascii="Cambria" w:hAnsi="Cambria" w:cs="Cambria"/>
          <w:color w:val="800000"/>
        </w:rPr>
        <w:t>BASE_CIRCLE</w:t>
      </w:r>
      <w:r>
        <w:rPr>
          <w:rFonts w:ascii="Cambria" w:hAnsi="Cambria" w:cs="Cambria"/>
        </w:rPr>
        <w:t>,</w:t>
      </w:r>
    </w:p>
    <w:p w:rsidR="00296753" w:rsidRDefault="00296753" w:rsidP="00296753">
      <w:pPr>
        <w:shd w:val="clear" w:color="auto" w:fill="FFFFFF"/>
        <w:autoSpaceDE w:val="0"/>
        <w:autoSpaceDN w:val="0"/>
        <w:adjustRightInd w:val="0"/>
        <w:rPr>
          <w:rFonts w:ascii="Cambria" w:hAnsi="Cambria" w:cs="Cambria"/>
        </w:rPr>
      </w:pPr>
      <w:r>
        <w:rPr>
          <w:rFonts w:ascii="Cambria" w:hAnsi="Cambria" w:cs="Cambria"/>
          <w:color w:val="FF00FF"/>
        </w:rPr>
        <w:t>20150301</w:t>
      </w:r>
      <w:r>
        <w:rPr>
          <w:rFonts w:ascii="Cambria" w:hAnsi="Cambria" w:cs="Cambria"/>
        </w:rPr>
        <w:t xml:space="preserve"> </w:t>
      </w:r>
      <w:r>
        <w:rPr>
          <w:rFonts w:ascii="Cambria" w:hAnsi="Cambria" w:cs="Cambria"/>
          <w:color w:val="800000"/>
        </w:rPr>
        <w:t>DATE_</w:t>
      </w:r>
      <w:proofErr w:type="gramStart"/>
      <w:r>
        <w:rPr>
          <w:rFonts w:ascii="Cambria" w:hAnsi="Cambria" w:cs="Cambria"/>
          <w:color w:val="800000"/>
        </w:rPr>
        <w:t>SKEY</w:t>
      </w:r>
      <w:r>
        <w:rPr>
          <w:rFonts w:ascii="Cambria" w:hAnsi="Cambria" w:cs="Cambria"/>
        </w:rPr>
        <w:t xml:space="preserve"> ,</w:t>
      </w:r>
      <w:proofErr w:type="gramEnd"/>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color w:val="800000"/>
        </w:rPr>
        <w:t>NATIONAL_INTERNATIONAL</w:t>
      </w:r>
    </w:p>
    <w:p w:rsidR="00296753" w:rsidRDefault="00296753" w:rsidP="00296753">
      <w:pPr>
        <w:shd w:val="clear" w:color="auto" w:fill="FFFFFF"/>
        <w:autoSpaceDE w:val="0"/>
        <w:autoSpaceDN w:val="0"/>
        <w:adjustRightInd w:val="0"/>
        <w:rPr>
          <w:rFonts w:ascii="Cambria" w:hAnsi="Cambria" w:cs="Cambria"/>
          <w:b/>
          <w:bCs/>
          <w:color w:val="0000FF"/>
        </w:rPr>
      </w:pPr>
      <w:r>
        <w:rPr>
          <w:rFonts w:ascii="Cambria" w:hAnsi="Cambria" w:cs="Cambria"/>
          <w:b/>
          <w:bCs/>
          <w:color w:val="0000FF"/>
        </w:rPr>
        <w:t>FROM</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color w:val="800000"/>
        </w:rPr>
        <w:t>DP_VEDW</w:t>
      </w:r>
      <w:r>
        <w:rPr>
          <w:rFonts w:ascii="Cambria" w:hAnsi="Cambria" w:cs="Cambria"/>
        </w:rPr>
        <w:t>.</w:t>
      </w:r>
      <w:r>
        <w:rPr>
          <w:rFonts w:ascii="Cambria" w:hAnsi="Cambria" w:cs="Cambria"/>
          <w:color w:val="800000"/>
        </w:rPr>
        <w:t>ACCOUNT_ADJUSTMENT</w:t>
      </w:r>
      <w:r>
        <w:rPr>
          <w:rFonts w:ascii="Cambria" w:hAnsi="Cambria" w:cs="Cambria"/>
        </w:rPr>
        <w:t xml:space="preserve"> </w:t>
      </w:r>
      <w:r>
        <w:rPr>
          <w:rFonts w:ascii="Cambria" w:hAnsi="Cambria" w:cs="Cambria"/>
          <w:color w:val="800000"/>
        </w:rPr>
        <w:t>AA</w:t>
      </w:r>
    </w:p>
    <w:p w:rsidR="00296753" w:rsidRDefault="00296753" w:rsidP="00296753">
      <w:pPr>
        <w:shd w:val="clear" w:color="auto" w:fill="FFFFFF"/>
        <w:autoSpaceDE w:val="0"/>
        <w:autoSpaceDN w:val="0"/>
        <w:adjustRightInd w:val="0"/>
        <w:rPr>
          <w:rFonts w:ascii="Cambria" w:hAnsi="Cambria" w:cs="Cambria"/>
          <w:b/>
          <w:bCs/>
          <w:color w:val="0000FF"/>
        </w:rPr>
      </w:pPr>
      <w:r>
        <w:rPr>
          <w:rFonts w:ascii="Cambria" w:hAnsi="Cambria" w:cs="Cambria"/>
          <w:b/>
          <w:bCs/>
          <w:color w:val="0000FF"/>
        </w:rPr>
        <w:t>INNER</w:t>
      </w:r>
      <w:r>
        <w:rPr>
          <w:rFonts w:ascii="Cambria" w:hAnsi="Cambria" w:cs="Cambria"/>
        </w:rPr>
        <w:t xml:space="preserve"> </w:t>
      </w:r>
      <w:r>
        <w:rPr>
          <w:rFonts w:ascii="Cambria" w:hAnsi="Cambria" w:cs="Cambria"/>
          <w:b/>
          <w:bCs/>
          <w:color w:val="0000FF"/>
        </w:rPr>
        <w:t>JOIN</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color w:val="800000"/>
        </w:rPr>
        <w:t>DP_VEDW</w:t>
      </w:r>
      <w:r>
        <w:rPr>
          <w:rFonts w:ascii="Cambria" w:hAnsi="Cambria" w:cs="Cambria"/>
        </w:rPr>
        <w:t>.</w:t>
      </w:r>
      <w:r>
        <w:rPr>
          <w:rFonts w:ascii="Cambria" w:hAnsi="Cambria" w:cs="Cambria"/>
          <w:color w:val="800000"/>
        </w:rPr>
        <w:t>ADJUSTMENT_REASON</w:t>
      </w:r>
      <w:r>
        <w:rPr>
          <w:rFonts w:ascii="Cambria" w:hAnsi="Cambria" w:cs="Cambria"/>
        </w:rPr>
        <w:t xml:space="preserve"> </w:t>
      </w:r>
      <w:r>
        <w:rPr>
          <w:rFonts w:ascii="Cambria" w:hAnsi="Cambria" w:cs="Cambria"/>
          <w:color w:val="800000"/>
        </w:rPr>
        <w:t>AR</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b/>
          <w:bCs/>
          <w:color w:val="0000FF"/>
        </w:rPr>
        <w:t>ON</w:t>
      </w:r>
      <w:r>
        <w:rPr>
          <w:rFonts w:ascii="Cambria" w:hAnsi="Cambria" w:cs="Cambria"/>
        </w:rPr>
        <w:t xml:space="preserve">      </w:t>
      </w:r>
      <w:r>
        <w:rPr>
          <w:rFonts w:ascii="Cambria" w:hAnsi="Cambria" w:cs="Cambria"/>
          <w:color w:val="800000"/>
        </w:rPr>
        <w:t>AA</w:t>
      </w:r>
      <w:r>
        <w:rPr>
          <w:rFonts w:ascii="Cambria" w:hAnsi="Cambria" w:cs="Cambria"/>
        </w:rPr>
        <w:t>.</w:t>
      </w:r>
      <w:r>
        <w:rPr>
          <w:rFonts w:ascii="Cambria" w:hAnsi="Cambria" w:cs="Cambria"/>
          <w:color w:val="800000"/>
        </w:rPr>
        <w:t>ADJUSTMENT_RESN_CD</w:t>
      </w:r>
      <w:r>
        <w:rPr>
          <w:rFonts w:ascii="Cambria" w:hAnsi="Cambria" w:cs="Cambria"/>
        </w:rPr>
        <w:t>=</w:t>
      </w:r>
      <w:r>
        <w:rPr>
          <w:rFonts w:ascii="Cambria" w:hAnsi="Cambria" w:cs="Cambria"/>
          <w:color w:val="800000"/>
        </w:rPr>
        <w:t>AR</w:t>
      </w:r>
      <w:r>
        <w:rPr>
          <w:rFonts w:ascii="Cambria" w:hAnsi="Cambria" w:cs="Cambria"/>
        </w:rPr>
        <w:t>.</w:t>
      </w:r>
      <w:r>
        <w:rPr>
          <w:rFonts w:ascii="Cambria" w:hAnsi="Cambria" w:cs="Cambria"/>
          <w:color w:val="800000"/>
        </w:rPr>
        <w:t>ADJUSTMENT_RESN_CD</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b/>
          <w:bCs/>
          <w:color w:val="0000FF"/>
        </w:rPr>
        <w:t>AND</w:t>
      </w:r>
      <w:r>
        <w:rPr>
          <w:rFonts w:ascii="Cambria" w:hAnsi="Cambria" w:cs="Cambria"/>
        </w:rPr>
        <w:t xml:space="preserve">     </w:t>
      </w:r>
      <w:r>
        <w:rPr>
          <w:rFonts w:ascii="Cambria" w:hAnsi="Cambria" w:cs="Cambria"/>
          <w:color w:val="800000"/>
        </w:rPr>
        <w:t>AA</w:t>
      </w:r>
      <w:r>
        <w:rPr>
          <w:rFonts w:ascii="Cambria" w:hAnsi="Cambria" w:cs="Cambria"/>
        </w:rPr>
        <w:t>.</w:t>
      </w:r>
      <w:r>
        <w:rPr>
          <w:rFonts w:ascii="Cambria" w:hAnsi="Cambria" w:cs="Cambria"/>
          <w:color w:val="800000"/>
        </w:rPr>
        <w:t>SOURCE_SYSTEM_CODE</w:t>
      </w:r>
      <w:r>
        <w:rPr>
          <w:rFonts w:ascii="Cambria" w:hAnsi="Cambria" w:cs="Cambria"/>
        </w:rPr>
        <w:t>=</w:t>
      </w:r>
      <w:r>
        <w:rPr>
          <w:rFonts w:ascii="Cambria" w:hAnsi="Cambria" w:cs="Cambria"/>
          <w:color w:val="800000"/>
        </w:rPr>
        <w:t>AR</w:t>
      </w:r>
      <w:r>
        <w:rPr>
          <w:rFonts w:ascii="Cambria" w:hAnsi="Cambria" w:cs="Cambria"/>
        </w:rPr>
        <w:t>.</w:t>
      </w:r>
      <w:r>
        <w:rPr>
          <w:rFonts w:ascii="Cambria" w:hAnsi="Cambria" w:cs="Cambria"/>
          <w:color w:val="800000"/>
        </w:rPr>
        <w:t>SOURCE_SYSTEM_CODE</w:t>
      </w:r>
    </w:p>
    <w:p w:rsidR="00296753" w:rsidRDefault="00296753" w:rsidP="00296753">
      <w:pPr>
        <w:shd w:val="clear" w:color="auto" w:fill="FFFFFF"/>
        <w:autoSpaceDE w:val="0"/>
        <w:autoSpaceDN w:val="0"/>
        <w:adjustRightInd w:val="0"/>
        <w:rPr>
          <w:rFonts w:ascii="Cambria" w:hAnsi="Cambria" w:cs="Cambria"/>
          <w:b/>
          <w:bCs/>
          <w:color w:val="0000FF"/>
        </w:rPr>
      </w:pPr>
      <w:r>
        <w:rPr>
          <w:rFonts w:ascii="Cambria" w:hAnsi="Cambria" w:cs="Cambria"/>
          <w:b/>
          <w:bCs/>
          <w:color w:val="0000FF"/>
        </w:rPr>
        <w:t>INNER</w:t>
      </w:r>
      <w:r>
        <w:rPr>
          <w:rFonts w:ascii="Cambria" w:hAnsi="Cambria" w:cs="Cambria"/>
        </w:rPr>
        <w:t xml:space="preserve"> </w:t>
      </w:r>
      <w:r>
        <w:rPr>
          <w:rFonts w:ascii="Cambria" w:hAnsi="Cambria" w:cs="Cambria"/>
          <w:b/>
          <w:bCs/>
          <w:color w:val="0000FF"/>
        </w:rPr>
        <w:t>JOIN</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color w:val="800000"/>
        </w:rPr>
        <w:t>DP_VEDW</w:t>
      </w:r>
      <w:r>
        <w:rPr>
          <w:rFonts w:ascii="Cambria" w:hAnsi="Cambria" w:cs="Cambria"/>
        </w:rPr>
        <w:t>.</w:t>
      </w:r>
      <w:r>
        <w:rPr>
          <w:rFonts w:ascii="Cambria" w:hAnsi="Cambria" w:cs="Cambria"/>
          <w:color w:val="800000"/>
        </w:rPr>
        <w:t>ACCOUNT_SUBSCRIPTION_HISTORY</w:t>
      </w:r>
      <w:r>
        <w:rPr>
          <w:rFonts w:ascii="Cambria" w:hAnsi="Cambria" w:cs="Cambria"/>
        </w:rPr>
        <w:t xml:space="preserve"> </w:t>
      </w:r>
      <w:r>
        <w:rPr>
          <w:rFonts w:ascii="Cambria" w:hAnsi="Cambria" w:cs="Cambria"/>
          <w:color w:val="800000"/>
        </w:rPr>
        <w:t>C</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b/>
          <w:bCs/>
          <w:color w:val="0000FF"/>
        </w:rPr>
        <w:t>ON</w:t>
      </w:r>
      <w:r>
        <w:rPr>
          <w:rFonts w:ascii="Cambria" w:hAnsi="Cambria" w:cs="Cambria"/>
        </w:rPr>
        <w:t xml:space="preserve">      </w:t>
      </w:r>
      <w:r>
        <w:rPr>
          <w:rFonts w:ascii="Cambria" w:hAnsi="Cambria" w:cs="Cambria"/>
          <w:color w:val="800000"/>
        </w:rPr>
        <w:t>AA</w:t>
      </w:r>
      <w:r>
        <w:rPr>
          <w:rFonts w:ascii="Cambria" w:hAnsi="Cambria" w:cs="Cambria"/>
        </w:rPr>
        <w:t>.</w:t>
      </w:r>
      <w:r>
        <w:rPr>
          <w:rFonts w:ascii="Cambria" w:hAnsi="Cambria" w:cs="Cambria"/>
          <w:color w:val="800000"/>
        </w:rPr>
        <w:t>ACCOUNT_ID</w:t>
      </w:r>
      <w:r>
        <w:rPr>
          <w:rFonts w:ascii="Cambria" w:hAnsi="Cambria" w:cs="Cambria"/>
        </w:rPr>
        <w:t>=</w:t>
      </w:r>
      <w:r>
        <w:rPr>
          <w:rFonts w:ascii="Cambria" w:hAnsi="Cambria" w:cs="Cambria"/>
          <w:color w:val="800000"/>
        </w:rPr>
        <w:t>C</w:t>
      </w:r>
      <w:r>
        <w:rPr>
          <w:rFonts w:ascii="Cambria" w:hAnsi="Cambria" w:cs="Cambria"/>
        </w:rPr>
        <w:t>.</w:t>
      </w:r>
      <w:r>
        <w:rPr>
          <w:rFonts w:ascii="Cambria" w:hAnsi="Cambria" w:cs="Cambria"/>
          <w:color w:val="800000"/>
        </w:rPr>
        <w:t>ACCOUNT_ID</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b/>
          <w:bCs/>
          <w:color w:val="0000FF"/>
        </w:rPr>
        <w:t>AND</w:t>
      </w:r>
      <w:r>
        <w:rPr>
          <w:rFonts w:ascii="Cambria" w:hAnsi="Cambria" w:cs="Cambria"/>
        </w:rPr>
        <w:t xml:space="preserve">     </w:t>
      </w:r>
      <w:r>
        <w:rPr>
          <w:rFonts w:ascii="Cambria" w:hAnsi="Cambria" w:cs="Cambria"/>
          <w:color w:val="800000"/>
        </w:rPr>
        <w:t>AA</w:t>
      </w:r>
      <w:r>
        <w:rPr>
          <w:rFonts w:ascii="Cambria" w:hAnsi="Cambria" w:cs="Cambria"/>
        </w:rPr>
        <w:t>.</w:t>
      </w:r>
      <w:r>
        <w:rPr>
          <w:rFonts w:ascii="Cambria" w:hAnsi="Cambria" w:cs="Cambria"/>
          <w:color w:val="800000"/>
        </w:rPr>
        <w:t>SOURCE_SYSTEM_CODE</w:t>
      </w:r>
      <w:r>
        <w:rPr>
          <w:rFonts w:ascii="Cambria" w:hAnsi="Cambria" w:cs="Cambria"/>
        </w:rPr>
        <w:t>=</w:t>
      </w:r>
      <w:r>
        <w:rPr>
          <w:rFonts w:ascii="Cambria" w:hAnsi="Cambria" w:cs="Cambria"/>
          <w:color w:val="800000"/>
        </w:rPr>
        <w:t>C</w:t>
      </w:r>
      <w:r>
        <w:rPr>
          <w:rFonts w:ascii="Cambria" w:hAnsi="Cambria" w:cs="Cambria"/>
        </w:rPr>
        <w:t>.</w:t>
      </w:r>
      <w:r>
        <w:rPr>
          <w:rFonts w:ascii="Cambria" w:hAnsi="Cambria" w:cs="Cambria"/>
          <w:color w:val="800000"/>
        </w:rPr>
        <w:t>SOURCE_SYSTEM_CODE</w:t>
      </w:r>
    </w:p>
    <w:p w:rsidR="00296753" w:rsidRDefault="00296753" w:rsidP="00296753">
      <w:pPr>
        <w:shd w:val="clear" w:color="auto" w:fill="FFFFFF"/>
        <w:autoSpaceDE w:val="0"/>
        <w:autoSpaceDN w:val="0"/>
        <w:adjustRightInd w:val="0"/>
        <w:rPr>
          <w:rFonts w:ascii="Cambria" w:hAnsi="Cambria" w:cs="Cambria"/>
          <w:b/>
          <w:bCs/>
          <w:color w:val="0000FF"/>
        </w:rPr>
      </w:pPr>
      <w:r>
        <w:rPr>
          <w:rFonts w:ascii="Cambria" w:hAnsi="Cambria" w:cs="Cambria"/>
          <w:b/>
          <w:bCs/>
          <w:color w:val="0000FF"/>
        </w:rPr>
        <w:t>INNER</w:t>
      </w:r>
      <w:r>
        <w:rPr>
          <w:rFonts w:ascii="Cambria" w:hAnsi="Cambria" w:cs="Cambria"/>
        </w:rPr>
        <w:t xml:space="preserve"> </w:t>
      </w:r>
      <w:r>
        <w:rPr>
          <w:rFonts w:ascii="Cambria" w:hAnsi="Cambria" w:cs="Cambria"/>
          <w:b/>
          <w:bCs/>
          <w:color w:val="0000FF"/>
        </w:rPr>
        <w:t>JOIN</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color w:val="800000"/>
        </w:rPr>
        <w:t>DP_BEDW</w:t>
      </w:r>
      <w:r>
        <w:rPr>
          <w:rFonts w:ascii="Cambria" w:hAnsi="Cambria" w:cs="Cambria"/>
        </w:rPr>
        <w:t>.</w:t>
      </w:r>
      <w:r>
        <w:rPr>
          <w:rFonts w:ascii="Cambria" w:hAnsi="Cambria" w:cs="Cambria"/>
          <w:color w:val="800000"/>
        </w:rPr>
        <w:t>LKP_ROAMING_PACK_</w:t>
      </w:r>
      <w:proofErr w:type="gramStart"/>
      <w:r>
        <w:rPr>
          <w:rFonts w:ascii="Cambria" w:hAnsi="Cambria" w:cs="Cambria"/>
          <w:color w:val="800000"/>
        </w:rPr>
        <w:t>MASTER</w:t>
      </w:r>
      <w:r>
        <w:rPr>
          <w:rFonts w:ascii="Cambria" w:hAnsi="Cambria" w:cs="Cambria"/>
        </w:rPr>
        <w:t xml:space="preserve">  </w:t>
      </w:r>
      <w:r>
        <w:rPr>
          <w:rFonts w:ascii="Cambria" w:hAnsi="Cambria" w:cs="Cambria"/>
          <w:color w:val="800000"/>
        </w:rPr>
        <w:t>D</w:t>
      </w:r>
      <w:proofErr w:type="gramEnd"/>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b/>
          <w:bCs/>
          <w:color w:val="0000FF"/>
        </w:rPr>
        <w:t>ON</w:t>
      </w:r>
      <w:r>
        <w:rPr>
          <w:rFonts w:ascii="Cambria" w:hAnsi="Cambria" w:cs="Cambria"/>
        </w:rPr>
        <w:t xml:space="preserve">      </w:t>
      </w:r>
      <w:r>
        <w:rPr>
          <w:rFonts w:ascii="Cambria" w:hAnsi="Cambria" w:cs="Cambria"/>
          <w:color w:val="800000"/>
        </w:rPr>
        <w:t>AA</w:t>
      </w:r>
      <w:r>
        <w:rPr>
          <w:rFonts w:ascii="Cambria" w:hAnsi="Cambria" w:cs="Cambria"/>
        </w:rPr>
        <w:t>.</w:t>
      </w:r>
      <w:r>
        <w:rPr>
          <w:rFonts w:ascii="Cambria" w:hAnsi="Cambria" w:cs="Cambria"/>
          <w:color w:val="800000"/>
        </w:rPr>
        <w:t>SOURCE_SYSTEM_CODE</w:t>
      </w:r>
      <w:r>
        <w:rPr>
          <w:rFonts w:ascii="Cambria" w:hAnsi="Cambria" w:cs="Cambria"/>
        </w:rPr>
        <w:t>/</w:t>
      </w:r>
      <w:r>
        <w:rPr>
          <w:rFonts w:ascii="Cambria" w:hAnsi="Cambria" w:cs="Cambria"/>
          <w:color w:val="FF00FF"/>
        </w:rPr>
        <w:t>100</w:t>
      </w:r>
      <w:r>
        <w:rPr>
          <w:rFonts w:ascii="Cambria" w:hAnsi="Cambria" w:cs="Cambria"/>
        </w:rPr>
        <w:t>=</w:t>
      </w:r>
      <w:r>
        <w:rPr>
          <w:rFonts w:ascii="Cambria" w:hAnsi="Cambria" w:cs="Cambria"/>
          <w:color w:val="800000"/>
        </w:rPr>
        <w:t>D</w:t>
      </w:r>
      <w:r>
        <w:rPr>
          <w:rFonts w:ascii="Cambria" w:hAnsi="Cambria" w:cs="Cambria"/>
        </w:rPr>
        <w:t>.</w:t>
      </w:r>
      <w:r>
        <w:rPr>
          <w:rFonts w:ascii="Cambria" w:hAnsi="Cambria" w:cs="Cambria"/>
          <w:color w:val="800000"/>
        </w:rPr>
        <w:t>CIRCLE_CODE</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b/>
          <w:bCs/>
          <w:color w:val="0000FF"/>
        </w:rPr>
        <w:t>AND</w:t>
      </w:r>
      <w:r>
        <w:rPr>
          <w:rFonts w:ascii="Cambria" w:hAnsi="Cambria" w:cs="Cambria"/>
        </w:rPr>
        <w:t xml:space="preserve">     </w:t>
      </w:r>
      <w:r>
        <w:rPr>
          <w:rFonts w:ascii="Cambria" w:hAnsi="Cambria" w:cs="Cambria"/>
          <w:color w:val="800000"/>
        </w:rPr>
        <w:t>AR</w:t>
      </w:r>
      <w:r>
        <w:rPr>
          <w:rFonts w:ascii="Cambria" w:hAnsi="Cambria" w:cs="Cambria"/>
        </w:rPr>
        <w:t>.</w:t>
      </w:r>
      <w:r>
        <w:rPr>
          <w:rFonts w:ascii="Cambria" w:hAnsi="Cambria" w:cs="Cambria"/>
          <w:color w:val="800000"/>
        </w:rPr>
        <w:t>ADJUSTMENT_RESN_DESC</w:t>
      </w:r>
      <w:r>
        <w:rPr>
          <w:rFonts w:ascii="Cambria" w:hAnsi="Cambria" w:cs="Cambria"/>
        </w:rPr>
        <w:t>=</w:t>
      </w:r>
      <w:r>
        <w:rPr>
          <w:rFonts w:ascii="Cambria" w:hAnsi="Cambria" w:cs="Cambria"/>
          <w:color w:val="800000"/>
        </w:rPr>
        <w:t>D</w:t>
      </w:r>
      <w:r>
        <w:rPr>
          <w:rFonts w:ascii="Cambria" w:hAnsi="Cambria" w:cs="Cambria"/>
        </w:rPr>
        <w:t>.</w:t>
      </w:r>
      <w:r>
        <w:rPr>
          <w:rFonts w:ascii="Cambria" w:hAnsi="Cambria" w:cs="Cambria"/>
          <w:color w:val="800000"/>
        </w:rPr>
        <w:t>PACK_NAME</w:t>
      </w:r>
    </w:p>
    <w:p w:rsidR="00296753" w:rsidRDefault="00296753" w:rsidP="00296753">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ab/>
      </w:r>
      <w:r>
        <w:rPr>
          <w:rFonts w:ascii="Cambria" w:hAnsi="Cambria" w:cs="Cambria"/>
          <w:color w:val="800000"/>
        </w:rPr>
        <w:t>D</w:t>
      </w:r>
      <w:r>
        <w:rPr>
          <w:rFonts w:ascii="Cambria" w:hAnsi="Cambria" w:cs="Cambria"/>
        </w:rPr>
        <w:t>.</w:t>
      </w:r>
      <w:r>
        <w:rPr>
          <w:rFonts w:ascii="Cambria" w:hAnsi="Cambria" w:cs="Cambria"/>
          <w:color w:val="800000"/>
        </w:rPr>
        <w:t>PACK_NAME</w:t>
      </w:r>
      <w:r>
        <w:rPr>
          <w:rFonts w:ascii="Cambria" w:hAnsi="Cambria" w:cs="Cambria"/>
        </w:rPr>
        <w:t xml:space="preserve"> &lt;</w:t>
      </w:r>
      <w:proofErr w:type="gramStart"/>
      <w:r>
        <w:rPr>
          <w:rFonts w:ascii="Cambria" w:hAnsi="Cambria" w:cs="Cambria"/>
        </w:rPr>
        <w:t xml:space="preserve">&gt;  </w:t>
      </w:r>
      <w:r>
        <w:rPr>
          <w:rFonts w:ascii="Cambria" w:hAnsi="Cambria" w:cs="Cambria"/>
          <w:color w:val="FF00FF"/>
        </w:rPr>
        <w:t>'UNKNOWN'</w:t>
      </w:r>
      <w:proofErr w:type="gramEnd"/>
    </w:p>
    <w:p w:rsidR="00296753" w:rsidRDefault="00296753" w:rsidP="00296753">
      <w:pPr>
        <w:shd w:val="clear" w:color="auto" w:fill="FFFFFF"/>
        <w:autoSpaceDE w:val="0"/>
        <w:autoSpaceDN w:val="0"/>
        <w:adjustRightInd w:val="0"/>
        <w:rPr>
          <w:rFonts w:ascii="Cambria" w:hAnsi="Cambria" w:cs="Cambria"/>
        </w:rPr>
      </w:pPr>
      <w:r>
        <w:rPr>
          <w:rFonts w:ascii="Cambria" w:hAnsi="Cambria" w:cs="Cambria"/>
          <w:b/>
          <w:bCs/>
          <w:color w:val="0000FF"/>
        </w:rPr>
        <w:t>WHERE</w:t>
      </w:r>
      <w:r>
        <w:rPr>
          <w:rFonts w:ascii="Cambria" w:hAnsi="Cambria" w:cs="Cambria"/>
        </w:rPr>
        <w:t xml:space="preserve">   </w:t>
      </w:r>
      <w:r>
        <w:rPr>
          <w:rFonts w:ascii="Cambria" w:hAnsi="Cambria" w:cs="Cambria"/>
          <w:color w:val="800000"/>
        </w:rPr>
        <w:t>AA</w:t>
      </w:r>
      <w:r>
        <w:rPr>
          <w:rFonts w:ascii="Cambria" w:hAnsi="Cambria" w:cs="Cambria"/>
        </w:rPr>
        <w:t>.</w:t>
      </w:r>
      <w:r>
        <w:rPr>
          <w:rFonts w:ascii="Cambria" w:hAnsi="Cambria" w:cs="Cambria"/>
          <w:color w:val="800000"/>
        </w:rPr>
        <w:t>SOURCE_SYSTEM_CODE</w:t>
      </w:r>
      <w:r>
        <w:rPr>
          <w:rFonts w:ascii="Cambria" w:hAnsi="Cambria" w:cs="Cambria"/>
        </w:rPr>
        <w:t xml:space="preserve"> </w:t>
      </w:r>
      <w:proofErr w:type="gramStart"/>
      <w:r>
        <w:rPr>
          <w:rFonts w:ascii="Cambria" w:hAnsi="Cambria" w:cs="Cambria"/>
          <w:b/>
          <w:bCs/>
          <w:color w:val="0000FF"/>
        </w:rPr>
        <w:t>IN</w:t>
      </w:r>
      <w:r>
        <w:rPr>
          <w:rFonts w:ascii="Cambria" w:hAnsi="Cambria" w:cs="Cambria"/>
        </w:rPr>
        <w:t>(</w:t>
      </w:r>
      <w:proofErr w:type="gramEnd"/>
      <w:r>
        <w:rPr>
          <w:rFonts w:ascii="Cambria" w:hAnsi="Cambria" w:cs="Cambria"/>
          <w:color w:val="FF00FF"/>
        </w:rPr>
        <w:t>1020</w:t>
      </w:r>
      <w:r>
        <w:rPr>
          <w:rFonts w:ascii="Cambria" w:hAnsi="Cambria" w:cs="Cambria"/>
        </w:rPr>
        <w:t>,</w:t>
      </w:r>
      <w:r>
        <w:rPr>
          <w:rFonts w:ascii="Cambria" w:hAnsi="Cambria" w:cs="Cambria"/>
          <w:color w:val="FF00FF"/>
        </w:rPr>
        <w:t>1040</w:t>
      </w:r>
      <w:r>
        <w:rPr>
          <w:rFonts w:ascii="Cambria" w:hAnsi="Cambria" w:cs="Cambria"/>
        </w:rPr>
        <w:t>)</w:t>
      </w:r>
    </w:p>
    <w:p w:rsidR="00296753" w:rsidRDefault="00296753" w:rsidP="00296753">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r>
        <w:rPr>
          <w:rFonts w:ascii="Cambria" w:hAnsi="Cambria" w:cs="Cambria"/>
          <w:color w:val="800000"/>
        </w:rPr>
        <w:t>AA</w:t>
      </w:r>
      <w:r>
        <w:rPr>
          <w:rFonts w:ascii="Cambria" w:hAnsi="Cambria" w:cs="Cambria"/>
        </w:rPr>
        <w:t>.</w:t>
      </w:r>
      <w:r>
        <w:rPr>
          <w:rFonts w:ascii="Cambria" w:hAnsi="Cambria" w:cs="Cambria"/>
          <w:color w:val="800000"/>
        </w:rPr>
        <w:t>ADJUSTMENT_DT</w:t>
      </w:r>
      <w:r>
        <w:rPr>
          <w:rFonts w:ascii="Cambria" w:hAnsi="Cambria" w:cs="Cambria"/>
        </w:rPr>
        <w:t xml:space="preserve"> </w:t>
      </w:r>
      <w:proofErr w:type="gramStart"/>
      <w:r>
        <w:rPr>
          <w:rFonts w:ascii="Cambria" w:hAnsi="Cambria" w:cs="Cambria"/>
          <w:b/>
          <w:bCs/>
          <w:color w:val="0000FF"/>
        </w:rPr>
        <w:t>BETWEEN</w:t>
      </w:r>
      <w:r>
        <w:rPr>
          <w:rFonts w:ascii="Cambria" w:hAnsi="Cambria" w:cs="Cambria"/>
        </w:rPr>
        <w:t xml:space="preserve">  </w:t>
      </w:r>
      <w:r>
        <w:rPr>
          <w:rFonts w:ascii="Cambria" w:hAnsi="Cambria" w:cs="Cambria"/>
          <w:color w:val="FF00FF"/>
        </w:rPr>
        <w:t>'2015</w:t>
      </w:r>
      <w:proofErr w:type="gramEnd"/>
      <w:r>
        <w:rPr>
          <w:rFonts w:ascii="Cambria" w:hAnsi="Cambria" w:cs="Cambria"/>
          <w:color w:val="FF00FF"/>
        </w:rPr>
        <w:t>-03-01'</w:t>
      </w:r>
      <w:r>
        <w:rPr>
          <w:rFonts w:ascii="Cambria" w:hAnsi="Cambria" w:cs="Cambria"/>
        </w:rPr>
        <w:t xml:space="preserve"> </w:t>
      </w:r>
      <w:r>
        <w:rPr>
          <w:rFonts w:ascii="Cambria" w:hAnsi="Cambria" w:cs="Cambria"/>
          <w:b/>
          <w:bCs/>
          <w:color w:val="0000FF"/>
        </w:rPr>
        <w:t>AND</w:t>
      </w:r>
      <w:r>
        <w:rPr>
          <w:rFonts w:ascii="Cambria" w:hAnsi="Cambria" w:cs="Cambria"/>
          <w:color w:val="FF00FF"/>
        </w:rPr>
        <w:t>'2015-03-31'</w:t>
      </w:r>
    </w:p>
    <w:p w:rsidR="00296753" w:rsidRDefault="00296753" w:rsidP="00296753">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r>
        <w:rPr>
          <w:rFonts w:ascii="Cambria" w:hAnsi="Cambria" w:cs="Cambria"/>
          <w:color w:val="800000"/>
        </w:rPr>
        <w:t>AA</w:t>
      </w:r>
      <w:r>
        <w:rPr>
          <w:rFonts w:ascii="Cambria" w:hAnsi="Cambria" w:cs="Cambria"/>
        </w:rPr>
        <w:t>.</w:t>
      </w:r>
      <w:r>
        <w:rPr>
          <w:rFonts w:ascii="Cambria" w:hAnsi="Cambria" w:cs="Cambria"/>
          <w:color w:val="800000"/>
        </w:rPr>
        <w:t>ADJUSTMENT_TYPE_CD</w:t>
      </w:r>
      <w:r>
        <w:rPr>
          <w:rFonts w:ascii="Cambria" w:hAnsi="Cambria" w:cs="Cambria"/>
        </w:rPr>
        <w:t>=</w:t>
      </w:r>
      <w:r>
        <w:rPr>
          <w:rFonts w:ascii="Cambria" w:hAnsi="Cambria" w:cs="Cambria"/>
          <w:color w:val="FF00FF"/>
        </w:rPr>
        <w:t>3</w:t>
      </w:r>
    </w:p>
    <w:p w:rsidR="00296753" w:rsidRDefault="00296753" w:rsidP="00296753">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r>
        <w:rPr>
          <w:rFonts w:ascii="Cambria" w:hAnsi="Cambria" w:cs="Cambria"/>
          <w:color w:val="800000"/>
        </w:rPr>
        <w:t>C</w:t>
      </w:r>
      <w:r>
        <w:rPr>
          <w:rFonts w:ascii="Cambria" w:hAnsi="Cambria" w:cs="Cambria"/>
        </w:rPr>
        <w:t>.</w:t>
      </w:r>
      <w:r>
        <w:rPr>
          <w:rFonts w:ascii="Cambria" w:hAnsi="Cambria" w:cs="Cambria"/>
          <w:color w:val="800000"/>
        </w:rPr>
        <w:t>ACCOUNT_SUBS_END_DT</w:t>
      </w:r>
      <w:r>
        <w:rPr>
          <w:rFonts w:ascii="Cambria" w:hAnsi="Cambria" w:cs="Cambria"/>
        </w:rPr>
        <w:t xml:space="preserve"> </w:t>
      </w:r>
      <w:proofErr w:type="gramStart"/>
      <w:r>
        <w:rPr>
          <w:rFonts w:ascii="Cambria" w:hAnsi="Cambria" w:cs="Cambria"/>
        </w:rPr>
        <w:t xml:space="preserve">&gt;  </w:t>
      </w:r>
      <w:r>
        <w:rPr>
          <w:rFonts w:ascii="Cambria" w:hAnsi="Cambria" w:cs="Cambria"/>
          <w:color w:val="FF00FF"/>
        </w:rPr>
        <w:t>'2015</w:t>
      </w:r>
      <w:proofErr w:type="gramEnd"/>
      <w:r>
        <w:rPr>
          <w:rFonts w:ascii="Cambria" w:hAnsi="Cambria" w:cs="Cambria"/>
          <w:color w:val="FF00FF"/>
        </w:rPr>
        <w:t>-03-01'</w:t>
      </w:r>
    </w:p>
    <w:p w:rsidR="00296753" w:rsidRDefault="00296753" w:rsidP="00296753">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r>
        <w:rPr>
          <w:rFonts w:ascii="Cambria" w:hAnsi="Cambria" w:cs="Cambria"/>
          <w:color w:val="800000"/>
        </w:rPr>
        <w:t>D</w:t>
      </w:r>
      <w:r>
        <w:rPr>
          <w:rFonts w:ascii="Cambria" w:hAnsi="Cambria" w:cs="Cambria"/>
        </w:rPr>
        <w:t>.</w:t>
      </w:r>
      <w:r>
        <w:rPr>
          <w:rFonts w:ascii="Cambria" w:hAnsi="Cambria" w:cs="Cambria"/>
          <w:color w:val="800000"/>
        </w:rPr>
        <w:t>STATUS</w:t>
      </w:r>
      <w:r>
        <w:rPr>
          <w:rFonts w:ascii="Cambria" w:hAnsi="Cambria" w:cs="Cambria"/>
        </w:rPr>
        <w:t>=</w:t>
      </w:r>
      <w:r>
        <w:rPr>
          <w:rFonts w:ascii="Cambria" w:hAnsi="Cambria" w:cs="Cambria"/>
          <w:color w:val="FF00FF"/>
        </w:rPr>
        <w:t>'A'</w:t>
      </w:r>
    </w:p>
    <w:p w:rsidR="00296753" w:rsidRDefault="00296753" w:rsidP="00296753">
      <w:pPr>
        <w:shd w:val="clear" w:color="auto" w:fill="FFFFFF"/>
        <w:autoSpaceDE w:val="0"/>
        <w:autoSpaceDN w:val="0"/>
        <w:adjustRightInd w:val="0"/>
        <w:rPr>
          <w:rFonts w:ascii="Cambria" w:hAnsi="Cambria" w:cs="Cambria"/>
          <w:b/>
          <w:bCs/>
          <w:color w:val="0000FF"/>
        </w:rPr>
      </w:pPr>
      <w:r>
        <w:rPr>
          <w:rFonts w:ascii="Cambria" w:hAnsi="Cambria" w:cs="Cambria"/>
          <w:b/>
          <w:bCs/>
          <w:color w:val="0000FF"/>
        </w:rPr>
        <w:t>UNION</w:t>
      </w:r>
      <w:r>
        <w:rPr>
          <w:rFonts w:ascii="Cambria" w:hAnsi="Cambria" w:cs="Cambria"/>
        </w:rPr>
        <w:t xml:space="preserve"> </w:t>
      </w:r>
      <w:r>
        <w:rPr>
          <w:rFonts w:ascii="Cambria" w:hAnsi="Cambria" w:cs="Cambria"/>
          <w:b/>
          <w:bCs/>
          <w:color w:val="0000FF"/>
        </w:rPr>
        <w:t>ALL</w:t>
      </w:r>
    </w:p>
    <w:p w:rsidR="00296753" w:rsidRDefault="00296753" w:rsidP="00296753">
      <w:pPr>
        <w:shd w:val="clear" w:color="auto" w:fill="FFFFFF"/>
        <w:autoSpaceDE w:val="0"/>
        <w:autoSpaceDN w:val="0"/>
        <w:adjustRightInd w:val="0"/>
        <w:rPr>
          <w:rFonts w:ascii="Cambria" w:hAnsi="Cambria" w:cs="Cambria"/>
          <w:b/>
          <w:bCs/>
          <w:color w:val="0000FF"/>
        </w:rPr>
      </w:pPr>
      <w:r>
        <w:rPr>
          <w:rFonts w:ascii="Cambria" w:hAnsi="Cambria" w:cs="Cambria"/>
          <w:b/>
          <w:bCs/>
          <w:color w:val="0000FF"/>
        </w:rPr>
        <w:lastRenderedPageBreak/>
        <w:t>SELECT</w:t>
      </w:r>
    </w:p>
    <w:p w:rsidR="00296753" w:rsidRDefault="00296753" w:rsidP="00296753">
      <w:pPr>
        <w:shd w:val="clear" w:color="auto" w:fill="FFFFFF"/>
        <w:autoSpaceDE w:val="0"/>
        <w:autoSpaceDN w:val="0"/>
        <w:adjustRightInd w:val="0"/>
        <w:rPr>
          <w:rFonts w:ascii="Cambria" w:hAnsi="Cambria" w:cs="Cambria"/>
        </w:rPr>
      </w:pPr>
      <w:r>
        <w:rPr>
          <w:rFonts w:ascii="Cambria" w:hAnsi="Cambria" w:cs="Cambria"/>
          <w:color w:val="800000"/>
        </w:rPr>
        <w:t>SUBS_ID</w:t>
      </w:r>
      <w:r>
        <w:rPr>
          <w:rFonts w:ascii="Cambria" w:hAnsi="Cambria" w:cs="Cambria"/>
        </w:rPr>
        <w:t>,</w:t>
      </w:r>
    </w:p>
    <w:p w:rsidR="00296753" w:rsidRDefault="00296753" w:rsidP="00296753">
      <w:pPr>
        <w:shd w:val="clear" w:color="auto" w:fill="FFFFFF"/>
        <w:autoSpaceDE w:val="0"/>
        <w:autoSpaceDN w:val="0"/>
        <w:adjustRightInd w:val="0"/>
        <w:rPr>
          <w:rFonts w:ascii="Cambria" w:hAnsi="Cambria" w:cs="Cambria"/>
        </w:rPr>
      </w:pPr>
      <w:r>
        <w:rPr>
          <w:rFonts w:ascii="Cambria" w:hAnsi="Cambria" w:cs="Cambria"/>
          <w:color w:val="FF00FF"/>
        </w:rPr>
        <w:t>10</w:t>
      </w:r>
      <w:r>
        <w:rPr>
          <w:rFonts w:ascii="Cambria" w:hAnsi="Cambria" w:cs="Cambria"/>
        </w:rPr>
        <w:t xml:space="preserve"> </w:t>
      </w:r>
      <w:r>
        <w:rPr>
          <w:rFonts w:ascii="Cambria" w:hAnsi="Cambria" w:cs="Cambria"/>
          <w:color w:val="800000"/>
        </w:rPr>
        <w:t>BASE_CIRCLE</w:t>
      </w:r>
      <w:r>
        <w:rPr>
          <w:rFonts w:ascii="Cambria" w:hAnsi="Cambria" w:cs="Cambria"/>
        </w:rPr>
        <w:t>,</w:t>
      </w:r>
    </w:p>
    <w:p w:rsidR="00296753" w:rsidRDefault="00296753" w:rsidP="00296753">
      <w:pPr>
        <w:shd w:val="clear" w:color="auto" w:fill="FFFFFF"/>
        <w:autoSpaceDE w:val="0"/>
        <w:autoSpaceDN w:val="0"/>
        <w:adjustRightInd w:val="0"/>
        <w:rPr>
          <w:rFonts w:ascii="Cambria" w:hAnsi="Cambria" w:cs="Cambria"/>
        </w:rPr>
      </w:pPr>
      <w:r>
        <w:rPr>
          <w:rFonts w:ascii="Cambria" w:hAnsi="Cambria" w:cs="Cambria"/>
          <w:color w:val="FF00FF"/>
        </w:rPr>
        <w:t>20150301</w:t>
      </w:r>
      <w:r>
        <w:rPr>
          <w:rFonts w:ascii="Cambria" w:hAnsi="Cambria" w:cs="Cambria"/>
        </w:rPr>
        <w:t xml:space="preserve"> </w:t>
      </w:r>
      <w:r>
        <w:rPr>
          <w:rFonts w:ascii="Cambria" w:hAnsi="Cambria" w:cs="Cambria"/>
          <w:color w:val="800000"/>
        </w:rPr>
        <w:t>DATE_SKEY</w:t>
      </w:r>
      <w:r>
        <w:rPr>
          <w:rFonts w:ascii="Cambria" w:hAnsi="Cambria" w:cs="Cambria"/>
        </w:rPr>
        <w:t>,</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color w:val="800000"/>
        </w:rPr>
        <w:t>NATIONAL_INTERNATIONAL</w:t>
      </w:r>
    </w:p>
    <w:p w:rsidR="00296753" w:rsidRDefault="00296753" w:rsidP="00296753">
      <w:pPr>
        <w:shd w:val="clear" w:color="auto" w:fill="FFFFFF"/>
        <w:autoSpaceDE w:val="0"/>
        <w:autoSpaceDN w:val="0"/>
        <w:adjustRightInd w:val="0"/>
        <w:rPr>
          <w:rFonts w:ascii="Cambria" w:hAnsi="Cambria" w:cs="Cambria"/>
          <w:b/>
          <w:bCs/>
          <w:color w:val="0000FF"/>
        </w:rPr>
      </w:pPr>
      <w:r>
        <w:rPr>
          <w:rFonts w:ascii="Cambria" w:hAnsi="Cambria" w:cs="Cambria"/>
          <w:b/>
          <w:bCs/>
          <w:color w:val="0000FF"/>
        </w:rPr>
        <w:t>FROM</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color w:val="800000"/>
        </w:rPr>
        <w:t>DP_VEDW</w:t>
      </w:r>
      <w:r>
        <w:rPr>
          <w:rFonts w:ascii="Cambria" w:hAnsi="Cambria" w:cs="Cambria"/>
        </w:rPr>
        <w:t>.</w:t>
      </w:r>
      <w:r>
        <w:rPr>
          <w:rFonts w:ascii="Cambria" w:hAnsi="Cambria" w:cs="Cambria"/>
          <w:color w:val="800000"/>
        </w:rPr>
        <w:t>SUBSCRIPTION_REFILL_HISTORY</w:t>
      </w:r>
      <w:r>
        <w:rPr>
          <w:rFonts w:ascii="Cambria" w:hAnsi="Cambria" w:cs="Cambria"/>
        </w:rPr>
        <w:t xml:space="preserve"> </w:t>
      </w:r>
      <w:r>
        <w:rPr>
          <w:rFonts w:ascii="Cambria" w:hAnsi="Cambria" w:cs="Cambria"/>
          <w:color w:val="800000"/>
        </w:rPr>
        <w:t>A</w:t>
      </w:r>
    </w:p>
    <w:p w:rsidR="00296753" w:rsidRDefault="00296753" w:rsidP="00296753">
      <w:pPr>
        <w:shd w:val="clear" w:color="auto" w:fill="FFFFFF"/>
        <w:autoSpaceDE w:val="0"/>
        <w:autoSpaceDN w:val="0"/>
        <w:adjustRightInd w:val="0"/>
        <w:rPr>
          <w:rFonts w:ascii="Cambria" w:hAnsi="Cambria" w:cs="Cambria"/>
          <w:b/>
          <w:bCs/>
          <w:color w:val="0000FF"/>
        </w:rPr>
      </w:pPr>
      <w:r>
        <w:rPr>
          <w:rFonts w:ascii="Cambria" w:hAnsi="Cambria" w:cs="Cambria"/>
          <w:b/>
          <w:bCs/>
          <w:color w:val="0000FF"/>
        </w:rPr>
        <w:t>INNER</w:t>
      </w:r>
      <w:r>
        <w:rPr>
          <w:rFonts w:ascii="Cambria" w:hAnsi="Cambria" w:cs="Cambria"/>
        </w:rPr>
        <w:t xml:space="preserve"> </w:t>
      </w:r>
      <w:r>
        <w:rPr>
          <w:rFonts w:ascii="Cambria" w:hAnsi="Cambria" w:cs="Cambria"/>
          <w:b/>
          <w:bCs/>
          <w:color w:val="0000FF"/>
        </w:rPr>
        <w:t>JOIN</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color w:val="800000"/>
        </w:rPr>
        <w:t>DP_BEDW</w:t>
      </w:r>
      <w:r>
        <w:rPr>
          <w:rFonts w:ascii="Cambria" w:hAnsi="Cambria" w:cs="Cambria"/>
        </w:rPr>
        <w:t>.</w:t>
      </w:r>
      <w:r>
        <w:rPr>
          <w:rFonts w:ascii="Cambria" w:hAnsi="Cambria" w:cs="Cambria"/>
          <w:color w:val="800000"/>
        </w:rPr>
        <w:t>LKP_ROAMING_PACK_</w:t>
      </w:r>
      <w:proofErr w:type="gramStart"/>
      <w:r>
        <w:rPr>
          <w:rFonts w:ascii="Cambria" w:hAnsi="Cambria" w:cs="Cambria"/>
          <w:color w:val="800000"/>
        </w:rPr>
        <w:t>MASTER</w:t>
      </w:r>
      <w:r>
        <w:rPr>
          <w:rFonts w:ascii="Cambria" w:hAnsi="Cambria" w:cs="Cambria"/>
        </w:rPr>
        <w:t xml:space="preserve">  </w:t>
      </w:r>
      <w:r>
        <w:rPr>
          <w:rFonts w:ascii="Cambria" w:hAnsi="Cambria" w:cs="Cambria"/>
          <w:color w:val="800000"/>
        </w:rPr>
        <w:t>B</w:t>
      </w:r>
      <w:proofErr w:type="gramEnd"/>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b/>
          <w:bCs/>
          <w:color w:val="0000FF"/>
        </w:rPr>
        <w:t>ON</w:t>
      </w:r>
      <w:r>
        <w:rPr>
          <w:rFonts w:ascii="Cambria" w:hAnsi="Cambria" w:cs="Cambria"/>
        </w:rPr>
        <w:t xml:space="preserve">      </w:t>
      </w:r>
      <w:r>
        <w:rPr>
          <w:rFonts w:ascii="Cambria" w:hAnsi="Cambria" w:cs="Cambria"/>
          <w:color w:val="800000"/>
        </w:rPr>
        <w:t>A</w:t>
      </w:r>
      <w:r>
        <w:rPr>
          <w:rFonts w:ascii="Cambria" w:hAnsi="Cambria" w:cs="Cambria"/>
        </w:rPr>
        <w:t>.</w:t>
      </w:r>
      <w:r>
        <w:rPr>
          <w:rFonts w:ascii="Cambria" w:hAnsi="Cambria" w:cs="Cambria"/>
          <w:color w:val="800000"/>
        </w:rPr>
        <w:t>MRP</w:t>
      </w:r>
      <w:r>
        <w:rPr>
          <w:rFonts w:ascii="Cambria" w:hAnsi="Cambria" w:cs="Cambria"/>
        </w:rPr>
        <w:t>=</w:t>
      </w:r>
      <w:r>
        <w:rPr>
          <w:rFonts w:ascii="Cambria" w:hAnsi="Cambria" w:cs="Cambria"/>
          <w:color w:val="800000"/>
        </w:rPr>
        <w:t>B</w:t>
      </w:r>
      <w:r>
        <w:rPr>
          <w:rFonts w:ascii="Cambria" w:hAnsi="Cambria" w:cs="Cambria"/>
        </w:rPr>
        <w:t>.</w:t>
      </w:r>
      <w:r>
        <w:rPr>
          <w:rFonts w:ascii="Cambria" w:hAnsi="Cambria" w:cs="Cambria"/>
          <w:color w:val="800000"/>
        </w:rPr>
        <w:t>MRP</w:t>
      </w:r>
    </w:p>
    <w:p w:rsidR="00296753" w:rsidRDefault="00296753" w:rsidP="00296753">
      <w:pPr>
        <w:shd w:val="clear" w:color="auto" w:fill="FFFFFF"/>
        <w:autoSpaceDE w:val="0"/>
        <w:autoSpaceDN w:val="0"/>
        <w:adjustRightInd w:val="0"/>
        <w:rPr>
          <w:rFonts w:ascii="Cambria" w:hAnsi="Cambria" w:cs="Cambria"/>
        </w:rPr>
      </w:pPr>
      <w:r>
        <w:rPr>
          <w:rFonts w:ascii="Cambria" w:hAnsi="Cambria" w:cs="Cambria"/>
          <w:b/>
          <w:bCs/>
          <w:color w:val="0000FF"/>
        </w:rPr>
        <w:t>AND</w:t>
      </w:r>
      <w:r>
        <w:rPr>
          <w:rFonts w:ascii="Cambria" w:hAnsi="Cambria" w:cs="Cambria"/>
        </w:rPr>
        <w:t xml:space="preserve">     </w:t>
      </w:r>
      <w:proofErr w:type="gramStart"/>
      <w:r>
        <w:rPr>
          <w:rFonts w:ascii="Cambria" w:hAnsi="Cambria" w:cs="Cambria"/>
        </w:rPr>
        <w:t xml:space="preserve">( </w:t>
      </w:r>
      <w:r>
        <w:rPr>
          <w:rFonts w:ascii="Cambria" w:hAnsi="Cambria" w:cs="Cambria"/>
          <w:color w:val="800000"/>
        </w:rPr>
        <w:t>B</w:t>
      </w:r>
      <w:r>
        <w:rPr>
          <w:rFonts w:ascii="Cambria" w:hAnsi="Cambria" w:cs="Cambria"/>
        </w:rPr>
        <w:t>.</w:t>
      </w:r>
      <w:r>
        <w:rPr>
          <w:rFonts w:ascii="Cambria" w:hAnsi="Cambria" w:cs="Cambria"/>
          <w:color w:val="800000"/>
        </w:rPr>
        <w:t>TALKTIME</w:t>
      </w:r>
      <w:proofErr w:type="gramEnd"/>
      <w:r>
        <w:rPr>
          <w:rFonts w:ascii="Cambria" w:hAnsi="Cambria" w:cs="Cambria"/>
        </w:rPr>
        <w:t xml:space="preserve"> = </w:t>
      </w:r>
      <w:r>
        <w:rPr>
          <w:rFonts w:ascii="Cambria" w:hAnsi="Cambria" w:cs="Cambria"/>
          <w:color w:val="0000FF"/>
        </w:rPr>
        <w:t>COALESCE</w:t>
      </w:r>
      <w:r>
        <w:rPr>
          <w:rFonts w:ascii="Cambria" w:hAnsi="Cambria" w:cs="Cambria"/>
        </w:rPr>
        <w:t>(</w:t>
      </w:r>
      <w:r>
        <w:rPr>
          <w:rFonts w:ascii="Cambria" w:hAnsi="Cambria" w:cs="Cambria"/>
          <w:color w:val="800000"/>
        </w:rPr>
        <w:t>A</w:t>
      </w:r>
      <w:r>
        <w:rPr>
          <w:rFonts w:ascii="Cambria" w:hAnsi="Cambria" w:cs="Cambria"/>
        </w:rPr>
        <w:t>.</w:t>
      </w:r>
      <w:r>
        <w:rPr>
          <w:rFonts w:ascii="Cambria" w:hAnsi="Cambria" w:cs="Cambria"/>
          <w:color w:val="800000"/>
        </w:rPr>
        <w:t>SUBS_REFILL_AMT</w:t>
      </w:r>
      <w:r>
        <w:rPr>
          <w:rFonts w:ascii="Cambria" w:hAnsi="Cambria" w:cs="Cambria"/>
        </w:rPr>
        <w:t>,</w:t>
      </w:r>
      <w:r>
        <w:rPr>
          <w:rFonts w:ascii="Cambria" w:hAnsi="Cambria" w:cs="Cambria"/>
          <w:color w:val="FF00FF"/>
        </w:rPr>
        <w:t>0</w:t>
      </w:r>
      <w:r>
        <w:rPr>
          <w:rFonts w:ascii="Cambria" w:hAnsi="Cambria" w:cs="Cambria"/>
        </w:rPr>
        <w:t xml:space="preserve">) </w:t>
      </w:r>
      <w:r>
        <w:rPr>
          <w:rFonts w:ascii="Cambria" w:hAnsi="Cambria" w:cs="Cambria"/>
          <w:b/>
          <w:bCs/>
          <w:color w:val="0000FF"/>
        </w:rPr>
        <w:t>OR</w:t>
      </w:r>
      <w:r>
        <w:rPr>
          <w:rFonts w:ascii="Cambria" w:hAnsi="Cambria" w:cs="Cambria"/>
        </w:rPr>
        <w:t xml:space="preserve"> </w:t>
      </w:r>
      <w:r>
        <w:rPr>
          <w:rFonts w:ascii="Cambria" w:hAnsi="Cambria" w:cs="Cambria"/>
          <w:color w:val="800000"/>
        </w:rPr>
        <w:t>B</w:t>
      </w:r>
      <w:r>
        <w:rPr>
          <w:rFonts w:ascii="Cambria" w:hAnsi="Cambria" w:cs="Cambria"/>
        </w:rPr>
        <w:t>.</w:t>
      </w:r>
      <w:r>
        <w:rPr>
          <w:rFonts w:ascii="Cambria" w:hAnsi="Cambria" w:cs="Cambria"/>
          <w:color w:val="800000"/>
        </w:rPr>
        <w:t>TALKTIME</w:t>
      </w:r>
      <w:r>
        <w:rPr>
          <w:rFonts w:ascii="Cambria" w:hAnsi="Cambria" w:cs="Cambria"/>
        </w:rPr>
        <w:t xml:space="preserve"> = </w:t>
      </w:r>
      <w:r>
        <w:rPr>
          <w:rFonts w:ascii="Cambria" w:hAnsi="Cambria" w:cs="Cambria"/>
          <w:color w:val="0000FF"/>
        </w:rPr>
        <w:t>COALESCE</w:t>
      </w:r>
      <w:r>
        <w:rPr>
          <w:rFonts w:ascii="Cambria" w:hAnsi="Cambria" w:cs="Cambria"/>
        </w:rPr>
        <w:t>(</w:t>
      </w:r>
      <w:r>
        <w:rPr>
          <w:rFonts w:ascii="Cambria" w:hAnsi="Cambria" w:cs="Cambria"/>
          <w:color w:val="800000"/>
        </w:rPr>
        <w:t>A</w:t>
      </w:r>
      <w:r>
        <w:rPr>
          <w:rFonts w:ascii="Cambria" w:hAnsi="Cambria" w:cs="Cambria"/>
        </w:rPr>
        <w:t>.</w:t>
      </w:r>
      <w:r>
        <w:rPr>
          <w:rFonts w:ascii="Cambria" w:hAnsi="Cambria" w:cs="Cambria"/>
          <w:color w:val="800000"/>
        </w:rPr>
        <w:t>SUBS_REFILL_FACE_VAL</w:t>
      </w:r>
      <w:r>
        <w:rPr>
          <w:rFonts w:ascii="Cambria" w:hAnsi="Cambria" w:cs="Cambria"/>
        </w:rPr>
        <w:t>,</w:t>
      </w:r>
      <w:r>
        <w:rPr>
          <w:rFonts w:ascii="Cambria" w:hAnsi="Cambria" w:cs="Cambria"/>
          <w:color w:val="FF00FF"/>
        </w:rPr>
        <w:t>0</w:t>
      </w:r>
      <w:r>
        <w:rPr>
          <w:rFonts w:ascii="Cambria" w:hAnsi="Cambria" w:cs="Cambria"/>
        </w:rPr>
        <w:t>) )</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b/>
          <w:bCs/>
          <w:color w:val="0000FF"/>
        </w:rPr>
        <w:t>AND</w:t>
      </w:r>
      <w:r>
        <w:rPr>
          <w:rFonts w:ascii="Cambria" w:hAnsi="Cambria" w:cs="Cambria"/>
        </w:rPr>
        <w:t xml:space="preserve">     </w:t>
      </w:r>
      <w:r>
        <w:rPr>
          <w:rFonts w:ascii="Cambria" w:hAnsi="Cambria" w:cs="Cambria"/>
          <w:color w:val="800000"/>
        </w:rPr>
        <w:t>A</w:t>
      </w:r>
      <w:r>
        <w:rPr>
          <w:rFonts w:ascii="Cambria" w:hAnsi="Cambria" w:cs="Cambria"/>
        </w:rPr>
        <w:t>.</w:t>
      </w:r>
      <w:r>
        <w:rPr>
          <w:rFonts w:ascii="Cambria" w:hAnsi="Cambria" w:cs="Cambria"/>
          <w:color w:val="800000"/>
        </w:rPr>
        <w:t>SOURCE_SYSTEM_CODE</w:t>
      </w:r>
      <w:r>
        <w:rPr>
          <w:rFonts w:ascii="Cambria" w:hAnsi="Cambria" w:cs="Cambria"/>
        </w:rPr>
        <w:t>/</w:t>
      </w:r>
      <w:r>
        <w:rPr>
          <w:rFonts w:ascii="Cambria" w:hAnsi="Cambria" w:cs="Cambria"/>
          <w:color w:val="FF00FF"/>
        </w:rPr>
        <w:t>100</w:t>
      </w:r>
      <w:r>
        <w:rPr>
          <w:rFonts w:ascii="Cambria" w:hAnsi="Cambria" w:cs="Cambria"/>
        </w:rPr>
        <w:t>=</w:t>
      </w:r>
      <w:r>
        <w:rPr>
          <w:rFonts w:ascii="Cambria" w:hAnsi="Cambria" w:cs="Cambria"/>
          <w:color w:val="800000"/>
        </w:rPr>
        <w:t>B</w:t>
      </w:r>
      <w:r>
        <w:rPr>
          <w:rFonts w:ascii="Cambria" w:hAnsi="Cambria" w:cs="Cambria"/>
        </w:rPr>
        <w:t>.</w:t>
      </w:r>
      <w:r>
        <w:rPr>
          <w:rFonts w:ascii="Cambria" w:hAnsi="Cambria" w:cs="Cambria"/>
          <w:color w:val="800000"/>
        </w:rPr>
        <w:t>CIRCLE_CODE</w:t>
      </w:r>
    </w:p>
    <w:p w:rsidR="00296753" w:rsidRDefault="00296753" w:rsidP="00296753">
      <w:pPr>
        <w:shd w:val="clear" w:color="auto" w:fill="FFFFFF"/>
        <w:autoSpaceDE w:val="0"/>
        <w:autoSpaceDN w:val="0"/>
        <w:adjustRightInd w:val="0"/>
        <w:rPr>
          <w:rFonts w:ascii="Cambria" w:hAnsi="Cambria" w:cs="Cambria"/>
        </w:rPr>
      </w:pPr>
      <w:r>
        <w:rPr>
          <w:rFonts w:ascii="Cambria" w:hAnsi="Cambria" w:cs="Cambria"/>
          <w:b/>
          <w:bCs/>
          <w:color w:val="0000FF"/>
        </w:rPr>
        <w:t>WHERE</w:t>
      </w:r>
      <w:r>
        <w:rPr>
          <w:rFonts w:ascii="Cambria" w:hAnsi="Cambria" w:cs="Cambria"/>
        </w:rPr>
        <w:t xml:space="preserve">   </w:t>
      </w:r>
      <w:r>
        <w:rPr>
          <w:rFonts w:ascii="Cambria" w:hAnsi="Cambria" w:cs="Cambria"/>
          <w:color w:val="800000"/>
        </w:rPr>
        <w:t>A</w:t>
      </w:r>
      <w:r>
        <w:rPr>
          <w:rFonts w:ascii="Cambria" w:hAnsi="Cambria" w:cs="Cambria"/>
        </w:rPr>
        <w:t>.</w:t>
      </w:r>
      <w:r>
        <w:rPr>
          <w:rFonts w:ascii="Cambria" w:hAnsi="Cambria" w:cs="Cambria"/>
          <w:color w:val="800000"/>
        </w:rPr>
        <w:t>SOURCE_SYSTEM_CODE</w:t>
      </w:r>
      <w:r>
        <w:rPr>
          <w:rFonts w:ascii="Cambria" w:hAnsi="Cambria" w:cs="Cambria"/>
        </w:rPr>
        <w:t xml:space="preserve"> </w:t>
      </w:r>
      <w:r>
        <w:rPr>
          <w:rFonts w:ascii="Cambria" w:hAnsi="Cambria" w:cs="Cambria"/>
          <w:b/>
          <w:bCs/>
          <w:color w:val="0000FF"/>
        </w:rPr>
        <w:t>IN</w:t>
      </w:r>
      <w:r>
        <w:rPr>
          <w:rFonts w:ascii="Cambria" w:hAnsi="Cambria" w:cs="Cambria"/>
        </w:rPr>
        <w:t xml:space="preserve"> (</w:t>
      </w:r>
      <w:r>
        <w:rPr>
          <w:rFonts w:ascii="Cambria" w:hAnsi="Cambria" w:cs="Cambria"/>
          <w:color w:val="FF00FF"/>
        </w:rPr>
        <w:t>1020</w:t>
      </w:r>
      <w:proofErr w:type="gramStart"/>
      <w:r>
        <w:rPr>
          <w:rFonts w:ascii="Cambria" w:hAnsi="Cambria" w:cs="Cambria"/>
        </w:rPr>
        <w:t>,</w:t>
      </w:r>
      <w:r>
        <w:rPr>
          <w:rFonts w:ascii="Cambria" w:hAnsi="Cambria" w:cs="Cambria"/>
          <w:color w:val="FF00FF"/>
        </w:rPr>
        <w:t>1040</w:t>
      </w:r>
      <w:proofErr w:type="gramEnd"/>
      <w:r>
        <w:rPr>
          <w:rFonts w:ascii="Cambria" w:hAnsi="Cambria" w:cs="Cambria"/>
        </w:rPr>
        <w:t>)</w:t>
      </w:r>
    </w:p>
    <w:p w:rsidR="00296753" w:rsidRDefault="00296753" w:rsidP="00296753">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r>
        <w:rPr>
          <w:rFonts w:ascii="Cambria" w:hAnsi="Cambria" w:cs="Cambria"/>
          <w:color w:val="800000"/>
        </w:rPr>
        <w:t>A</w:t>
      </w:r>
      <w:r>
        <w:rPr>
          <w:rFonts w:ascii="Cambria" w:hAnsi="Cambria" w:cs="Cambria"/>
        </w:rPr>
        <w:t>.</w:t>
      </w:r>
      <w:r>
        <w:rPr>
          <w:rFonts w:ascii="Cambria" w:hAnsi="Cambria" w:cs="Cambria"/>
          <w:color w:val="800000"/>
        </w:rPr>
        <w:t>SUBS_REFILL_MODE_CD</w:t>
      </w:r>
      <w:r>
        <w:rPr>
          <w:rFonts w:ascii="Cambria" w:hAnsi="Cambria" w:cs="Cambria"/>
        </w:rPr>
        <w:t>=</w:t>
      </w:r>
      <w:r>
        <w:rPr>
          <w:rFonts w:ascii="Cambria" w:hAnsi="Cambria" w:cs="Cambria"/>
          <w:color w:val="FF00FF"/>
        </w:rPr>
        <w:t>1</w:t>
      </w:r>
    </w:p>
    <w:p w:rsidR="00296753" w:rsidRDefault="00296753" w:rsidP="00296753">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r>
        <w:rPr>
          <w:rFonts w:ascii="Cambria" w:hAnsi="Cambria" w:cs="Cambria"/>
          <w:color w:val="800000"/>
        </w:rPr>
        <w:t>B</w:t>
      </w:r>
      <w:r>
        <w:rPr>
          <w:rFonts w:ascii="Cambria" w:hAnsi="Cambria" w:cs="Cambria"/>
        </w:rPr>
        <w:t>.</w:t>
      </w:r>
      <w:r>
        <w:rPr>
          <w:rFonts w:ascii="Cambria" w:hAnsi="Cambria" w:cs="Cambria"/>
          <w:color w:val="800000"/>
        </w:rPr>
        <w:t>STATUS</w:t>
      </w:r>
      <w:r>
        <w:rPr>
          <w:rFonts w:ascii="Cambria" w:hAnsi="Cambria" w:cs="Cambria"/>
        </w:rPr>
        <w:t>=</w:t>
      </w:r>
      <w:r>
        <w:rPr>
          <w:rFonts w:ascii="Cambria" w:hAnsi="Cambria" w:cs="Cambria"/>
          <w:color w:val="FF00FF"/>
        </w:rPr>
        <w:t>'A'</w:t>
      </w:r>
    </w:p>
    <w:p w:rsidR="00296753" w:rsidRDefault="00296753" w:rsidP="00296753">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r>
        <w:rPr>
          <w:rFonts w:ascii="Cambria" w:hAnsi="Cambria" w:cs="Cambria"/>
          <w:color w:val="800000"/>
        </w:rPr>
        <w:t>RECHARGE_TYPE</w:t>
      </w:r>
      <w:r>
        <w:rPr>
          <w:rFonts w:ascii="Cambria" w:hAnsi="Cambria" w:cs="Cambria"/>
        </w:rPr>
        <w:t xml:space="preserve"> </w:t>
      </w:r>
      <w:r>
        <w:rPr>
          <w:rFonts w:ascii="Cambria" w:hAnsi="Cambria" w:cs="Cambria"/>
          <w:b/>
          <w:bCs/>
          <w:color w:val="0000FF"/>
        </w:rPr>
        <w:t>LIKE</w:t>
      </w:r>
      <w:r>
        <w:rPr>
          <w:rFonts w:ascii="Cambria" w:hAnsi="Cambria" w:cs="Cambria"/>
        </w:rPr>
        <w:t xml:space="preserve"> </w:t>
      </w:r>
      <w:r>
        <w:rPr>
          <w:rFonts w:ascii="Cambria" w:hAnsi="Cambria" w:cs="Cambria"/>
          <w:color w:val="FF00FF"/>
        </w:rPr>
        <w:t>'%ETOP%'</w:t>
      </w:r>
    </w:p>
    <w:p w:rsidR="00296753" w:rsidRDefault="00296753" w:rsidP="00296753">
      <w:pPr>
        <w:shd w:val="clear" w:color="auto" w:fill="FFFFFF"/>
        <w:autoSpaceDE w:val="0"/>
        <w:autoSpaceDN w:val="0"/>
        <w:adjustRightInd w:val="0"/>
        <w:rPr>
          <w:rFonts w:ascii="Cambria" w:hAnsi="Cambria" w:cs="Cambria"/>
          <w:color w:val="FF00FF"/>
        </w:rPr>
      </w:pPr>
      <w:r>
        <w:rPr>
          <w:rFonts w:ascii="Cambria" w:hAnsi="Cambria" w:cs="Cambria"/>
          <w:b/>
          <w:bCs/>
          <w:color w:val="0000FF"/>
        </w:rPr>
        <w:t>AND</w:t>
      </w:r>
      <w:r>
        <w:rPr>
          <w:rFonts w:ascii="Cambria" w:hAnsi="Cambria" w:cs="Cambria"/>
        </w:rPr>
        <w:t xml:space="preserve">     </w:t>
      </w:r>
      <w:r>
        <w:rPr>
          <w:rFonts w:ascii="Cambria" w:hAnsi="Cambria" w:cs="Cambria"/>
          <w:color w:val="800000"/>
        </w:rPr>
        <w:t>A</w:t>
      </w:r>
      <w:r>
        <w:rPr>
          <w:rFonts w:ascii="Cambria" w:hAnsi="Cambria" w:cs="Cambria"/>
        </w:rPr>
        <w:t>.</w:t>
      </w:r>
      <w:r>
        <w:rPr>
          <w:rFonts w:ascii="Cambria" w:hAnsi="Cambria" w:cs="Cambria"/>
          <w:color w:val="800000"/>
        </w:rPr>
        <w:t>SUBS_REFILL_DT</w:t>
      </w:r>
      <w:r>
        <w:rPr>
          <w:rFonts w:ascii="Cambria" w:hAnsi="Cambria" w:cs="Cambria"/>
        </w:rPr>
        <w:t xml:space="preserve"> </w:t>
      </w:r>
      <w:proofErr w:type="gramStart"/>
      <w:r>
        <w:rPr>
          <w:rFonts w:ascii="Cambria" w:hAnsi="Cambria" w:cs="Cambria"/>
          <w:b/>
          <w:bCs/>
          <w:color w:val="0000FF"/>
        </w:rPr>
        <w:t>BETWEEN</w:t>
      </w:r>
      <w:r>
        <w:rPr>
          <w:rFonts w:ascii="Cambria" w:hAnsi="Cambria" w:cs="Cambria"/>
        </w:rPr>
        <w:t xml:space="preserve">  </w:t>
      </w:r>
      <w:r>
        <w:rPr>
          <w:rFonts w:ascii="Cambria" w:hAnsi="Cambria" w:cs="Cambria"/>
          <w:color w:val="FF00FF"/>
        </w:rPr>
        <w:t>'2015</w:t>
      </w:r>
      <w:proofErr w:type="gramEnd"/>
      <w:r>
        <w:rPr>
          <w:rFonts w:ascii="Cambria" w:hAnsi="Cambria" w:cs="Cambria"/>
          <w:color w:val="FF00FF"/>
        </w:rPr>
        <w:t>-03-01'</w:t>
      </w:r>
      <w:r>
        <w:rPr>
          <w:rFonts w:ascii="Cambria" w:hAnsi="Cambria" w:cs="Cambria"/>
        </w:rPr>
        <w:t xml:space="preserve"> </w:t>
      </w:r>
      <w:r>
        <w:rPr>
          <w:rFonts w:ascii="Cambria" w:hAnsi="Cambria" w:cs="Cambria"/>
          <w:b/>
          <w:bCs/>
          <w:color w:val="0000FF"/>
        </w:rPr>
        <w:t>AND</w:t>
      </w:r>
      <w:r>
        <w:rPr>
          <w:rFonts w:ascii="Cambria" w:hAnsi="Cambria" w:cs="Cambria"/>
          <w:color w:val="FF00FF"/>
        </w:rPr>
        <w:t>'2015-03-31'</w:t>
      </w:r>
    </w:p>
    <w:p w:rsidR="00296753" w:rsidRDefault="00296753" w:rsidP="00296753">
      <w:pPr>
        <w:shd w:val="clear" w:color="auto" w:fill="FFFFFF"/>
        <w:autoSpaceDE w:val="0"/>
        <w:autoSpaceDN w:val="0"/>
        <w:adjustRightInd w:val="0"/>
        <w:rPr>
          <w:rFonts w:ascii="Cambria" w:hAnsi="Cambria" w:cs="Cambria"/>
          <w:color w:val="800000"/>
        </w:rPr>
      </w:pPr>
      <w:r>
        <w:rPr>
          <w:rFonts w:ascii="Cambria" w:hAnsi="Cambria" w:cs="Cambria"/>
        </w:rPr>
        <w:t xml:space="preserve">) </w:t>
      </w:r>
      <w:r>
        <w:rPr>
          <w:rFonts w:ascii="Cambria" w:hAnsi="Cambria" w:cs="Cambria"/>
          <w:color w:val="800000"/>
        </w:rPr>
        <w:t>sub</w:t>
      </w:r>
    </w:p>
    <w:p w:rsidR="00296753" w:rsidRDefault="00296753" w:rsidP="00296753">
      <w:pPr>
        <w:rPr>
          <w:rFonts w:ascii="Cambria" w:hAnsi="Cambria" w:cs="Cambria"/>
          <w:color w:val="000000"/>
        </w:rPr>
      </w:pPr>
      <w:r>
        <w:rPr>
          <w:rFonts w:ascii="Cambria" w:hAnsi="Cambria" w:cs="Cambria"/>
          <w:b/>
          <w:bCs/>
          <w:color w:val="0000FF"/>
        </w:rPr>
        <w:t>GROUP</w:t>
      </w:r>
      <w:r>
        <w:rPr>
          <w:rFonts w:ascii="Cambria" w:hAnsi="Cambria" w:cs="Cambria"/>
        </w:rPr>
        <w:t xml:space="preserve"> </w:t>
      </w:r>
      <w:r>
        <w:rPr>
          <w:rFonts w:ascii="Cambria" w:hAnsi="Cambria" w:cs="Cambria"/>
          <w:b/>
          <w:bCs/>
          <w:color w:val="0000FF"/>
        </w:rPr>
        <w:t>BY</w:t>
      </w:r>
      <w:r>
        <w:rPr>
          <w:rFonts w:ascii="Cambria" w:hAnsi="Cambria" w:cs="Cambria"/>
        </w:rPr>
        <w:t xml:space="preserve"> </w:t>
      </w:r>
      <w:proofErr w:type="spellStart"/>
      <w:r>
        <w:rPr>
          <w:rFonts w:ascii="Cambria" w:hAnsi="Cambria" w:cs="Cambria"/>
          <w:color w:val="800000"/>
        </w:rPr>
        <w:t>base_circle</w:t>
      </w:r>
      <w:proofErr w:type="spellEnd"/>
    </w:p>
    <w:p w:rsidR="00296753" w:rsidRDefault="00296753" w:rsidP="009775D6">
      <w:pPr>
        <w:rPr>
          <w:rFonts w:ascii="Cambria" w:hAnsi="Cambria" w:cs="Cambria"/>
          <w:color w:val="000000"/>
        </w:rPr>
      </w:pPr>
    </w:p>
    <w:p w:rsidR="00296753" w:rsidRDefault="00296753" w:rsidP="00296753">
      <w:pPr>
        <w:rPr>
          <w:rFonts w:ascii="Cambria" w:hAnsi="Cambria" w:cs="Cambria"/>
          <w:b/>
          <w:sz w:val="24"/>
          <w:szCs w:val="24"/>
        </w:rPr>
      </w:pPr>
    </w:p>
    <w:p w:rsidR="00296753" w:rsidRDefault="00296753" w:rsidP="00296753">
      <w:pPr>
        <w:rPr>
          <w:rFonts w:ascii="Cambria" w:hAnsi="Cambria" w:cs="Cambria"/>
          <w:b/>
          <w:sz w:val="24"/>
          <w:szCs w:val="24"/>
        </w:rPr>
      </w:pPr>
      <w:r>
        <w:rPr>
          <w:rFonts w:ascii="Cambria" w:hAnsi="Cambria" w:cs="Cambria"/>
          <w:b/>
          <w:sz w:val="24"/>
          <w:szCs w:val="24"/>
        </w:rPr>
        <w:t>Re</w:t>
      </w:r>
      <w:r w:rsidR="005B585B">
        <w:rPr>
          <w:rFonts w:ascii="Cambria" w:hAnsi="Cambria" w:cs="Cambria"/>
          <w:b/>
          <w:sz w:val="24"/>
          <w:szCs w:val="24"/>
        </w:rPr>
        <w:t>-</w:t>
      </w:r>
      <w:proofErr w:type="spellStart"/>
      <w:r>
        <w:rPr>
          <w:rFonts w:ascii="Cambria" w:hAnsi="Cambria" w:cs="Cambria"/>
          <w:b/>
          <w:sz w:val="24"/>
          <w:szCs w:val="24"/>
        </w:rPr>
        <w:t>startability</w:t>
      </w:r>
      <w:proofErr w:type="spellEnd"/>
      <w:r>
        <w:rPr>
          <w:rFonts w:ascii="Cambria" w:hAnsi="Cambria" w:cs="Cambria"/>
          <w:b/>
          <w:sz w:val="24"/>
          <w:szCs w:val="24"/>
        </w:rPr>
        <w:t xml:space="preserve"> -&gt;</w:t>
      </w:r>
    </w:p>
    <w:p w:rsidR="00296753" w:rsidRDefault="00296753" w:rsidP="00296753">
      <w:pPr>
        <w:rPr>
          <w:rFonts w:ascii="Cambria" w:hAnsi="Cambria" w:cs="Cambria"/>
          <w:sz w:val="24"/>
          <w:szCs w:val="24"/>
        </w:rPr>
      </w:pPr>
      <w:r>
        <w:rPr>
          <w:rFonts w:ascii="Cambria" w:hAnsi="Cambria" w:cs="Cambria"/>
          <w:sz w:val="24"/>
          <w:szCs w:val="24"/>
        </w:rPr>
        <w:t xml:space="preserve">In case of failure, if batch is to be restarted from last failed job onwards then delete .par file from restart folder and again run the sequence. </w:t>
      </w:r>
    </w:p>
    <w:p w:rsidR="00296753" w:rsidRDefault="00296753" w:rsidP="00296753">
      <w:pPr>
        <w:rPr>
          <w:rFonts w:ascii="Cambria" w:hAnsi="Cambria" w:cs="Cambria"/>
          <w:sz w:val="24"/>
          <w:szCs w:val="24"/>
        </w:rPr>
      </w:pPr>
      <w:r>
        <w:rPr>
          <w:rFonts w:ascii="Cambria" w:hAnsi="Cambria" w:cs="Cambria"/>
          <w:sz w:val="24"/>
          <w:szCs w:val="24"/>
        </w:rPr>
        <w:t xml:space="preserve">In case if batch is to be restarted from first job, then delete all files from restart folder and also compile the sequence. </w:t>
      </w:r>
    </w:p>
    <w:p w:rsidR="00296753" w:rsidRDefault="00296753" w:rsidP="00296753">
      <w:pPr>
        <w:rPr>
          <w:rFonts w:ascii="Cambria" w:hAnsi="Cambria" w:cs="Cambria"/>
          <w:b/>
          <w:sz w:val="24"/>
          <w:szCs w:val="24"/>
        </w:rPr>
      </w:pPr>
      <w:r>
        <w:rPr>
          <w:rFonts w:ascii="Cambria" w:hAnsi="Cambria" w:cs="Cambria"/>
          <w:b/>
          <w:sz w:val="24"/>
          <w:szCs w:val="24"/>
        </w:rPr>
        <w:t>Files getting generated in restart folder-&gt;</w:t>
      </w:r>
    </w:p>
    <w:p w:rsidR="00296753" w:rsidRDefault="00296753" w:rsidP="00296753">
      <w:pPr>
        <w:rPr>
          <w:rFonts w:ascii="Cambria" w:hAnsi="Cambria" w:cs="Cambria"/>
          <w:sz w:val="24"/>
          <w:szCs w:val="24"/>
        </w:rPr>
      </w:pPr>
      <w:r>
        <w:rPr>
          <w:rFonts w:ascii="Cambria" w:hAnsi="Cambria" w:cs="Cambria"/>
          <w:sz w:val="24"/>
          <w:szCs w:val="24"/>
        </w:rPr>
        <w:t>.par file, .err file, .running file, .log file</w:t>
      </w:r>
    </w:p>
    <w:p w:rsidR="00296753" w:rsidRDefault="00296753" w:rsidP="009775D6">
      <w:pPr>
        <w:rPr>
          <w:rFonts w:ascii="Cambria" w:hAnsi="Cambria" w:cs="Cambria"/>
          <w:color w:val="000000"/>
        </w:rPr>
      </w:pPr>
    </w:p>
    <w:p w:rsidR="009775D6" w:rsidRDefault="009775D6" w:rsidP="009775D6">
      <w:pPr>
        <w:shd w:val="clear" w:color="auto" w:fill="FFFFFF"/>
        <w:autoSpaceDE w:val="0"/>
        <w:autoSpaceDN w:val="0"/>
        <w:adjustRightInd w:val="0"/>
        <w:rPr>
          <w:rFonts w:ascii="Cambria" w:hAnsi="Cambria" w:cs="Cambria"/>
          <w:color w:val="800000"/>
        </w:rPr>
      </w:pPr>
    </w:p>
    <w:p w:rsidR="00E6132D" w:rsidRDefault="00E6132D" w:rsidP="008D47EB">
      <w:pPr>
        <w:ind w:left="360"/>
        <w:rPr>
          <w:i/>
        </w:rPr>
      </w:pPr>
    </w:p>
    <w:p w:rsidR="00C62734" w:rsidRDefault="00C62734" w:rsidP="00C62734">
      <w:pPr>
        <w:autoSpaceDE w:val="0"/>
        <w:rPr>
          <w:rFonts w:ascii="Cambria" w:eastAsia="Vodafone Rg" w:hAnsi="Cambria" w:cs="Cambria"/>
          <w:b/>
          <w:bCs/>
          <w:color w:val="000000"/>
          <w:sz w:val="24"/>
          <w:szCs w:val="24"/>
          <w:u w:val="single"/>
        </w:rPr>
      </w:pPr>
      <w:r>
        <w:rPr>
          <w:rFonts w:ascii="Cambria" w:eastAsia="Vodafone Rg" w:hAnsi="Cambria" w:cs="Cambria"/>
          <w:b/>
          <w:bCs/>
          <w:color w:val="000000"/>
          <w:sz w:val="24"/>
          <w:szCs w:val="24"/>
          <w:u w:val="single"/>
        </w:rPr>
        <w:t xml:space="preserve">Reports with objective of report, Maker Checker, frequency of </w:t>
      </w:r>
      <w:proofErr w:type="gramStart"/>
      <w:r>
        <w:rPr>
          <w:rFonts w:ascii="Cambria" w:eastAsia="Vodafone Rg" w:hAnsi="Cambria" w:cs="Cambria"/>
          <w:b/>
          <w:bCs/>
          <w:color w:val="000000"/>
          <w:sz w:val="24"/>
          <w:szCs w:val="24"/>
          <w:u w:val="single"/>
        </w:rPr>
        <w:t>report ,</w:t>
      </w:r>
      <w:proofErr w:type="gramEnd"/>
      <w:r>
        <w:rPr>
          <w:rFonts w:ascii="Cambria" w:eastAsia="Vodafone Rg" w:hAnsi="Cambria" w:cs="Cambria"/>
          <w:b/>
          <w:bCs/>
          <w:color w:val="000000"/>
          <w:sz w:val="24"/>
          <w:szCs w:val="24"/>
          <w:u w:val="single"/>
        </w:rPr>
        <w:t xml:space="preserve"> </w:t>
      </w:r>
    </w:p>
    <w:p w:rsidR="00C62734" w:rsidRDefault="00C62734" w:rsidP="00C62734">
      <w:pPr>
        <w:autoSpaceDE w:val="0"/>
        <w:rPr>
          <w:rFonts w:ascii="Cambria" w:eastAsia="Vodafone Rg" w:hAnsi="Cambria" w:cs="Cambria"/>
          <w:b/>
          <w:bCs/>
          <w:color w:val="000000"/>
          <w:sz w:val="24"/>
          <w:szCs w:val="24"/>
        </w:rPr>
      </w:pPr>
      <w:proofErr w:type="gramStart"/>
      <w:r>
        <w:rPr>
          <w:rFonts w:ascii="Cambria" w:eastAsia="Vodafone Rg" w:hAnsi="Cambria" w:cs="Cambria"/>
          <w:b/>
          <w:bCs/>
          <w:color w:val="000000"/>
          <w:sz w:val="24"/>
          <w:szCs w:val="24"/>
          <w:u w:val="single"/>
        </w:rPr>
        <w:t>distribution</w:t>
      </w:r>
      <w:proofErr w:type="gramEnd"/>
      <w:r>
        <w:rPr>
          <w:rFonts w:ascii="Cambria" w:eastAsia="Vodafone Rg" w:hAnsi="Cambria" w:cs="Cambria"/>
          <w:b/>
          <w:bCs/>
          <w:color w:val="000000"/>
          <w:sz w:val="24"/>
          <w:szCs w:val="24"/>
          <w:u w:val="single"/>
        </w:rPr>
        <w:t xml:space="preserve"> list , format of report etc.</w:t>
      </w:r>
    </w:p>
    <w:p w:rsidR="00C62734" w:rsidRDefault="00C62734" w:rsidP="00A53EF8">
      <w:pPr>
        <w:numPr>
          <w:ilvl w:val="0"/>
          <w:numId w:val="12"/>
        </w:numPr>
        <w:autoSpaceDE w:val="0"/>
        <w:spacing w:after="200" w:line="276" w:lineRule="auto"/>
        <w:rPr>
          <w:rFonts w:ascii="Cambria" w:eastAsia="Vodafone Rg" w:hAnsi="Cambria" w:cs="Cambria"/>
          <w:color w:val="000000"/>
          <w:sz w:val="24"/>
          <w:szCs w:val="24"/>
        </w:rPr>
      </w:pPr>
      <w:r>
        <w:rPr>
          <w:rFonts w:ascii="Cambria" w:eastAsia="Vodafone Rg" w:hAnsi="Cambria" w:cs="Cambria"/>
          <w:color w:val="000000"/>
          <w:sz w:val="24"/>
          <w:szCs w:val="24"/>
        </w:rPr>
        <w:t>Daily Stats Report</w:t>
      </w:r>
    </w:p>
    <w:p w:rsidR="00C62734" w:rsidRDefault="00C62734" w:rsidP="00A53EF8">
      <w:pPr>
        <w:numPr>
          <w:ilvl w:val="1"/>
          <w:numId w:val="12"/>
        </w:numPr>
        <w:autoSpaceDE w:val="0"/>
        <w:spacing w:after="200" w:line="276" w:lineRule="auto"/>
        <w:rPr>
          <w:rFonts w:ascii="Cambria" w:eastAsia="Vodafone Rg" w:hAnsi="Cambria" w:cs="Cambria"/>
          <w:color w:val="000000"/>
          <w:sz w:val="24"/>
          <w:szCs w:val="24"/>
        </w:rPr>
      </w:pPr>
      <w:r>
        <w:rPr>
          <w:rFonts w:ascii="Cambria" w:eastAsia="Vodafone Rg" w:hAnsi="Cambria" w:cs="Cambria"/>
          <w:color w:val="000000"/>
          <w:sz w:val="24"/>
          <w:szCs w:val="24"/>
        </w:rPr>
        <w:t xml:space="preserve">Objective – daily loading of all MMFA dimensions and facts &amp; </w:t>
      </w:r>
      <w:proofErr w:type="spellStart"/>
      <w:r>
        <w:rPr>
          <w:rFonts w:ascii="Cambria" w:eastAsia="Vodafone Rg" w:hAnsi="Cambria" w:cs="Cambria"/>
          <w:color w:val="000000"/>
          <w:sz w:val="24"/>
          <w:szCs w:val="24"/>
        </w:rPr>
        <w:t>Microsegmentation</w:t>
      </w:r>
      <w:proofErr w:type="spellEnd"/>
      <w:r>
        <w:rPr>
          <w:rFonts w:ascii="Cambria" w:eastAsia="Vodafone Rg" w:hAnsi="Cambria" w:cs="Cambria"/>
          <w:color w:val="000000"/>
          <w:sz w:val="24"/>
          <w:szCs w:val="24"/>
        </w:rPr>
        <w:t>.</w:t>
      </w:r>
    </w:p>
    <w:p w:rsidR="00C62734" w:rsidRDefault="00C62734" w:rsidP="00A53EF8">
      <w:pPr>
        <w:numPr>
          <w:ilvl w:val="1"/>
          <w:numId w:val="12"/>
        </w:numPr>
        <w:autoSpaceDE w:val="0"/>
        <w:spacing w:after="200" w:line="276" w:lineRule="auto"/>
        <w:rPr>
          <w:rFonts w:ascii="Cambria" w:eastAsia="Vodafone Rg" w:hAnsi="Cambria" w:cs="Cambria"/>
          <w:color w:val="000000"/>
          <w:sz w:val="24"/>
          <w:szCs w:val="24"/>
        </w:rPr>
      </w:pPr>
      <w:r>
        <w:rPr>
          <w:rFonts w:ascii="Cambria" w:eastAsia="Vodafone Rg" w:hAnsi="Cambria" w:cs="Cambria"/>
          <w:color w:val="000000"/>
          <w:sz w:val="24"/>
          <w:szCs w:val="24"/>
        </w:rPr>
        <w:t>Also migration of data from production to analytics server.</w:t>
      </w:r>
    </w:p>
    <w:p w:rsidR="00C62734" w:rsidRDefault="00C62734" w:rsidP="00A53EF8">
      <w:pPr>
        <w:numPr>
          <w:ilvl w:val="1"/>
          <w:numId w:val="12"/>
        </w:numPr>
        <w:autoSpaceDE w:val="0"/>
        <w:spacing w:after="200" w:line="276" w:lineRule="auto"/>
        <w:rPr>
          <w:rFonts w:ascii="Cambria" w:eastAsia="Vodafone Rg" w:hAnsi="Cambria" w:cs="Cambria"/>
          <w:color w:val="000000"/>
          <w:sz w:val="24"/>
          <w:szCs w:val="24"/>
        </w:rPr>
      </w:pPr>
      <w:r>
        <w:rPr>
          <w:rFonts w:ascii="Cambria" w:eastAsia="Vodafone Rg" w:hAnsi="Cambria" w:cs="Cambria"/>
          <w:color w:val="000000"/>
          <w:sz w:val="24"/>
          <w:szCs w:val="24"/>
        </w:rPr>
        <w:t>Maker – Person in shift</w:t>
      </w:r>
    </w:p>
    <w:p w:rsidR="00C62734" w:rsidRDefault="00C62734" w:rsidP="00A53EF8">
      <w:pPr>
        <w:numPr>
          <w:ilvl w:val="1"/>
          <w:numId w:val="12"/>
        </w:numPr>
        <w:autoSpaceDE w:val="0"/>
        <w:spacing w:after="200" w:line="276" w:lineRule="auto"/>
        <w:rPr>
          <w:rFonts w:ascii="Cambria" w:eastAsia="Vodafone Rg" w:hAnsi="Cambria" w:cs="Cambria"/>
          <w:color w:val="000000"/>
          <w:sz w:val="24"/>
          <w:szCs w:val="24"/>
        </w:rPr>
      </w:pPr>
      <w:r>
        <w:rPr>
          <w:rFonts w:ascii="Cambria" w:eastAsia="Vodafone Rg" w:hAnsi="Cambria" w:cs="Cambria"/>
          <w:color w:val="000000"/>
          <w:sz w:val="24"/>
          <w:szCs w:val="24"/>
        </w:rPr>
        <w:t>Checker – BI Team</w:t>
      </w:r>
    </w:p>
    <w:p w:rsidR="00C62734" w:rsidRDefault="00C62734" w:rsidP="00A53EF8">
      <w:pPr>
        <w:numPr>
          <w:ilvl w:val="1"/>
          <w:numId w:val="12"/>
        </w:numPr>
        <w:autoSpaceDE w:val="0"/>
        <w:spacing w:after="200" w:line="276" w:lineRule="auto"/>
        <w:rPr>
          <w:rStyle w:val="SourceText"/>
          <w:rFonts w:ascii="Cambria" w:eastAsia="Vodafone Rg" w:hAnsi="Cambria" w:cs="Cambria"/>
          <w:color w:val="000000"/>
          <w:sz w:val="24"/>
          <w:szCs w:val="24"/>
        </w:rPr>
      </w:pPr>
      <w:r>
        <w:rPr>
          <w:rFonts w:ascii="Cambria" w:eastAsia="Vodafone Rg" w:hAnsi="Cambria" w:cs="Cambria"/>
          <w:color w:val="000000"/>
          <w:sz w:val="24"/>
          <w:szCs w:val="24"/>
        </w:rPr>
        <w:t>Frequency – Daily</w:t>
      </w:r>
    </w:p>
    <w:p w:rsidR="00C62734" w:rsidRDefault="00C62734" w:rsidP="00A53EF8">
      <w:pPr>
        <w:numPr>
          <w:ilvl w:val="1"/>
          <w:numId w:val="12"/>
        </w:numPr>
        <w:autoSpaceDE w:val="0"/>
        <w:spacing w:after="200" w:line="276" w:lineRule="auto"/>
        <w:rPr>
          <w:rFonts w:ascii="Cambria" w:hAnsi="Cambria" w:cs="Cambria"/>
        </w:rPr>
      </w:pPr>
      <w:r>
        <w:rPr>
          <w:rStyle w:val="SourceText"/>
          <w:rFonts w:ascii="Cambria" w:eastAsia="Vodafone Rg" w:hAnsi="Cambria" w:cs="Cambria"/>
          <w:color w:val="000000"/>
          <w:sz w:val="24"/>
          <w:szCs w:val="24"/>
        </w:rPr>
        <w:t xml:space="preserve">Distribution List – TBO - BI </w:t>
      </w:r>
    </w:p>
    <w:p w:rsidR="00E6132D" w:rsidRPr="00E6132D" w:rsidRDefault="00E6132D" w:rsidP="00C62734"/>
    <w:p w:rsidR="00E6132D" w:rsidRDefault="00E6132D">
      <w:pPr>
        <w:rPr>
          <w:b/>
        </w:rPr>
      </w:pPr>
    </w:p>
    <w:p w:rsidR="00C62734" w:rsidRDefault="00C62734" w:rsidP="00C62734">
      <w:pPr>
        <w:pStyle w:val="Heading4"/>
        <w:rPr>
          <w:rFonts w:ascii="Cambria" w:hAnsi="Cambria" w:cs="Cambria"/>
        </w:rPr>
      </w:pPr>
      <w:bookmarkStart w:id="89" w:name="_Toc427076624"/>
      <w:r>
        <w:rPr>
          <w:rFonts w:ascii="Cambria" w:hAnsi="Cambria" w:cs="Cambria"/>
        </w:rPr>
        <w:t>Service Level Agreements</w:t>
      </w:r>
      <w:bookmarkEnd w:id="89"/>
    </w:p>
    <w:p w:rsidR="00ED7CAC" w:rsidRDefault="00ED7CAC" w:rsidP="00ED7CAC">
      <w:pPr>
        <w:pStyle w:val="Heading2"/>
      </w:pPr>
    </w:p>
    <w:bookmarkEnd w:id="61"/>
    <w:bookmarkEnd w:id="62"/>
    <w:bookmarkEnd w:id="63"/>
    <w:p w:rsidR="00C62734" w:rsidRDefault="00C62734" w:rsidP="00C62734">
      <w:pPr>
        <w:pStyle w:val="BodyText"/>
        <w:rPr>
          <w:rFonts w:ascii="Cambria" w:hAnsi="Cambria" w:cs="Cambria"/>
        </w:rPr>
      </w:pPr>
    </w:p>
    <w:p w:rsidR="00C62734" w:rsidRDefault="00C62734" w:rsidP="00A53EF8">
      <w:pPr>
        <w:pStyle w:val="BodyText"/>
        <w:numPr>
          <w:ilvl w:val="0"/>
          <w:numId w:val="13"/>
        </w:numPr>
        <w:tabs>
          <w:tab w:val="left" w:pos="707"/>
        </w:tabs>
        <w:spacing w:line="276" w:lineRule="auto"/>
        <w:ind w:left="707" w:hanging="283"/>
        <w:rPr>
          <w:rStyle w:val="Strong"/>
          <w:rFonts w:ascii="Cambria" w:hAnsi="Cambria" w:cs="Cambria"/>
        </w:rPr>
      </w:pPr>
      <w:r>
        <w:rPr>
          <w:rStyle w:val="Strong"/>
          <w:rFonts w:ascii="Cambria" w:hAnsi="Cambria" w:cs="Cambria"/>
        </w:rPr>
        <w:t>System Availability</w:t>
      </w:r>
      <w:r>
        <w:rPr>
          <w:rFonts w:ascii="Cambria" w:hAnsi="Cambria" w:cs="Cambria"/>
        </w:rPr>
        <w:t xml:space="preserve">. </w:t>
      </w:r>
      <w:proofErr w:type="gramStart"/>
      <w:r>
        <w:rPr>
          <w:rFonts w:ascii="Cambria" w:hAnsi="Cambria" w:cs="Cambria"/>
        </w:rPr>
        <w:t>e.g</w:t>
      </w:r>
      <w:proofErr w:type="gramEnd"/>
      <w:r>
        <w:rPr>
          <w:rFonts w:ascii="Cambria" w:hAnsi="Cambria" w:cs="Cambria"/>
        </w:rPr>
        <w:t>. The servers must be available 24X7 days a week.</w:t>
      </w:r>
    </w:p>
    <w:p w:rsidR="00C62734" w:rsidRDefault="00C62734" w:rsidP="00A53EF8">
      <w:pPr>
        <w:pStyle w:val="BodyText"/>
        <w:numPr>
          <w:ilvl w:val="0"/>
          <w:numId w:val="13"/>
        </w:numPr>
        <w:tabs>
          <w:tab w:val="left" w:pos="707"/>
        </w:tabs>
        <w:spacing w:line="276" w:lineRule="auto"/>
        <w:ind w:left="707" w:hanging="283"/>
        <w:rPr>
          <w:rStyle w:val="Strong"/>
          <w:rFonts w:ascii="Cambria" w:hAnsi="Cambria" w:cs="Cambria"/>
        </w:rPr>
      </w:pPr>
      <w:r>
        <w:rPr>
          <w:rStyle w:val="Strong"/>
          <w:rFonts w:ascii="Cambria" w:hAnsi="Cambria" w:cs="Cambria"/>
        </w:rPr>
        <w:t>Recovery Time</w:t>
      </w:r>
      <w:r>
        <w:rPr>
          <w:rFonts w:ascii="Cambria" w:hAnsi="Cambria" w:cs="Cambria"/>
        </w:rPr>
        <w:t xml:space="preserve">. </w:t>
      </w:r>
      <w:proofErr w:type="gramStart"/>
      <w:r>
        <w:rPr>
          <w:rFonts w:ascii="Cambria" w:hAnsi="Cambria" w:cs="Cambria"/>
        </w:rPr>
        <w:t>e.g</w:t>
      </w:r>
      <w:proofErr w:type="gramEnd"/>
      <w:r>
        <w:rPr>
          <w:rFonts w:ascii="Cambria" w:hAnsi="Cambria" w:cs="Cambria"/>
        </w:rPr>
        <w:t>. In the event of a disaster, the systems should be back up and running within one day.</w:t>
      </w:r>
    </w:p>
    <w:p w:rsidR="00C62734" w:rsidRDefault="00C62734" w:rsidP="00A53EF8">
      <w:pPr>
        <w:pStyle w:val="BodyText"/>
        <w:numPr>
          <w:ilvl w:val="0"/>
          <w:numId w:val="13"/>
        </w:numPr>
        <w:tabs>
          <w:tab w:val="left" w:pos="707"/>
        </w:tabs>
        <w:spacing w:line="276" w:lineRule="auto"/>
        <w:ind w:left="707" w:hanging="283"/>
        <w:rPr>
          <w:rFonts w:ascii="Cambria" w:eastAsia="Vodafone Rg" w:hAnsi="Cambria" w:cs="Cambria"/>
          <w:color w:val="000000"/>
          <w:sz w:val="24"/>
          <w:szCs w:val="24"/>
        </w:rPr>
      </w:pPr>
      <w:r>
        <w:rPr>
          <w:rStyle w:val="Strong"/>
          <w:rFonts w:ascii="Cambria" w:hAnsi="Cambria" w:cs="Cambria"/>
        </w:rPr>
        <w:t>Performance</w:t>
      </w:r>
      <w:r>
        <w:rPr>
          <w:rStyle w:val="SourceText"/>
          <w:rFonts w:ascii="Cambria" w:eastAsia="Vodafone Rg" w:hAnsi="Cambria" w:cs="Cambria"/>
        </w:rPr>
        <w:t>. e.g. Transaction response time should not exceed  1 Hr.</w:t>
      </w:r>
    </w:p>
    <w:p w:rsidR="00C62734" w:rsidRDefault="00C62734" w:rsidP="00C62734">
      <w:pPr>
        <w:pStyle w:val="BodyText"/>
        <w:tabs>
          <w:tab w:val="left" w:pos="707"/>
        </w:tabs>
        <w:autoSpaceDE w:val="0"/>
        <w:ind w:left="707" w:hanging="283"/>
        <w:rPr>
          <w:rFonts w:ascii="Cambria" w:eastAsia="Vodafone Rg" w:hAnsi="Cambria" w:cs="Cambria"/>
          <w:color w:val="000000"/>
          <w:sz w:val="24"/>
          <w:szCs w:val="24"/>
        </w:rPr>
      </w:pPr>
    </w:p>
    <w:p w:rsidR="00C62734" w:rsidRDefault="00C62734" w:rsidP="00C62734">
      <w:pPr>
        <w:rPr>
          <w:rFonts w:ascii="Cambria" w:eastAsia="Vodafone Rg" w:hAnsi="Cambria" w:cs="Cambria"/>
          <w:b/>
          <w:bCs/>
          <w:color w:val="000000"/>
          <w:sz w:val="13"/>
          <w:szCs w:val="13"/>
          <w:u w:val="single"/>
        </w:rPr>
      </w:pPr>
      <w:r>
        <w:rPr>
          <w:rFonts w:ascii="Cambria" w:eastAsia="Vodafone Rg" w:hAnsi="Cambria" w:cs="Cambria"/>
          <w:b/>
          <w:bCs/>
          <w:color w:val="000000"/>
          <w:sz w:val="24"/>
          <w:szCs w:val="24"/>
          <w:u w:val="single"/>
        </w:rPr>
        <w:t>SOX compliance controls and documentation wherever applicable</w:t>
      </w:r>
    </w:p>
    <w:p w:rsidR="00C62734" w:rsidRDefault="00C62734" w:rsidP="00C62734">
      <w:pPr>
        <w:rPr>
          <w:rStyle w:val="SourceText"/>
          <w:rFonts w:ascii="Cambria" w:eastAsia="Vodafone Rg" w:hAnsi="Cambria" w:cs="Cambria"/>
          <w:color w:val="000000"/>
          <w:sz w:val="24"/>
          <w:szCs w:val="24"/>
        </w:rPr>
      </w:pPr>
      <w:r>
        <w:rPr>
          <w:rFonts w:ascii="Cambria" w:eastAsia="Vodafone Rg" w:hAnsi="Cambria" w:cs="Cambria"/>
          <w:color w:val="000000"/>
          <w:sz w:val="24"/>
          <w:szCs w:val="24"/>
        </w:rPr>
        <w:t>-Raise RFC to make any changes in Production Server</w:t>
      </w:r>
    </w:p>
    <w:p w:rsidR="00C62734" w:rsidRDefault="00C62734" w:rsidP="00C62734">
      <w:pPr>
        <w:rPr>
          <w:rStyle w:val="SourceText"/>
          <w:rFonts w:ascii="Cambria" w:eastAsia="Vodafone Rg" w:hAnsi="Cambria" w:cs="Cambria"/>
          <w:color w:val="000000"/>
          <w:sz w:val="24"/>
          <w:szCs w:val="24"/>
        </w:rPr>
      </w:pPr>
    </w:p>
    <w:p w:rsidR="00C62734" w:rsidRDefault="00C62734" w:rsidP="00C62734">
      <w:pPr>
        <w:rPr>
          <w:rFonts w:ascii="Cambria" w:eastAsia="Vodafone Rg" w:hAnsi="Cambria" w:cs="Cambria"/>
          <w:b/>
          <w:bCs/>
          <w:color w:val="000000"/>
          <w:sz w:val="13"/>
          <w:szCs w:val="13"/>
          <w:u w:val="single"/>
        </w:rPr>
      </w:pPr>
      <w:r>
        <w:rPr>
          <w:rFonts w:ascii="Cambria" w:eastAsia="Vodafone Rg" w:hAnsi="Cambria" w:cs="Cambria"/>
          <w:b/>
          <w:bCs/>
          <w:color w:val="000000"/>
          <w:sz w:val="24"/>
          <w:szCs w:val="24"/>
          <w:u w:val="single"/>
        </w:rPr>
        <w:t>BRM (Business Review Meetings) review process and frequency</w:t>
      </w:r>
    </w:p>
    <w:p w:rsidR="00C62734" w:rsidRDefault="00C62734" w:rsidP="00C62734">
      <w:pPr>
        <w:tabs>
          <w:tab w:val="left" w:pos="707"/>
        </w:tabs>
        <w:autoSpaceDE w:val="0"/>
        <w:rPr>
          <w:rStyle w:val="SourceText"/>
          <w:rFonts w:ascii="Cambria" w:eastAsia="Vodafone Rg" w:hAnsi="Cambria" w:cs="Cambria"/>
          <w:color w:val="000000"/>
          <w:sz w:val="24"/>
          <w:szCs w:val="24"/>
        </w:rPr>
      </w:pPr>
      <w:r>
        <w:rPr>
          <w:rStyle w:val="SourceText"/>
          <w:rFonts w:ascii="Cambria" w:eastAsia="Vodafone Rg" w:hAnsi="Cambria" w:cs="Cambria"/>
          <w:color w:val="000000"/>
          <w:sz w:val="24"/>
          <w:szCs w:val="24"/>
        </w:rPr>
        <w:t>-Meetings are held in case of major change or issues</w:t>
      </w:r>
    </w:p>
    <w:p w:rsidR="00A307BF" w:rsidRDefault="00A307BF" w:rsidP="00A307BF">
      <w:pPr>
        <w:pStyle w:val="BodyText"/>
      </w:pPr>
    </w:p>
    <w:p w:rsidR="00A307BF" w:rsidRPr="00A307BF" w:rsidRDefault="00A307BF" w:rsidP="00A307BF">
      <w:pPr>
        <w:pStyle w:val="BodyText"/>
        <w:rPr>
          <w:b/>
        </w:rPr>
      </w:pPr>
      <w:r w:rsidRPr="00A307BF">
        <w:rPr>
          <w:b/>
        </w:rPr>
        <w:t xml:space="preserve">Upstream </w:t>
      </w:r>
      <w:proofErr w:type="gramStart"/>
      <w:r w:rsidRPr="00A307BF">
        <w:rPr>
          <w:b/>
        </w:rPr>
        <w:t>Partners :</w:t>
      </w:r>
      <w:proofErr w:type="gramEnd"/>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2311"/>
        <w:gridCol w:w="2160"/>
        <w:gridCol w:w="3780"/>
      </w:tblGrid>
      <w:tr w:rsidR="00A307BF" w:rsidTr="00DC1DCF">
        <w:tc>
          <w:tcPr>
            <w:tcW w:w="839" w:type="dxa"/>
            <w:tcBorders>
              <w:top w:val="single" w:sz="4" w:space="0" w:color="auto"/>
              <w:left w:val="single" w:sz="4" w:space="0" w:color="auto"/>
              <w:bottom w:val="single" w:sz="4" w:space="0" w:color="auto"/>
              <w:right w:val="single" w:sz="4" w:space="0" w:color="auto"/>
            </w:tcBorders>
          </w:tcPr>
          <w:p w:rsidR="00A307BF" w:rsidRDefault="00A307BF" w:rsidP="00DC1DCF">
            <w:pPr>
              <w:rPr>
                <w:b/>
              </w:rPr>
            </w:pPr>
            <w:r>
              <w:rPr>
                <w:b/>
              </w:rPr>
              <w:t>Level</w:t>
            </w:r>
          </w:p>
        </w:tc>
        <w:tc>
          <w:tcPr>
            <w:tcW w:w="2311" w:type="dxa"/>
            <w:tcBorders>
              <w:top w:val="single" w:sz="4" w:space="0" w:color="auto"/>
              <w:left w:val="single" w:sz="4" w:space="0" w:color="auto"/>
              <w:bottom w:val="single" w:sz="4" w:space="0" w:color="auto"/>
              <w:right w:val="single" w:sz="4" w:space="0" w:color="auto"/>
            </w:tcBorders>
          </w:tcPr>
          <w:p w:rsidR="00A307BF" w:rsidRDefault="00A307BF" w:rsidP="00DC1DCF">
            <w:pPr>
              <w:rPr>
                <w:b/>
              </w:rPr>
            </w:pPr>
            <w:r>
              <w:rPr>
                <w:b/>
              </w:rPr>
              <w:t>Name</w:t>
            </w:r>
          </w:p>
        </w:tc>
        <w:tc>
          <w:tcPr>
            <w:tcW w:w="2160" w:type="dxa"/>
            <w:tcBorders>
              <w:top w:val="single" w:sz="4" w:space="0" w:color="auto"/>
              <w:left w:val="single" w:sz="4" w:space="0" w:color="auto"/>
              <w:bottom w:val="single" w:sz="4" w:space="0" w:color="auto"/>
              <w:right w:val="single" w:sz="4" w:space="0" w:color="auto"/>
            </w:tcBorders>
          </w:tcPr>
          <w:p w:rsidR="00A307BF" w:rsidRDefault="00A307BF" w:rsidP="00DC1DCF">
            <w:pPr>
              <w:rPr>
                <w:b/>
              </w:rPr>
            </w:pPr>
            <w:r>
              <w:rPr>
                <w:b/>
              </w:rPr>
              <w:t>Contact Number</w:t>
            </w:r>
          </w:p>
        </w:tc>
        <w:tc>
          <w:tcPr>
            <w:tcW w:w="3780" w:type="dxa"/>
            <w:tcBorders>
              <w:top w:val="single" w:sz="4" w:space="0" w:color="auto"/>
              <w:left w:val="single" w:sz="4" w:space="0" w:color="auto"/>
              <w:bottom w:val="single" w:sz="4" w:space="0" w:color="auto"/>
              <w:right w:val="single" w:sz="4" w:space="0" w:color="auto"/>
            </w:tcBorders>
          </w:tcPr>
          <w:p w:rsidR="00A307BF" w:rsidRDefault="00A307BF" w:rsidP="00DC1DCF">
            <w:pPr>
              <w:rPr>
                <w:b/>
              </w:rPr>
            </w:pPr>
            <w:r>
              <w:rPr>
                <w:b/>
              </w:rPr>
              <w:t>Email Id</w:t>
            </w:r>
          </w:p>
        </w:tc>
      </w:tr>
      <w:tr w:rsidR="00A307BF" w:rsidTr="00DC1DCF">
        <w:tc>
          <w:tcPr>
            <w:tcW w:w="839" w:type="dxa"/>
            <w:tcBorders>
              <w:top w:val="single" w:sz="4" w:space="0" w:color="auto"/>
              <w:left w:val="single" w:sz="4" w:space="0" w:color="auto"/>
              <w:bottom w:val="single" w:sz="4" w:space="0" w:color="auto"/>
              <w:right w:val="single" w:sz="4" w:space="0" w:color="auto"/>
            </w:tcBorders>
          </w:tcPr>
          <w:p w:rsidR="00A307BF" w:rsidRDefault="00A307BF" w:rsidP="00DC1DCF">
            <w:pPr>
              <w:rPr>
                <w:vertAlign w:val="superscript"/>
              </w:rPr>
            </w:pPr>
            <w:r>
              <w:t>1</w:t>
            </w:r>
          </w:p>
        </w:tc>
        <w:tc>
          <w:tcPr>
            <w:tcW w:w="2311" w:type="dxa"/>
            <w:tcBorders>
              <w:top w:val="single" w:sz="4" w:space="0" w:color="auto"/>
              <w:left w:val="single" w:sz="4" w:space="0" w:color="auto"/>
              <w:bottom w:val="single" w:sz="4" w:space="0" w:color="auto"/>
              <w:right w:val="single" w:sz="4" w:space="0" w:color="auto"/>
            </w:tcBorders>
          </w:tcPr>
          <w:p w:rsidR="00A307BF" w:rsidRDefault="0038005F" w:rsidP="00DC1DCF">
            <w:r>
              <w:t>Usage T</w:t>
            </w:r>
            <w:r w:rsidR="00A307BF">
              <w:t>eam</w:t>
            </w:r>
          </w:p>
        </w:tc>
        <w:tc>
          <w:tcPr>
            <w:tcW w:w="2160" w:type="dxa"/>
            <w:tcBorders>
              <w:top w:val="single" w:sz="4" w:space="0" w:color="auto"/>
              <w:left w:val="single" w:sz="4" w:space="0" w:color="auto"/>
              <w:bottom w:val="single" w:sz="4" w:space="0" w:color="auto"/>
              <w:right w:val="single" w:sz="4" w:space="0" w:color="auto"/>
            </w:tcBorders>
          </w:tcPr>
          <w:p w:rsidR="00A307BF" w:rsidRDefault="00A307BF" w:rsidP="00DC1DCF">
            <w:r>
              <w:t>020-67061529</w:t>
            </w:r>
          </w:p>
          <w:p w:rsidR="00A307BF" w:rsidRDefault="00A307BF" w:rsidP="00DC1DCF"/>
        </w:tc>
        <w:tc>
          <w:tcPr>
            <w:tcW w:w="3780" w:type="dxa"/>
            <w:tcBorders>
              <w:top w:val="single" w:sz="4" w:space="0" w:color="auto"/>
              <w:left w:val="single" w:sz="4" w:space="0" w:color="auto"/>
              <w:bottom w:val="single" w:sz="4" w:space="0" w:color="auto"/>
              <w:right w:val="single" w:sz="4" w:space="0" w:color="auto"/>
            </w:tcBorders>
          </w:tcPr>
          <w:p w:rsidR="00A307BF" w:rsidRDefault="0038005F" w:rsidP="00DC1DCF">
            <w:r>
              <w:t>velbiops@in.ibm.com</w:t>
            </w:r>
          </w:p>
        </w:tc>
      </w:tr>
      <w:tr w:rsidR="00A307BF" w:rsidTr="00DC1DCF">
        <w:tc>
          <w:tcPr>
            <w:tcW w:w="839" w:type="dxa"/>
            <w:tcBorders>
              <w:top w:val="single" w:sz="4" w:space="0" w:color="auto"/>
              <w:left w:val="single" w:sz="4" w:space="0" w:color="auto"/>
              <w:bottom w:val="single" w:sz="4" w:space="0" w:color="auto"/>
              <w:right w:val="single" w:sz="4" w:space="0" w:color="auto"/>
            </w:tcBorders>
          </w:tcPr>
          <w:p w:rsidR="00A307BF" w:rsidRDefault="00A307BF" w:rsidP="00DC1DCF">
            <w:r>
              <w:t>2</w:t>
            </w:r>
          </w:p>
        </w:tc>
        <w:tc>
          <w:tcPr>
            <w:tcW w:w="2311" w:type="dxa"/>
            <w:tcBorders>
              <w:top w:val="single" w:sz="4" w:space="0" w:color="auto"/>
              <w:left w:val="single" w:sz="4" w:space="0" w:color="auto"/>
              <w:bottom w:val="single" w:sz="4" w:space="0" w:color="auto"/>
              <w:right w:val="single" w:sz="4" w:space="0" w:color="auto"/>
            </w:tcBorders>
          </w:tcPr>
          <w:p w:rsidR="00A307BF" w:rsidRDefault="0038005F" w:rsidP="00DC1DCF">
            <w:r>
              <w:t>MI Team</w:t>
            </w:r>
          </w:p>
        </w:tc>
        <w:tc>
          <w:tcPr>
            <w:tcW w:w="2160" w:type="dxa"/>
            <w:tcBorders>
              <w:top w:val="single" w:sz="4" w:space="0" w:color="auto"/>
              <w:left w:val="single" w:sz="4" w:space="0" w:color="auto"/>
              <w:bottom w:val="single" w:sz="4" w:space="0" w:color="auto"/>
              <w:right w:val="single" w:sz="4" w:space="0" w:color="auto"/>
            </w:tcBorders>
          </w:tcPr>
          <w:p w:rsidR="00A307BF" w:rsidRDefault="0038005F" w:rsidP="00DC1DCF">
            <w:r>
              <w:t>020-67061517</w:t>
            </w:r>
          </w:p>
        </w:tc>
        <w:tc>
          <w:tcPr>
            <w:tcW w:w="3780" w:type="dxa"/>
            <w:tcBorders>
              <w:top w:val="single" w:sz="4" w:space="0" w:color="auto"/>
              <w:left w:val="single" w:sz="4" w:space="0" w:color="auto"/>
              <w:bottom w:val="single" w:sz="4" w:space="0" w:color="auto"/>
              <w:right w:val="single" w:sz="4" w:space="0" w:color="auto"/>
            </w:tcBorders>
          </w:tcPr>
          <w:p w:rsidR="00A307BF" w:rsidRPr="00155539" w:rsidRDefault="0038005F" w:rsidP="00DC1DCF">
            <w:pPr>
              <w:rPr>
                <w:rStyle w:val="Hyperlink"/>
                <w:rFonts w:eastAsia="Verdana"/>
              </w:rPr>
            </w:pPr>
            <w:r>
              <w:rPr>
                <w:rStyle w:val="Hyperlink"/>
                <w:rFonts w:eastAsia="Verdana"/>
              </w:rPr>
              <w:t>velbisas@in.ibm.com</w:t>
            </w:r>
          </w:p>
        </w:tc>
      </w:tr>
      <w:tr w:rsidR="00A307BF" w:rsidTr="00DC1DCF">
        <w:trPr>
          <w:trHeight w:val="227"/>
        </w:trPr>
        <w:tc>
          <w:tcPr>
            <w:tcW w:w="839" w:type="dxa"/>
            <w:tcBorders>
              <w:top w:val="single" w:sz="4" w:space="0" w:color="auto"/>
              <w:left w:val="single" w:sz="4" w:space="0" w:color="auto"/>
              <w:bottom w:val="single" w:sz="4" w:space="0" w:color="auto"/>
              <w:right w:val="single" w:sz="4" w:space="0" w:color="auto"/>
            </w:tcBorders>
          </w:tcPr>
          <w:p w:rsidR="00A307BF" w:rsidRDefault="00A307BF" w:rsidP="00DC1DCF">
            <w:r>
              <w:t>3</w:t>
            </w:r>
          </w:p>
        </w:tc>
        <w:tc>
          <w:tcPr>
            <w:tcW w:w="2311" w:type="dxa"/>
            <w:tcBorders>
              <w:top w:val="single" w:sz="4" w:space="0" w:color="auto"/>
              <w:left w:val="single" w:sz="4" w:space="0" w:color="auto"/>
              <w:bottom w:val="single" w:sz="4" w:space="0" w:color="auto"/>
              <w:right w:val="single" w:sz="4" w:space="0" w:color="auto"/>
            </w:tcBorders>
          </w:tcPr>
          <w:p w:rsidR="00A307BF" w:rsidRPr="00155539" w:rsidRDefault="0038005F" w:rsidP="00DC1DCF">
            <w:r>
              <w:t>Non-Usage Team</w:t>
            </w:r>
          </w:p>
        </w:tc>
        <w:tc>
          <w:tcPr>
            <w:tcW w:w="2160" w:type="dxa"/>
            <w:tcBorders>
              <w:top w:val="single" w:sz="4" w:space="0" w:color="auto"/>
              <w:left w:val="single" w:sz="4" w:space="0" w:color="auto"/>
              <w:bottom w:val="single" w:sz="4" w:space="0" w:color="auto"/>
              <w:right w:val="single" w:sz="4" w:space="0" w:color="auto"/>
            </w:tcBorders>
          </w:tcPr>
          <w:p w:rsidR="00A307BF" w:rsidRDefault="0038005F" w:rsidP="00DC1DCF">
            <w:r>
              <w:t>020-67061527</w:t>
            </w:r>
          </w:p>
        </w:tc>
        <w:tc>
          <w:tcPr>
            <w:tcW w:w="3780" w:type="dxa"/>
            <w:tcBorders>
              <w:top w:val="single" w:sz="4" w:space="0" w:color="auto"/>
              <w:left w:val="single" w:sz="4" w:space="0" w:color="auto"/>
              <w:bottom w:val="single" w:sz="4" w:space="0" w:color="auto"/>
              <w:right w:val="single" w:sz="4" w:space="0" w:color="auto"/>
            </w:tcBorders>
          </w:tcPr>
          <w:p w:rsidR="00A307BF" w:rsidRPr="00155539" w:rsidRDefault="0038005F" w:rsidP="00DC1DCF">
            <w:pPr>
              <w:rPr>
                <w:rStyle w:val="Hyperlink"/>
                <w:rFonts w:eastAsia="Verdana"/>
              </w:rPr>
            </w:pPr>
            <w:r>
              <w:t>velbiops@in.ibm.com</w:t>
            </w:r>
          </w:p>
        </w:tc>
      </w:tr>
    </w:tbl>
    <w:p w:rsidR="00A307BF" w:rsidRDefault="00A307BF" w:rsidP="00A307BF">
      <w:pPr>
        <w:pStyle w:val="BodyText"/>
      </w:pPr>
    </w:p>
    <w:p w:rsidR="00A307BF" w:rsidRDefault="00A307BF" w:rsidP="00A307BF">
      <w:pPr>
        <w:pStyle w:val="BodyText"/>
      </w:pPr>
      <w:r>
        <w:t xml:space="preserve">Source Feeds </w:t>
      </w:r>
      <w:proofErr w:type="gramStart"/>
      <w:r>
        <w:t>Details :</w:t>
      </w:r>
      <w:proofErr w:type="gramEnd"/>
      <w:r>
        <w:t xml:space="preserve"> </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1351"/>
        <w:gridCol w:w="1594"/>
        <w:gridCol w:w="2368"/>
        <w:gridCol w:w="3014"/>
      </w:tblGrid>
      <w:tr w:rsidR="00A307BF" w:rsidTr="0038005F">
        <w:tc>
          <w:tcPr>
            <w:tcW w:w="786" w:type="dxa"/>
            <w:tcBorders>
              <w:top w:val="single" w:sz="4" w:space="0" w:color="auto"/>
              <w:left w:val="single" w:sz="4" w:space="0" w:color="auto"/>
              <w:bottom w:val="single" w:sz="4" w:space="0" w:color="auto"/>
              <w:right w:val="single" w:sz="4" w:space="0" w:color="auto"/>
            </w:tcBorders>
          </w:tcPr>
          <w:p w:rsidR="00A307BF" w:rsidRDefault="00A307BF" w:rsidP="00DC1DCF">
            <w:pPr>
              <w:rPr>
                <w:b/>
              </w:rPr>
            </w:pPr>
            <w:r>
              <w:rPr>
                <w:b/>
              </w:rPr>
              <w:t>Level</w:t>
            </w:r>
          </w:p>
        </w:tc>
        <w:tc>
          <w:tcPr>
            <w:tcW w:w="1351" w:type="dxa"/>
            <w:tcBorders>
              <w:top w:val="single" w:sz="4" w:space="0" w:color="auto"/>
              <w:left w:val="single" w:sz="4" w:space="0" w:color="auto"/>
              <w:bottom w:val="single" w:sz="4" w:space="0" w:color="auto"/>
              <w:right w:val="single" w:sz="4" w:space="0" w:color="auto"/>
            </w:tcBorders>
          </w:tcPr>
          <w:p w:rsidR="00A307BF" w:rsidRDefault="00A307BF" w:rsidP="00DC1DCF">
            <w:pPr>
              <w:rPr>
                <w:b/>
              </w:rPr>
            </w:pPr>
            <w:r>
              <w:rPr>
                <w:b/>
              </w:rPr>
              <w:t>Name</w:t>
            </w:r>
          </w:p>
        </w:tc>
        <w:tc>
          <w:tcPr>
            <w:tcW w:w="1594" w:type="dxa"/>
            <w:tcBorders>
              <w:top w:val="single" w:sz="4" w:space="0" w:color="auto"/>
              <w:left w:val="single" w:sz="4" w:space="0" w:color="auto"/>
              <w:bottom w:val="single" w:sz="4" w:space="0" w:color="auto"/>
              <w:right w:val="single" w:sz="4" w:space="0" w:color="auto"/>
            </w:tcBorders>
          </w:tcPr>
          <w:p w:rsidR="00A307BF" w:rsidRDefault="00A307BF" w:rsidP="00DC1DCF">
            <w:pPr>
              <w:rPr>
                <w:b/>
              </w:rPr>
            </w:pPr>
            <w:r>
              <w:rPr>
                <w:b/>
              </w:rPr>
              <w:t>Feed SLA timing</w:t>
            </w:r>
          </w:p>
        </w:tc>
        <w:tc>
          <w:tcPr>
            <w:tcW w:w="2368" w:type="dxa"/>
            <w:tcBorders>
              <w:top w:val="single" w:sz="4" w:space="0" w:color="auto"/>
              <w:left w:val="single" w:sz="4" w:space="0" w:color="auto"/>
              <w:bottom w:val="single" w:sz="4" w:space="0" w:color="auto"/>
              <w:right w:val="single" w:sz="4" w:space="0" w:color="auto"/>
            </w:tcBorders>
          </w:tcPr>
          <w:p w:rsidR="00A307BF" w:rsidRDefault="00A307BF" w:rsidP="00DC1DCF">
            <w:pPr>
              <w:rPr>
                <w:b/>
              </w:rPr>
            </w:pPr>
            <w:r>
              <w:rPr>
                <w:b/>
              </w:rPr>
              <w:t>Contact Number</w:t>
            </w:r>
          </w:p>
        </w:tc>
        <w:tc>
          <w:tcPr>
            <w:tcW w:w="3014" w:type="dxa"/>
            <w:tcBorders>
              <w:top w:val="single" w:sz="4" w:space="0" w:color="auto"/>
              <w:left w:val="single" w:sz="4" w:space="0" w:color="auto"/>
              <w:bottom w:val="single" w:sz="4" w:space="0" w:color="auto"/>
              <w:right w:val="single" w:sz="4" w:space="0" w:color="auto"/>
            </w:tcBorders>
          </w:tcPr>
          <w:p w:rsidR="00A307BF" w:rsidRDefault="00A307BF" w:rsidP="00DC1DCF">
            <w:pPr>
              <w:rPr>
                <w:b/>
              </w:rPr>
            </w:pPr>
            <w:r>
              <w:rPr>
                <w:b/>
              </w:rPr>
              <w:t>Email Id</w:t>
            </w:r>
          </w:p>
        </w:tc>
      </w:tr>
      <w:tr w:rsidR="00A307BF" w:rsidTr="0038005F">
        <w:tc>
          <w:tcPr>
            <w:tcW w:w="786" w:type="dxa"/>
            <w:tcBorders>
              <w:top w:val="single" w:sz="4" w:space="0" w:color="auto"/>
              <w:left w:val="single" w:sz="4" w:space="0" w:color="auto"/>
              <w:bottom w:val="single" w:sz="4" w:space="0" w:color="auto"/>
              <w:right w:val="single" w:sz="4" w:space="0" w:color="auto"/>
            </w:tcBorders>
          </w:tcPr>
          <w:p w:rsidR="00A307BF" w:rsidRDefault="00A307BF" w:rsidP="00DC1DCF">
            <w:pPr>
              <w:rPr>
                <w:vertAlign w:val="superscript"/>
              </w:rPr>
            </w:pPr>
            <w:r>
              <w:t>1</w:t>
            </w:r>
          </w:p>
        </w:tc>
        <w:tc>
          <w:tcPr>
            <w:tcW w:w="1351" w:type="dxa"/>
            <w:tcBorders>
              <w:top w:val="single" w:sz="4" w:space="0" w:color="auto"/>
              <w:left w:val="single" w:sz="4" w:space="0" w:color="auto"/>
              <w:bottom w:val="single" w:sz="4" w:space="0" w:color="auto"/>
              <w:right w:val="single" w:sz="4" w:space="0" w:color="auto"/>
            </w:tcBorders>
          </w:tcPr>
          <w:p w:rsidR="00A307BF" w:rsidRDefault="0038005F" w:rsidP="00DC1DCF">
            <w:r>
              <w:t>Usage</w:t>
            </w:r>
          </w:p>
        </w:tc>
        <w:tc>
          <w:tcPr>
            <w:tcW w:w="1594" w:type="dxa"/>
            <w:tcBorders>
              <w:top w:val="single" w:sz="4" w:space="0" w:color="auto"/>
              <w:left w:val="single" w:sz="4" w:space="0" w:color="auto"/>
              <w:bottom w:val="single" w:sz="4" w:space="0" w:color="auto"/>
              <w:right w:val="single" w:sz="4" w:space="0" w:color="auto"/>
            </w:tcBorders>
          </w:tcPr>
          <w:p w:rsidR="00A307BF" w:rsidRPr="00980F9B" w:rsidRDefault="0038005F" w:rsidP="00DC1DCF">
            <w:r>
              <w:t>7</w:t>
            </w:r>
            <w:r w:rsidR="00A307BF">
              <w:t>.30 AM</w:t>
            </w:r>
          </w:p>
        </w:tc>
        <w:tc>
          <w:tcPr>
            <w:tcW w:w="2368" w:type="dxa"/>
            <w:tcBorders>
              <w:top w:val="single" w:sz="4" w:space="0" w:color="auto"/>
              <w:left w:val="single" w:sz="4" w:space="0" w:color="auto"/>
              <w:bottom w:val="single" w:sz="4" w:space="0" w:color="auto"/>
              <w:right w:val="single" w:sz="4" w:space="0" w:color="auto"/>
            </w:tcBorders>
          </w:tcPr>
          <w:p w:rsidR="0038005F" w:rsidRDefault="0038005F" w:rsidP="0038005F">
            <w:r>
              <w:t>020-67061529</w:t>
            </w:r>
          </w:p>
          <w:p w:rsidR="00A307BF" w:rsidRDefault="00A307BF" w:rsidP="00DC1DCF"/>
        </w:tc>
        <w:tc>
          <w:tcPr>
            <w:tcW w:w="3014" w:type="dxa"/>
            <w:tcBorders>
              <w:top w:val="single" w:sz="4" w:space="0" w:color="auto"/>
              <w:left w:val="single" w:sz="4" w:space="0" w:color="auto"/>
              <w:bottom w:val="single" w:sz="4" w:space="0" w:color="auto"/>
              <w:right w:val="single" w:sz="4" w:space="0" w:color="auto"/>
            </w:tcBorders>
          </w:tcPr>
          <w:p w:rsidR="00A307BF" w:rsidRDefault="0038005F" w:rsidP="00DC1DCF">
            <w:r>
              <w:t>velbiops@in.ibm.com</w:t>
            </w:r>
          </w:p>
        </w:tc>
      </w:tr>
      <w:tr w:rsidR="00A307BF" w:rsidTr="0038005F">
        <w:tc>
          <w:tcPr>
            <w:tcW w:w="786" w:type="dxa"/>
            <w:tcBorders>
              <w:top w:val="single" w:sz="4" w:space="0" w:color="auto"/>
              <w:left w:val="single" w:sz="4" w:space="0" w:color="auto"/>
              <w:bottom w:val="single" w:sz="4" w:space="0" w:color="auto"/>
              <w:right w:val="single" w:sz="4" w:space="0" w:color="auto"/>
            </w:tcBorders>
          </w:tcPr>
          <w:p w:rsidR="00A307BF" w:rsidRDefault="00A307BF" w:rsidP="00DC1DCF">
            <w:r>
              <w:t>2</w:t>
            </w:r>
          </w:p>
        </w:tc>
        <w:tc>
          <w:tcPr>
            <w:tcW w:w="1351" w:type="dxa"/>
            <w:tcBorders>
              <w:top w:val="single" w:sz="4" w:space="0" w:color="auto"/>
              <w:left w:val="single" w:sz="4" w:space="0" w:color="auto"/>
              <w:bottom w:val="single" w:sz="4" w:space="0" w:color="auto"/>
              <w:right w:val="single" w:sz="4" w:space="0" w:color="auto"/>
            </w:tcBorders>
          </w:tcPr>
          <w:p w:rsidR="00A307BF" w:rsidRDefault="0038005F" w:rsidP="00DC1DCF">
            <w:r>
              <w:t>Non Usage</w:t>
            </w:r>
          </w:p>
        </w:tc>
        <w:tc>
          <w:tcPr>
            <w:tcW w:w="1594" w:type="dxa"/>
            <w:tcBorders>
              <w:top w:val="single" w:sz="4" w:space="0" w:color="auto"/>
              <w:left w:val="single" w:sz="4" w:space="0" w:color="auto"/>
              <w:bottom w:val="single" w:sz="4" w:space="0" w:color="auto"/>
              <w:right w:val="single" w:sz="4" w:space="0" w:color="auto"/>
            </w:tcBorders>
          </w:tcPr>
          <w:p w:rsidR="00A307BF" w:rsidRPr="00980F9B" w:rsidRDefault="0038005F" w:rsidP="00DC1DCF">
            <w:r>
              <w:t>7</w:t>
            </w:r>
            <w:r w:rsidR="00A307BF">
              <w:t>.30 AM</w:t>
            </w:r>
          </w:p>
        </w:tc>
        <w:tc>
          <w:tcPr>
            <w:tcW w:w="2368" w:type="dxa"/>
            <w:tcBorders>
              <w:top w:val="single" w:sz="4" w:space="0" w:color="auto"/>
              <w:left w:val="single" w:sz="4" w:space="0" w:color="auto"/>
              <w:bottom w:val="single" w:sz="4" w:space="0" w:color="auto"/>
              <w:right w:val="single" w:sz="4" w:space="0" w:color="auto"/>
            </w:tcBorders>
          </w:tcPr>
          <w:p w:rsidR="00A307BF" w:rsidRDefault="0038005F" w:rsidP="00DC1DCF">
            <w:r>
              <w:t>020-6706152</w:t>
            </w:r>
            <w:r>
              <w:t>7</w:t>
            </w:r>
          </w:p>
        </w:tc>
        <w:tc>
          <w:tcPr>
            <w:tcW w:w="3014" w:type="dxa"/>
            <w:tcBorders>
              <w:top w:val="single" w:sz="4" w:space="0" w:color="auto"/>
              <w:left w:val="single" w:sz="4" w:space="0" w:color="auto"/>
              <w:bottom w:val="single" w:sz="4" w:space="0" w:color="auto"/>
              <w:right w:val="single" w:sz="4" w:space="0" w:color="auto"/>
            </w:tcBorders>
          </w:tcPr>
          <w:p w:rsidR="00A307BF" w:rsidRDefault="0038005F" w:rsidP="00DC1DCF">
            <w:pPr>
              <w:rPr>
                <w:rStyle w:val="Hyperlink"/>
                <w:rFonts w:eastAsia="Verdana"/>
              </w:rPr>
            </w:pPr>
            <w:r>
              <w:t>velbiops@in.ibm.com</w:t>
            </w:r>
          </w:p>
        </w:tc>
      </w:tr>
      <w:tr w:rsidR="0038005F" w:rsidTr="0038005F">
        <w:tc>
          <w:tcPr>
            <w:tcW w:w="786" w:type="dxa"/>
            <w:tcBorders>
              <w:top w:val="single" w:sz="4" w:space="0" w:color="auto"/>
              <w:left w:val="single" w:sz="4" w:space="0" w:color="auto"/>
              <w:bottom w:val="single" w:sz="4" w:space="0" w:color="auto"/>
              <w:right w:val="single" w:sz="4" w:space="0" w:color="auto"/>
            </w:tcBorders>
          </w:tcPr>
          <w:p w:rsidR="0038005F" w:rsidRDefault="0038005F" w:rsidP="0038005F">
            <w:r>
              <w:t>3</w:t>
            </w:r>
          </w:p>
        </w:tc>
        <w:tc>
          <w:tcPr>
            <w:tcW w:w="1351" w:type="dxa"/>
            <w:tcBorders>
              <w:top w:val="single" w:sz="4" w:space="0" w:color="auto"/>
              <w:left w:val="single" w:sz="4" w:space="0" w:color="auto"/>
              <w:bottom w:val="single" w:sz="4" w:space="0" w:color="auto"/>
              <w:right w:val="single" w:sz="4" w:space="0" w:color="auto"/>
            </w:tcBorders>
          </w:tcPr>
          <w:p w:rsidR="0038005F" w:rsidRDefault="0038005F" w:rsidP="0038005F">
            <w:r>
              <w:t>MI Team</w:t>
            </w:r>
          </w:p>
        </w:tc>
        <w:tc>
          <w:tcPr>
            <w:tcW w:w="1594" w:type="dxa"/>
            <w:tcBorders>
              <w:top w:val="single" w:sz="4" w:space="0" w:color="auto"/>
              <w:left w:val="single" w:sz="4" w:space="0" w:color="auto"/>
              <w:bottom w:val="single" w:sz="4" w:space="0" w:color="auto"/>
              <w:right w:val="single" w:sz="4" w:space="0" w:color="auto"/>
            </w:tcBorders>
          </w:tcPr>
          <w:p w:rsidR="0038005F" w:rsidRPr="00980F9B" w:rsidRDefault="0038005F" w:rsidP="0038005F">
            <w:r>
              <w:t>7</w:t>
            </w:r>
            <w:r>
              <w:t>.30 AM</w:t>
            </w:r>
          </w:p>
        </w:tc>
        <w:tc>
          <w:tcPr>
            <w:tcW w:w="2368" w:type="dxa"/>
            <w:tcBorders>
              <w:top w:val="single" w:sz="4" w:space="0" w:color="auto"/>
              <w:left w:val="single" w:sz="4" w:space="0" w:color="auto"/>
              <w:bottom w:val="single" w:sz="4" w:space="0" w:color="auto"/>
              <w:right w:val="single" w:sz="4" w:space="0" w:color="auto"/>
            </w:tcBorders>
          </w:tcPr>
          <w:p w:rsidR="0038005F" w:rsidRDefault="0038005F" w:rsidP="0038005F">
            <w:r>
              <w:t>020-67061517</w:t>
            </w:r>
          </w:p>
        </w:tc>
        <w:tc>
          <w:tcPr>
            <w:tcW w:w="3014" w:type="dxa"/>
            <w:tcBorders>
              <w:top w:val="single" w:sz="4" w:space="0" w:color="auto"/>
              <w:left w:val="single" w:sz="4" w:space="0" w:color="auto"/>
              <w:bottom w:val="single" w:sz="4" w:space="0" w:color="auto"/>
              <w:right w:val="single" w:sz="4" w:space="0" w:color="auto"/>
            </w:tcBorders>
          </w:tcPr>
          <w:p w:rsidR="0038005F" w:rsidRDefault="0038005F" w:rsidP="0038005F">
            <w:pPr>
              <w:rPr>
                <w:rStyle w:val="Hyperlink"/>
                <w:rFonts w:eastAsia="Verdana"/>
              </w:rPr>
            </w:pPr>
            <w:r>
              <w:t>velbisa</w:t>
            </w:r>
            <w:r>
              <w:t>s@in.ibm.com</w:t>
            </w:r>
          </w:p>
        </w:tc>
      </w:tr>
    </w:tbl>
    <w:p w:rsidR="00A307BF" w:rsidRDefault="00A307BF" w:rsidP="00A307BF">
      <w:pPr>
        <w:pStyle w:val="BodyText"/>
      </w:pPr>
    </w:p>
    <w:p w:rsidR="00A307BF" w:rsidRDefault="00A307BF" w:rsidP="00A307BF">
      <w:pPr>
        <w:pStyle w:val="BodyText"/>
      </w:pPr>
      <w:r>
        <w:t xml:space="preserve">Downstream Team </w:t>
      </w:r>
      <w:proofErr w:type="gramStart"/>
      <w:r>
        <w:t>Details :</w:t>
      </w:r>
      <w:proofErr w:type="gramEnd"/>
      <w:r>
        <w:t xml:space="preserve"> </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2311"/>
        <w:gridCol w:w="2160"/>
        <w:gridCol w:w="3780"/>
      </w:tblGrid>
      <w:tr w:rsidR="00A307BF" w:rsidTr="00DC1DCF">
        <w:tc>
          <w:tcPr>
            <w:tcW w:w="839" w:type="dxa"/>
            <w:tcBorders>
              <w:top w:val="single" w:sz="4" w:space="0" w:color="auto"/>
              <w:left w:val="single" w:sz="4" w:space="0" w:color="auto"/>
              <w:bottom w:val="single" w:sz="4" w:space="0" w:color="auto"/>
              <w:right w:val="single" w:sz="4" w:space="0" w:color="auto"/>
            </w:tcBorders>
          </w:tcPr>
          <w:p w:rsidR="00A307BF" w:rsidRDefault="00A307BF" w:rsidP="00DC1DCF">
            <w:pPr>
              <w:rPr>
                <w:b/>
              </w:rPr>
            </w:pPr>
            <w:r>
              <w:rPr>
                <w:b/>
              </w:rPr>
              <w:t>Level</w:t>
            </w:r>
          </w:p>
        </w:tc>
        <w:tc>
          <w:tcPr>
            <w:tcW w:w="2311" w:type="dxa"/>
            <w:tcBorders>
              <w:top w:val="single" w:sz="4" w:space="0" w:color="auto"/>
              <w:left w:val="single" w:sz="4" w:space="0" w:color="auto"/>
              <w:bottom w:val="single" w:sz="4" w:space="0" w:color="auto"/>
              <w:right w:val="single" w:sz="4" w:space="0" w:color="auto"/>
            </w:tcBorders>
          </w:tcPr>
          <w:p w:rsidR="00A307BF" w:rsidRDefault="00A307BF" w:rsidP="00DC1DCF">
            <w:pPr>
              <w:rPr>
                <w:b/>
              </w:rPr>
            </w:pPr>
            <w:r>
              <w:rPr>
                <w:b/>
              </w:rPr>
              <w:t>Name</w:t>
            </w:r>
          </w:p>
        </w:tc>
        <w:tc>
          <w:tcPr>
            <w:tcW w:w="2160" w:type="dxa"/>
            <w:tcBorders>
              <w:top w:val="single" w:sz="4" w:space="0" w:color="auto"/>
              <w:left w:val="single" w:sz="4" w:space="0" w:color="auto"/>
              <w:bottom w:val="single" w:sz="4" w:space="0" w:color="auto"/>
              <w:right w:val="single" w:sz="4" w:space="0" w:color="auto"/>
            </w:tcBorders>
          </w:tcPr>
          <w:p w:rsidR="00A307BF" w:rsidRDefault="00A307BF" w:rsidP="00DC1DCF">
            <w:pPr>
              <w:rPr>
                <w:b/>
              </w:rPr>
            </w:pPr>
            <w:r>
              <w:rPr>
                <w:b/>
              </w:rPr>
              <w:t>Contact Number</w:t>
            </w:r>
          </w:p>
        </w:tc>
        <w:tc>
          <w:tcPr>
            <w:tcW w:w="3780" w:type="dxa"/>
            <w:tcBorders>
              <w:top w:val="single" w:sz="4" w:space="0" w:color="auto"/>
              <w:left w:val="single" w:sz="4" w:space="0" w:color="auto"/>
              <w:bottom w:val="single" w:sz="4" w:space="0" w:color="auto"/>
              <w:right w:val="single" w:sz="4" w:space="0" w:color="auto"/>
            </w:tcBorders>
          </w:tcPr>
          <w:p w:rsidR="00A307BF" w:rsidRDefault="00A307BF" w:rsidP="00DC1DCF">
            <w:pPr>
              <w:rPr>
                <w:b/>
              </w:rPr>
            </w:pPr>
            <w:r>
              <w:rPr>
                <w:b/>
              </w:rPr>
              <w:t>Email Id</w:t>
            </w:r>
          </w:p>
        </w:tc>
      </w:tr>
      <w:tr w:rsidR="00A307BF" w:rsidTr="00DC1DCF">
        <w:tc>
          <w:tcPr>
            <w:tcW w:w="839" w:type="dxa"/>
            <w:tcBorders>
              <w:top w:val="single" w:sz="4" w:space="0" w:color="auto"/>
              <w:left w:val="single" w:sz="4" w:space="0" w:color="auto"/>
              <w:bottom w:val="single" w:sz="4" w:space="0" w:color="auto"/>
              <w:right w:val="single" w:sz="4" w:space="0" w:color="auto"/>
            </w:tcBorders>
          </w:tcPr>
          <w:p w:rsidR="00A307BF" w:rsidRDefault="00A307BF" w:rsidP="00DC1DCF">
            <w:pPr>
              <w:rPr>
                <w:vertAlign w:val="superscript"/>
              </w:rPr>
            </w:pPr>
            <w:r>
              <w:t>1</w:t>
            </w:r>
          </w:p>
        </w:tc>
        <w:tc>
          <w:tcPr>
            <w:tcW w:w="2311" w:type="dxa"/>
            <w:tcBorders>
              <w:top w:val="single" w:sz="4" w:space="0" w:color="auto"/>
              <w:left w:val="single" w:sz="4" w:space="0" w:color="auto"/>
              <w:bottom w:val="single" w:sz="4" w:space="0" w:color="auto"/>
              <w:right w:val="single" w:sz="4" w:space="0" w:color="auto"/>
            </w:tcBorders>
          </w:tcPr>
          <w:p w:rsidR="00A307BF" w:rsidRDefault="00A307BF" w:rsidP="00DC1DCF">
            <w:proofErr w:type="spellStart"/>
            <w:r>
              <w:t>Cognos</w:t>
            </w:r>
            <w:proofErr w:type="spellEnd"/>
          </w:p>
        </w:tc>
        <w:tc>
          <w:tcPr>
            <w:tcW w:w="2160" w:type="dxa"/>
            <w:tcBorders>
              <w:top w:val="single" w:sz="4" w:space="0" w:color="auto"/>
              <w:left w:val="single" w:sz="4" w:space="0" w:color="auto"/>
              <w:bottom w:val="single" w:sz="4" w:space="0" w:color="auto"/>
              <w:right w:val="single" w:sz="4" w:space="0" w:color="auto"/>
            </w:tcBorders>
          </w:tcPr>
          <w:p w:rsidR="00A307BF" w:rsidRDefault="0038005F" w:rsidP="00DC1DCF">
            <w:r>
              <w:t>020-41475402</w:t>
            </w:r>
          </w:p>
        </w:tc>
        <w:tc>
          <w:tcPr>
            <w:tcW w:w="3780" w:type="dxa"/>
            <w:tcBorders>
              <w:top w:val="single" w:sz="4" w:space="0" w:color="auto"/>
              <w:left w:val="single" w:sz="4" w:space="0" w:color="auto"/>
              <w:bottom w:val="single" w:sz="4" w:space="0" w:color="auto"/>
              <w:right w:val="single" w:sz="4" w:space="0" w:color="auto"/>
            </w:tcBorders>
          </w:tcPr>
          <w:p w:rsidR="00A307BF" w:rsidRDefault="0038005F" w:rsidP="00DC1DCF">
            <w:hyperlink r:id="rId34" w:history="1">
              <w:r w:rsidRPr="002B04AF">
                <w:rPr>
                  <w:rStyle w:val="Hyperlink"/>
                </w:rPr>
                <w:t>vilbmmfa@in.ibm.com</w:t>
              </w:r>
            </w:hyperlink>
          </w:p>
        </w:tc>
      </w:tr>
    </w:tbl>
    <w:p w:rsidR="00A307BF" w:rsidRPr="00DF48DE" w:rsidRDefault="00A307BF" w:rsidP="00A307BF">
      <w:pPr>
        <w:pStyle w:val="Heading1"/>
        <w:numPr>
          <w:ilvl w:val="0"/>
          <w:numId w:val="0"/>
        </w:numPr>
      </w:pPr>
      <w:bookmarkStart w:id="90" w:name="_Toc389213799"/>
      <w:bookmarkStart w:id="91" w:name="_Toc427076313"/>
      <w:bookmarkStart w:id="92" w:name="_Toc427076567"/>
      <w:bookmarkStart w:id="93" w:name="_Toc427076625"/>
      <w:proofErr w:type="gramStart"/>
      <w:r>
        <w:lastRenderedPageBreak/>
        <w:t>6.</w:t>
      </w:r>
      <w:r w:rsidRPr="007252B6">
        <w:t>Risks</w:t>
      </w:r>
      <w:proofErr w:type="gramEnd"/>
      <w:r w:rsidRPr="007252B6">
        <w:t xml:space="preserve"> and I</w:t>
      </w:r>
      <w:r w:rsidRPr="007252B6">
        <w:t>s</w:t>
      </w:r>
      <w:r w:rsidRPr="007252B6">
        <w:t>sues</w:t>
      </w:r>
      <w:bookmarkEnd w:id="90"/>
      <w:bookmarkEnd w:id="91"/>
      <w:bookmarkEnd w:id="92"/>
      <w:bookmarkEnd w:id="93"/>
    </w:p>
    <w:p w:rsidR="00A307BF" w:rsidRPr="00BE2192" w:rsidRDefault="00A307BF" w:rsidP="00A307BF">
      <w:pPr>
        <w:pStyle w:val="BodyText"/>
        <w:tabs>
          <w:tab w:val="left" w:pos="8805"/>
        </w:tabs>
        <w:jc w:val="both"/>
        <w:rPr>
          <w:rFonts w:ascii="Vodafone Rg" w:hAnsi="Vodafone Rg"/>
        </w:rPr>
      </w:pPr>
      <w:r w:rsidRPr="00BE2192">
        <w:rPr>
          <w:rFonts w:ascii="Vodafone Rg" w:hAnsi="Vodafone Rg"/>
        </w:rPr>
        <w:t>The following risks and issues have been identified in the application:</w:t>
      </w:r>
    </w:p>
    <w:tbl>
      <w:tblPr>
        <w:tblW w:w="0" w:type="auto"/>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36"/>
        <w:gridCol w:w="2538"/>
        <w:gridCol w:w="4860"/>
      </w:tblGrid>
      <w:tr w:rsidR="00A307BF" w:rsidRPr="00BE2192" w:rsidTr="00DC1DCF">
        <w:trPr>
          <w:tblHeader/>
        </w:trPr>
        <w:tc>
          <w:tcPr>
            <w:tcW w:w="936" w:type="dxa"/>
            <w:shd w:val="pct12" w:color="auto" w:fill="auto"/>
          </w:tcPr>
          <w:p w:rsidR="00A307BF" w:rsidRPr="00BE2192" w:rsidRDefault="00A307BF" w:rsidP="00DC1DCF">
            <w:pPr>
              <w:pStyle w:val="Column-RowHeading"/>
              <w:jc w:val="center"/>
              <w:rPr>
                <w:rFonts w:ascii="Vodafone Rg" w:hAnsi="Vodafone Rg"/>
              </w:rPr>
            </w:pPr>
            <w:r w:rsidRPr="00BE2192">
              <w:rPr>
                <w:rFonts w:ascii="Vodafone Rg" w:hAnsi="Vodafone Rg"/>
              </w:rPr>
              <w:t>No</w:t>
            </w:r>
          </w:p>
        </w:tc>
        <w:tc>
          <w:tcPr>
            <w:tcW w:w="2538" w:type="dxa"/>
            <w:shd w:val="pct12" w:color="auto" w:fill="auto"/>
          </w:tcPr>
          <w:p w:rsidR="00A307BF" w:rsidRPr="00BE2192" w:rsidRDefault="00A307BF" w:rsidP="00DC1DCF">
            <w:pPr>
              <w:pStyle w:val="Column-RowHeading"/>
              <w:jc w:val="both"/>
              <w:rPr>
                <w:rFonts w:ascii="Vodafone Rg" w:hAnsi="Vodafone Rg"/>
              </w:rPr>
            </w:pPr>
            <w:r w:rsidRPr="00BE2192">
              <w:rPr>
                <w:rFonts w:ascii="Vodafone Rg" w:hAnsi="Vodafone Rg"/>
              </w:rPr>
              <w:t>Description of Risk / Issue</w:t>
            </w:r>
          </w:p>
        </w:tc>
        <w:tc>
          <w:tcPr>
            <w:tcW w:w="4860" w:type="dxa"/>
            <w:shd w:val="pct12" w:color="auto" w:fill="auto"/>
          </w:tcPr>
          <w:p w:rsidR="00A307BF" w:rsidRPr="00BE2192" w:rsidRDefault="00A307BF" w:rsidP="00DC1DCF">
            <w:pPr>
              <w:pStyle w:val="Column-RowHeading"/>
              <w:rPr>
                <w:rFonts w:ascii="Vodafone Rg" w:hAnsi="Vodafone Rg"/>
              </w:rPr>
            </w:pPr>
            <w:r w:rsidRPr="00BE2192">
              <w:rPr>
                <w:rFonts w:ascii="Vodafone Rg" w:hAnsi="Vodafone Rg"/>
              </w:rPr>
              <w:t>Mitigation</w:t>
            </w:r>
          </w:p>
        </w:tc>
      </w:tr>
      <w:tr w:rsidR="00A307BF" w:rsidRPr="00BE2192" w:rsidTr="00DC1DCF">
        <w:tc>
          <w:tcPr>
            <w:tcW w:w="936" w:type="dxa"/>
          </w:tcPr>
          <w:p w:rsidR="00A307BF" w:rsidRPr="00BE2192" w:rsidRDefault="00A307BF" w:rsidP="00DC1DCF">
            <w:pPr>
              <w:pStyle w:val="TableText"/>
              <w:jc w:val="center"/>
              <w:rPr>
                <w:rFonts w:ascii="Vodafone Rg" w:hAnsi="Vodafone Rg"/>
                <w:color w:val="000000"/>
              </w:rPr>
            </w:pPr>
            <w:r w:rsidRPr="00BE2192">
              <w:rPr>
                <w:rFonts w:ascii="Vodafone Rg" w:hAnsi="Vodafone Rg"/>
                <w:color w:val="000000"/>
              </w:rPr>
              <w:t>1</w:t>
            </w:r>
          </w:p>
        </w:tc>
        <w:tc>
          <w:tcPr>
            <w:tcW w:w="2538" w:type="dxa"/>
          </w:tcPr>
          <w:p w:rsidR="00A307BF" w:rsidRPr="00BE2192" w:rsidRDefault="00A307BF" w:rsidP="00DC1DCF">
            <w:pPr>
              <w:autoSpaceDE w:val="0"/>
              <w:autoSpaceDN w:val="0"/>
              <w:adjustRightInd w:val="0"/>
              <w:jc w:val="both"/>
              <w:rPr>
                <w:rFonts w:ascii="Vodafone Rg" w:hAnsi="Vodafone Rg"/>
                <w:color w:val="000000"/>
              </w:rPr>
            </w:pPr>
            <w:r w:rsidRPr="00BE2192">
              <w:rPr>
                <w:rFonts w:ascii="Vodafone Rg" w:hAnsi="Vodafone Rg"/>
                <w:color w:val="000000"/>
              </w:rPr>
              <w:t>Trend Issues</w:t>
            </w:r>
          </w:p>
        </w:tc>
        <w:tc>
          <w:tcPr>
            <w:tcW w:w="4860" w:type="dxa"/>
          </w:tcPr>
          <w:p w:rsidR="00A307BF" w:rsidRPr="00BE2192" w:rsidRDefault="00A307BF" w:rsidP="00DC1DCF">
            <w:pPr>
              <w:pStyle w:val="TableText"/>
              <w:rPr>
                <w:rFonts w:ascii="Vodafone Rg" w:hAnsi="Vodafone Rg"/>
                <w:color w:val="000000"/>
              </w:rPr>
            </w:pPr>
            <w:r>
              <w:rPr>
                <w:rFonts w:ascii="Vodafone Rg" w:hAnsi="Vodafone Rg"/>
                <w:color w:val="000000"/>
              </w:rPr>
              <w:t>Post Loading the trends have to be validated by the team</w:t>
            </w:r>
          </w:p>
        </w:tc>
      </w:tr>
      <w:tr w:rsidR="00A307BF" w:rsidRPr="00BE2192" w:rsidTr="00DC1DCF">
        <w:tc>
          <w:tcPr>
            <w:tcW w:w="936" w:type="dxa"/>
          </w:tcPr>
          <w:p w:rsidR="00A307BF" w:rsidRPr="00BE2192" w:rsidRDefault="00A307BF" w:rsidP="00DC1DCF">
            <w:pPr>
              <w:pStyle w:val="TableText"/>
              <w:jc w:val="center"/>
              <w:rPr>
                <w:rFonts w:ascii="Vodafone Rg" w:hAnsi="Vodafone Rg"/>
                <w:color w:val="000000"/>
              </w:rPr>
            </w:pPr>
            <w:r>
              <w:rPr>
                <w:rFonts w:ascii="Vodafone Rg" w:hAnsi="Vodafone Rg"/>
                <w:color w:val="000000"/>
              </w:rPr>
              <w:t>2</w:t>
            </w:r>
          </w:p>
        </w:tc>
        <w:tc>
          <w:tcPr>
            <w:tcW w:w="2538" w:type="dxa"/>
          </w:tcPr>
          <w:p w:rsidR="00A307BF" w:rsidRPr="00BE2192" w:rsidRDefault="00A307BF" w:rsidP="00DC1DCF">
            <w:pPr>
              <w:autoSpaceDE w:val="0"/>
              <w:autoSpaceDN w:val="0"/>
              <w:adjustRightInd w:val="0"/>
              <w:jc w:val="both"/>
              <w:rPr>
                <w:rFonts w:ascii="Vodafone Rg" w:hAnsi="Vodafone Rg"/>
                <w:color w:val="000000"/>
              </w:rPr>
            </w:pPr>
            <w:r w:rsidRPr="00BE2192">
              <w:rPr>
                <w:rFonts w:ascii="Vodafone Rg" w:hAnsi="Vodafone Rg"/>
                <w:color w:val="000000"/>
              </w:rPr>
              <w:t>Loading Issues</w:t>
            </w:r>
          </w:p>
        </w:tc>
        <w:tc>
          <w:tcPr>
            <w:tcW w:w="4860" w:type="dxa"/>
          </w:tcPr>
          <w:p w:rsidR="00A307BF" w:rsidRPr="00BE2192" w:rsidRDefault="00A307BF" w:rsidP="00DC1DCF">
            <w:pPr>
              <w:pStyle w:val="TableText"/>
              <w:rPr>
                <w:rFonts w:ascii="Vodafone Rg" w:hAnsi="Vodafone Rg"/>
                <w:color w:val="000000"/>
              </w:rPr>
            </w:pPr>
            <w:r>
              <w:rPr>
                <w:rFonts w:ascii="Vodafone Rg" w:hAnsi="Vodafone Rg"/>
                <w:color w:val="000000"/>
              </w:rPr>
              <w:t>Team has been instructed to monitor and validate the loa</w:t>
            </w:r>
            <w:r>
              <w:rPr>
                <w:rFonts w:ascii="Vodafone Rg" w:hAnsi="Vodafone Rg"/>
                <w:color w:val="000000"/>
              </w:rPr>
              <w:t>d</w:t>
            </w:r>
            <w:r>
              <w:rPr>
                <w:rFonts w:ascii="Vodafone Rg" w:hAnsi="Vodafone Rg"/>
                <w:color w:val="000000"/>
              </w:rPr>
              <w:t>ing process</w:t>
            </w:r>
          </w:p>
        </w:tc>
      </w:tr>
      <w:tr w:rsidR="00A307BF" w:rsidRPr="00BE2192" w:rsidTr="00DC1DCF">
        <w:tc>
          <w:tcPr>
            <w:tcW w:w="936" w:type="dxa"/>
          </w:tcPr>
          <w:p w:rsidR="00A307BF" w:rsidRPr="00BE2192" w:rsidRDefault="00A307BF" w:rsidP="00DC1DCF">
            <w:pPr>
              <w:pStyle w:val="TableText"/>
              <w:jc w:val="center"/>
              <w:rPr>
                <w:rFonts w:ascii="Vodafone Rg" w:hAnsi="Vodafone Rg"/>
                <w:color w:val="000000"/>
              </w:rPr>
            </w:pPr>
            <w:r>
              <w:rPr>
                <w:rFonts w:ascii="Vodafone Rg" w:hAnsi="Vodafone Rg"/>
                <w:color w:val="000000"/>
              </w:rPr>
              <w:t>3</w:t>
            </w:r>
          </w:p>
        </w:tc>
        <w:tc>
          <w:tcPr>
            <w:tcW w:w="2538" w:type="dxa"/>
          </w:tcPr>
          <w:p w:rsidR="00A307BF" w:rsidRPr="00BE2192" w:rsidRDefault="00A307BF" w:rsidP="00DC1DCF">
            <w:pPr>
              <w:autoSpaceDE w:val="0"/>
              <w:autoSpaceDN w:val="0"/>
              <w:adjustRightInd w:val="0"/>
              <w:jc w:val="both"/>
              <w:rPr>
                <w:rFonts w:ascii="Vodafone Rg" w:eastAsia="SimSun" w:hAnsi="Vodafone Rg" w:cs="Calibri"/>
                <w:lang w:eastAsia="zh-CN"/>
              </w:rPr>
            </w:pPr>
            <w:r w:rsidRPr="00BE2192">
              <w:rPr>
                <w:rFonts w:ascii="Vodafone Rg" w:eastAsia="SimSun" w:hAnsi="Vodafone Rg" w:cs="Calibri"/>
                <w:lang w:eastAsia="zh-CN"/>
              </w:rPr>
              <w:t>Data issues</w:t>
            </w:r>
          </w:p>
        </w:tc>
        <w:tc>
          <w:tcPr>
            <w:tcW w:w="4860" w:type="dxa"/>
          </w:tcPr>
          <w:p w:rsidR="00A307BF" w:rsidRPr="00BE2192" w:rsidRDefault="00A307BF" w:rsidP="00DC1DCF">
            <w:pPr>
              <w:pStyle w:val="TableText"/>
              <w:rPr>
                <w:rFonts w:ascii="Vodafone Rg" w:hAnsi="Vodafone Rg"/>
                <w:color w:val="000000"/>
              </w:rPr>
            </w:pPr>
            <w:r>
              <w:rPr>
                <w:rFonts w:ascii="Vodafone Rg" w:hAnsi="Vodafone Rg"/>
                <w:color w:val="000000"/>
              </w:rPr>
              <w:t>Post loading validations have to be done to erad</w:t>
            </w:r>
            <w:r>
              <w:rPr>
                <w:rFonts w:ascii="Vodafone Rg" w:hAnsi="Vodafone Rg"/>
                <w:color w:val="000000"/>
              </w:rPr>
              <w:t>i</w:t>
            </w:r>
            <w:r>
              <w:rPr>
                <w:rFonts w:ascii="Vodafone Rg" w:hAnsi="Vodafone Rg"/>
                <w:color w:val="000000"/>
              </w:rPr>
              <w:t>cate Data Issues</w:t>
            </w:r>
          </w:p>
        </w:tc>
      </w:tr>
    </w:tbl>
    <w:p w:rsidR="00A307BF" w:rsidRPr="00DF48DE" w:rsidRDefault="00A307BF" w:rsidP="00A307BF">
      <w:pPr>
        <w:pStyle w:val="Heading2"/>
      </w:pPr>
      <w:bookmarkStart w:id="94" w:name="_Toc380917270"/>
      <w:bookmarkStart w:id="95" w:name="_Toc386797266"/>
      <w:bookmarkStart w:id="96" w:name="_6.1_External_Dependencies"/>
      <w:bookmarkEnd w:id="96"/>
      <w:r w:rsidRPr="00DF48DE">
        <w:t xml:space="preserve">  </w:t>
      </w:r>
      <w:bookmarkStart w:id="97" w:name="_Toc389213800"/>
      <w:bookmarkStart w:id="98" w:name="_Toc427076314"/>
      <w:bookmarkStart w:id="99" w:name="_Toc427076568"/>
      <w:bookmarkStart w:id="100" w:name="_Toc427076626"/>
      <w:r w:rsidRPr="00DF48DE">
        <w:t>External Dependencies</w:t>
      </w:r>
      <w:bookmarkEnd w:id="94"/>
      <w:bookmarkEnd w:id="95"/>
      <w:bookmarkEnd w:id="97"/>
      <w:bookmarkEnd w:id="98"/>
      <w:bookmarkEnd w:id="99"/>
      <w:bookmarkEnd w:id="100"/>
    </w:p>
    <w:p w:rsidR="00A307BF" w:rsidRPr="00BE2192" w:rsidRDefault="00A307BF" w:rsidP="00A307BF">
      <w:pPr>
        <w:pStyle w:val="BodyText"/>
        <w:jc w:val="both"/>
        <w:rPr>
          <w:rFonts w:ascii="Vodafone Rg" w:hAnsi="Vodafone Rg"/>
        </w:rPr>
      </w:pPr>
      <w:r w:rsidRPr="00BE2192">
        <w:rPr>
          <w:rFonts w:ascii="Vodafone Rg" w:hAnsi="Vodafone Rg"/>
        </w:rPr>
        <w:t>The following external dependencies have been identified for this application:-</w:t>
      </w:r>
    </w:p>
    <w:tbl>
      <w:tblPr>
        <w:tblW w:w="0" w:type="auto"/>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756"/>
        <w:gridCol w:w="3834"/>
        <w:gridCol w:w="4680"/>
      </w:tblGrid>
      <w:tr w:rsidR="00A307BF" w:rsidRPr="00BE2192" w:rsidTr="00DC1DCF">
        <w:trPr>
          <w:trHeight w:val="498"/>
          <w:tblHeader/>
        </w:trPr>
        <w:tc>
          <w:tcPr>
            <w:tcW w:w="756" w:type="dxa"/>
            <w:shd w:val="pct12" w:color="auto" w:fill="auto"/>
          </w:tcPr>
          <w:p w:rsidR="00A307BF" w:rsidRPr="00BE2192" w:rsidRDefault="00A307BF" w:rsidP="00DC1DCF">
            <w:pPr>
              <w:pStyle w:val="Column-RowHeading"/>
              <w:jc w:val="center"/>
              <w:rPr>
                <w:rFonts w:ascii="Vodafone Rg" w:hAnsi="Vodafone Rg"/>
              </w:rPr>
            </w:pPr>
            <w:r w:rsidRPr="00BE2192">
              <w:rPr>
                <w:rFonts w:ascii="Vodafone Rg" w:hAnsi="Vodafone Rg"/>
              </w:rPr>
              <w:t>No</w:t>
            </w:r>
          </w:p>
        </w:tc>
        <w:tc>
          <w:tcPr>
            <w:tcW w:w="3834" w:type="dxa"/>
            <w:shd w:val="pct12" w:color="auto" w:fill="auto"/>
          </w:tcPr>
          <w:p w:rsidR="00A307BF" w:rsidRPr="00BE2192" w:rsidRDefault="00A307BF" w:rsidP="00DC1DCF">
            <w:pPr>
              <w:pStyle w:val="Column-RowHeading"/>
              <w:jc w:val="both"/>
              <w:rPr>
                <w:rFonts w:ascii="Vodafone Rg" w:hAnsi="Vodafone Rg"/>
              </w:rPr>
            </w:pPr>
            <w:r w:rsidRPr="00BE2192">
              <w:rPr>
                <w:rFonts w:ascii="Vodafone Rg" w:hAnsi="Vodafone Rg"/>
              </w:rPr>
              <w:t>Description of Dependency</w:t>
            </w:r>
          </w:p>
        </w:tc>
        <w:tc>
          <w:tcPr>
            <w:tcW w:w="4680" w:type="dxa"/>
            <w:shd w:val="pct12" w:color="auto" w:fill="auto"/>
          </w:tcPr>
          <w:p w:rsidR="00A307BF" w:rsidRPr="00BE2192" w:rsidRDefault="00A307BF" w:rsidP="00DC1DCF">
            <w:pPr>
              <w:pStyle w:val="Column-RowHeading"/>
              <w:rPr>
                <w:rFonts w:ascii="Vodafone Rg" w:hAnsi="Vodafone Rg"/>
              </w:rPr>
            </w:pPr>
            <w:r w:rsidRPr="00BE2192">
              <w:rPr>
                <w:rFonts w:ascii="Vodafone Rg" w:hAnsi="Vodafone Rg"/>
              </w:rPr>
              <w:t>Mitigation</w:t>
            </w:r>
          </w:p>
        </w:tc>
      </w:tr>
      <w:tr w:rsidR="00A307BF" w:rsidRPr="00BE2192" w:rsidTr="00DC1DCF">
        <w:tc>
          <w:tcPr>
            <w:tcW w:w="756" w:type="dxa"/>
          </w:tcPr>
          <w:p w:rsidR="00A307BF" w:rsidRPr="00BE2192" w:rsidRDefault="00A307BF" w:rsidP="00DC1DCF">
            <w:pPr>
              <w:pStyle w:val="TableText"/>
              <w:jc w:val="center"/>
              <w:rPr>
                <w:rFonts w:ascii="Vodafone Rg" w:hAnsi="Vodafone Rg"/>
                <w:color w:val="000000"/>
              </w:rPr>
            </w:pPr>
            <w:r>
              <w:rPr>
                <w:rFonts w:ascii="Vodafone Rg" w:hAnsi="Vodafone Rg"/>
                <w:color w:val="000000"/>
              </w:rPr>
              <w:t>1</w:t>
            </w:r>
          </w:p>
        </w:tc>
        <w:tc>
          <w:tcPr>
            <w:tcW w:w="3834" w:type="dxa"/>
          </w:tcPr>
          <w:p w:rsidR="00A307BF" w:rsidRPr="00BE2192" w:rsidRDefault="00A307BF" w:rsidP="00DC1DCF">
            <w:pPr>
              <w:pStyle w:val="TableText"/>
              <w:jc w:val="both"/>
              <w:rPr>
                <w:rFonts w:ascii="Vodafone Rg" w:hAnsi="Vodafone Rg"/>
                <w:color w:val="000000"/>
              </w:rPr>
            </w:pPr>
            <w:r w:rsidRPr="00BE2192">
              <w:rPr>
                <w:rFonts w:ascii="Vodafone Rg" w:hAnsi="Vodafone Rg"/>
                <w:color w:val="000000"/>
              </w:rPr>
              <w:t xml:space="preserve">Files </w:t>
            </w:r>
            <w:r>
              <w:rPr>
                <w:rFonts w:ascii="Vodafone Rg" w:hAnsi="Vodafone Rg"/>
                <w:color w:val="000000"/>
              </w:rPr>
              <w:t>receiving from Olympus and from circles.</w:t>
            </w:r>
          </w:p>
        </w:tc>
        <w:tc>
          <w:tcPr>
            <w:tcW w:w="4680" w:type="dxa"/>
          </w:tcPr>
          <w:p w:rsidR="00A307BF" w:rsidRPr="00BE2192" w:rsidRDefault="00A307BF" w:rsidP="00DC1DCF">
            <w:pPr>
              <w:pStyle w:val="TableText"/>
              <w:jc w:val="center"/>
              <w:rPr>
                <w:rFonts w:ascii="Vodafone Rg" w:hAnsi="Vodafone Rg"/>
                <w:color w:val="000000"/>
              </w:rPr>
            </w:pPr>
            <w:r>
              <w:rPr>
                <w:rFonts w:ascii="Vodafone Rg" w:hAnsi="Vodafone Rg"/>
                <w:color w:val="000000"/>
              </w:rPr>
              <w:t>Team inform the Business user about the delay and coord</w:t>
            </w:r>
            <w:r>
              <w:rPr>
                <w:rFonts w:ascii="Vodafone Rg" w:hAnsi="Vodafone Rg"/>
                <w:color w:val="000000"/>
              </w:rPr>
              <w:t>i</w:t>
            </w:r>
            <w:r>
              <w:rPr>
                <w:rFonts w:ascii="Vodafone Rg" w:hAnsi="Vodafone Rg"/>
                <w:color w:val="000000"/>
              </w:rPr>
              <w:t>nate with Olympus and circle team to deliver the data on time.</w:t>
            </w:r>
          </w:p>
        </w:tc>
      </w:tr>
    </w:tbl>
    <w:p w:rsidR="000F49CE" w:rsidRPr="005F2A34" w:rsidRDefault="000F49CE" w:rsidP="00ED7CAC">
      <w:pPr>
        <w:pStyle w:val="Heading1"/>
        <w:numPr>
          <w:ilvl w:val="0"/>
          <w:numId w:val="0"/>
        </w:numPr>
      </w:pPr>
      <w:bookmarkStart w:id="101" w:name="_Toc427076315"/>
      <w:bookmarkStart w:id="102" w:name="_Toc427076569"/>
      <w:bookmarkStart w:id="103" w:name="_Toc427076627"/>
      <w:r w:rsidRPr="0015604E">
        <w:lastRenderedPageBreak/>
        <w:t>Document details</w:t>
      </w:r>
      <w:bookmarkEnd w:id="101"/>
      <w:bookmarkEnd w:id="102"/>
      <w:bookmarkEnd w:id="103"/>
    </w:p>
    <w:p w:rsidR="000F49CE" w:rsidRDefault="00ED7CAC" w:rsidP="00ED7CAC">
      <w:pPr>
        <w:pStyle w:val="Heading2"/>
      </w:pPr>
      <w:bookmarkStart w:id="104" w:name="_Toc427076316"/>
      <w:bookmarkStart w:id="105" w:name="_Toc427076570"/>
      <w:bookmarkStart w:id="106" w:name="_Toc427076628"/>
      <w:r>
        <w:t>Filename &amp; location</w:t>
      </w:r>
      <w:bookmarkEnd w:id="104"/>
      <w:bookmarkEnd w:id="105"/>
      <w:bookmarkEnd w:id="106"/>
    </w:p>
    <w:p w:rsidR="00ED7CAC" w:rsidRPr="00ED7CAC" w:rsidRDefault="00A907C3" w:rsidP="00ED7CAC">
      <w:pPr>
        <w:pStyle w:val="BodyText"/>
        <w:rPr>
          <w:i/>
          <w:sz w:val="16"/>
          <w:szCs w:val="16"/>
        </w:rPr>
      </w:pPr>
      <w:r>
        <w:rPr>
          <w:i/>
          <w:sz w:val="16"/>
          <w:szCs w:val="16"/>
        </w:rPr>
        <w:t>&lt;SOP_TBO_BI</w:t>
      </w:r>
      <w:r w:rsidR="00ED7CAC" w:rsidRPr="00ED7CAC">
        <w:rPr>
          <w:i/>
          <w:sz w:val="16"/>
          <w:szCs w:val="16"/>
        </w:rPr>
        <w:t>&gt;</w:t>
      </w:r>
    </w:p>
    <w:p w:rsidR="000F49CE" w:rsidRPr="0015604E" w:rsidRDefault="000F49CE" w:rsidP="005F2A34">
      <w:pPr>
        <w:pStyle w:val="BodyText"/>
        <w:ind w:left="0"/>
      </w:pPr>
      <w:r w:rsidRPr="0015604E">
        <w:t xml:space="preserve">Document references - </w:t>
      </w:r>
    </w:p>
    <w:tbl>
      <w:tblPr>
        <w:tblW w:w="1041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628"/>
        <w:gridCol w:w="2430"/>
        <w:gridCol w:w="1170"/>
        <w:gridCol w:w="4190"/>
      </w:tblGrid>
      <w:tr w:rsidR="005F2A34" w:rsidRPr="0015604E" w:rsidTr="00F16F60">
        <w:tc>
          <w:tcPr>
            <w:tcW w:w="2628" w:type="dxa"/>
            <w:shd w:val="pct12" w:color="000000" w:fill="FFFFFF"/>
          </w:tcPr>
          <w:p w:rsidR="005F2A34" w:rsidRPr="0015604E" w:rsidRDefault="005F2A34" w:rsidP="005F2A34">
            <w:pPr>
              <w:pStyle w:val="Column-RowHeading"/>
            </w:pPr>
            <w:proofErr w:type="spellStart"/>
            <w:r>
              <w:t>Appl</w:t>
            </w:r>
            <w:proofErr w:type="spellEnd"/>
            <w:r>
              <w:t xml:space="preserve"> Name</w:t>
            </w:r>
          </w:p>
        </w:tc>
        <w:tc>
          <w:tcPr>
            <w:tcW w:w="2430" w:type="dxa"/>
            <w:shd w:val="pct12" w:color="000000" w:fill="FFFFFF"/>
          </w:tcPr>
          <w:p w:rsidR="005F2A34" w:rsidRPr="0015604E" w:rsidRDefault="005F2A34" w:rsidP="005F2A34">
            <w:pPr>
              <w:pStyle w:val="Column-RowHeading"/>
            </w:pPr>
            <w:r>
              <w:t>Doc Name</w:t>
            </w:r>
          </w:p>
        </w:tc>
        <w:tc>
          <w:tcPr>
            <w:tcW w:w="1170" w:type="dxa"/>
            <w:shd w:val="pct12" w:color="000000" w:fill="FFFFFF"/>
          </w:tcPr>
          <w:p w:rsidR="005F2A34" w:rsidRPr="0015604E" w:rsidRDefault="005F2A34" w:rsidP="005F2A34">
            <w:pPr>
              <w:pStyle w:val="Column-RowHeading"/>
            </w:pPr>
            <w:proofErr w:type="spellStart"/>
            <w:r>
              <w:t>Ver</w:t>
            </w:r>
            <w:proofErr w:type="spellEnd"/>
            <w:r>
              <w:t xml:space="preserve"> No.</w:t>
            </w:r>
          </w:p>
        </w:tc>
        <w:tc>
          <w:tcPr>
            <w:tcW w:w="4190" w:type="dxa"/>
            <w:shd w:val="pct12" w:color="000000" w:fill="FFFFFF"/>
          </w:tcPr>
          <w:p w:rsidR="005F2A34" w:rsidRPr="0015604E" w:rsidRDefault="005F2A34" w:rsidP="005F2A34">
            <w:pPr>
              <w:pStyle w:val="Column-RowHeading"/>
            </w:pPr>
            <w:r>
              <w:t>URL/Doc Location</w:t>
            </w:r>
          </w:p>
        </w:tc>
      </w:tr>
      <w:tr w:rsidR="00F16F60" w:rsidRPr="005F2A34" w:rsidTr="00F16F60">
        <w:tc>
          <w:tcPr>
            <w:tcW w:w="2628" w:type="dxa"/>
          </w:tcPr>
          <w:p w:rsidR="00F16F60" w:rsidRDefault="00F16F60" w:rsidP="00F16F60">
            <w:pPr>
              <w:pStyle w:val="Header-GroupTechnology"/>
              <w:snapToGrid w:val="0"/>
              <w:ind w:left="0"/>
              <w:jc w:val="left"/>
              <w:rPr>
                <w:b w:val="0"/>
                <w:i/>
                <w:sz w:val="20"/>
              </w:rPr>
            </w:pPr>
            <w:r>
              <w:rPr>
                <w:b w:val="0"/>
                <w:i/>
                <w:sz w:val="20"/>
              </w:rPr>
              <w:t>MMFA_SOP</w:t>
            </w:r>
          </w:p>
          <w:p w:rsidR="00F16F60" w:rsidRDefault="00F16F60" w:rsidP="00F16F60">
            <w:pPr>
              <w:pStyle w:val="TableText"/>
              <w:rPr>
                <w:sz w:val="16"/>
                <w:szCs w:val="16"/>
              </w:rPr>
            </w:pPr>
          </w:p>
        </w:tc>
        <w:tc>
          <w:tcPr>
            <w:tcW w:w="2430" w:type="dxa"/>
          </w:tcPr>
          <w:p w:rsidR="00F16F60" w:rsidRDefault="00F16F60" w:rsidP="00F16F60">
            <w:pPr>
              <w:pStyle w:val="Header-GroupTechnology"/>
              <w:snapToGrid w:val="0"/>
              <w:ind w:left="0"/>
              <w:jc w:val="left"/>
              <w:rPr>
                <w:b w:val="0"/>
                <w:i/>
                <w:sz w:val="20"/>
              </w:rPr>
            </w:pPr>
            <w:r>
              <w:rPr>
                <w:b w:val="0"/>
                <w:i/>
                <w:sz w:val="20"/>
              </w:rPr>
              <w:t>Standard Operating Pr</w:t>
            </w:r>
            <w:r>
              <w:rPr>
                <w:b w:val="0"/>
                <w:i/>
                <w:sz w:val="20"/>
              </w:rPr>
              <w:t>o</w:t>
            </w:r>
            <w:r>
              <w:rPr>
                <w:b w:val="0"/>
                <w:i/>
                <w:sz w:val="20"/>
              </w:rPr>
              <w:t>cedure - SOP MMFA Team</w:t>
            </w:r>
          </w:p>
          <w:p w:rsidR="00F16F60" w:rsidRDefault="00F16F60" w:rsidP="00F16F60">
            <w:pPr>
              <w:pStyle w:val="TableText"/>
              <w:rPr>
                <w:sz w:val="16"/>
                <w:szCs w:val="16"/>
              </w:rPr>
            </w:pPr>
          </w:p>
        </w:tc>
        <w:tc>
          <w:tcPr>
            <w:tcW w:w="1170" w:type="dxa"/>
          </w:tcPr>
          <w:p w:rsidR="00F16F60" w:rsidRDefault="00F16F60" w:rsidP="00F16F60">
            <w:pPr>
              <w:pStyle w:val="TableText"/>
              <w:snapToGrid w:val="0"/>
              <w:rPr>
                <w:sz w:val="16"/>
                <w:szCs w:val="16"/>
              </w:rPr>
            </w:pPr>
            <w:r>
              <w:rPr>
                <w:sz w:val="16"/>
                <w:szCs w:val="16"/>
              </w:rPr>
              <w:t>1.0</w:t>
            </w:r>
          </w:p>
        </w:tc>
        <w:tc>
          <w:tcPr>
            <w:tcW w:w="4190" w:type="dxa"/>
          </w:tcPr>
          <w:p w:rsidR="00F16F60" w:rsidRDefault="00F16F60" w:rsidP="00F16F60">
            <w:pPr>
              <w:pStyle w:val="TableText"/>
              <w:snapToGrid w:val="0"/>
              <w:rPr>
                <w:sz w:val="16"/>
                <w:szCs w:val="16"/>
              </w:rPr>
            </w:pPr>
            <w:r>
              <w:rPr>
                <w:sz w:val="16"/>
                <w:szCs w:val="16"/>
              </w:rPr>
              <w:t>IBM Team Room</w:t>
            </w:r>
          </w:p>
          <w:p w:rsidR="00F16F60" w:rsidRDefault="00F16F60" w:rsidP="00F16F60">
            <w:pPr>
              <w:pStyle w:val="TableText"/>
              <w:snapToGrid w:val="0"/>
              <w:rPr>
                <w:sz w:val="16"/>
                <w:szCs w:val="16"/>
              </w:rPr>
            </w:pPr>
          </w:p>
        </w:tc>
      </w:tr>
    </w:tbl>
    <w:p w:rsidR="000F49CE" w:rsidRPr="0015604E" w:rsidRDefault="000F49CE">
      <w:pPr>
        <w:pStyle w:val="BodyText"/>
      </w:pPr>
    </w:p>
    <w:p w:rsidR="000F49CE" w:rsidRDefault="000F49CE" w:rsidP="005F2A34">
      <w:pPr>
        <w:pStyle w:val="Heading2"/>
      </w:pPr>
      <w:bookmarkStart w:id="107" w:name="_Toc427076317"/>
      <w:bookmarkStart w:id="108" w:name="_Toc427076571"/>
      <w:bookmarkStart w:id="109" w:name="_Toc427076629"/>
      <w:r w:rsidRPr="0015604E">
        <w:t>Sign-offs</w:t>
      </w:r>
      <w:bookmarkEnd w:id="107"/>
      <w:bookmarkEnd w:id="108"/>
      <w:bookmarkEnd w:id="109"/>
    </w:p>
    <w:p w:rsidR="00C62734" w:rsidRDefault="00C62734" w:rsidP="00C62734">
      <w:pPr>
        <w:tabs>
          <w:tab w:val="left" w:pos="707"/>
        </w:tabs>
        <w:autoSpaceDE w:val="0"/>
        <w:rPr>
          <w:rStyle w:val="SourceText"/>
          <w:rFonts w:ascii="Cambria" w:eastAsia="Vodafone Rg" w:hAnsi="Cambria" w:cs="Cambria"/>
          <w:color w:val="000000"/>
          <w:sz w:val="24"/>
          <w:szCs w:val="24"/>
        </w:rPr>
      </w:pPr>
      <w:r>
        <w:rPr>
          <w:rStyle w:val="SourceText"/>
          <w:rFonts w:ascii="Cambria" w:eastAsia="Vodafone Rg" w:hAnsi="Cambria" w:cs="Cambria"/>
          <w:color w:val="000000"/>
          <w:sz w:val="24"/>
          <w:szCs w:val="24"/>
        </w:rPr>
        <w:t>Sign Offs</w:t>
      </w:r>
    </w:p>
    <w:tbl>
      <w:tblPr>
        <w:tblW w:w="10021" w:type="dxa"/>
        <w:tblInd w:w="-35" w:type="dxa"/>
        <w:tblLayout w:type="fixed"/>
        <w:tblLook w:val="04A0" w:firstRow="1" w:lastRow="0" w:firstColumn="1" w:lastColumn="0" w:noHBand="0" w:noVBand="1"/>
      </w:tblPr>
      <w:tblGrid>
        <w:gridCol w:w="2975"/>
        <w:gridCol w:w="2975"/>
        <w:gridCol w:w="2976"/>
        <w:gridCol w:w="1095"/>
      </w:tblGrid>
      <w:tr w:rsidR="00C62734" w:rsidTr="006C784F">
        <w:tc>
          <w:tcPr>
            <w:tcW w:w="2975" w:type="dxa"/>
            <w:tcBorders>
              <w:top w:val="single" w:sz="4" w:space="0" w:color="808080"/>
              <w:left w:val="single" w:sz="4" w:space="0" w:color="808080"/>
              <w:bottom w:val="single" w:sz="4" w:space="0" w:color="808080"/>
            </w:tcBorders>
            <w:shd w:val="clear" w:color="auto" w:fill="7F7F7F"/>
          </w:tcPr>
          <w:p w:rsidR="00C62734" w:rsidRDefault="00C62734" w:rsidP="006C784F">
            <w:pPr>
              <w:pStyle w:val="Column-RowHeading"/>
              <w:rPr>
                <w:rFonts w:ascii="Cambria" w:hAnsi="Cambria" w:cs="Cambria"/>
              </w:rPr>
            </w:pPr>
            <w:r>
              <w:rPr>
                <w:rFonts w:ascii="Cambria" w:hAnsi="Cambria" w:cs="Cambria"/>
              </w:rPr>
              <w:t>Application Name</w:t>
            </w:r>
          </w:p>
        </w:tc>
        <w:tc>
          <w:tcPr>
            <w:tcW w:w="2975" w:type="dxa"/>
            <w:tcBorders>
              <w:top w:val="single" w:sz="4" w:space="0" w:color="808080"/>
              <w:left w:val="single" w:sz="4" w:space="0" w:color="808080"/>
              <w:bottom w:val="single" w:sz="4" w:space="0" w:color="808080"/>
            </w:tcBorders>
            <w:shd w:val="clear" w:color="auto" w:fill="7F7F7F"/>
          </w:tcPr>
          <w:p w:rsidR="00C62734" w:rsidRDefault="00C62734" w:rsidP="006C784F">
            <w:pPr>
              <w:pStyle w:val="Column-RowHeading"/>
              <w:rPr>
                <w:rFonts w:ascii="Cambria" w:hAnsi="Cambria" w:cs="Cambria"/>
              </w:rPr>
            </w:pPr>
            <w:r>
              <w:rPr>
                <w:rFonts w:ascii="Cambria" w:hAnsi="Cambria" w:cs="Cambria"/>
              </w:rPr>
              <w:t>Role and Area (VIL &amp; IBM)</w:t>
            </w:r>
          </w:p>
        </w:tc>
        <w:tc>
          <w:tcPr>
            <w:tcW w:w="2976" w:type="dxa"/>
            <w:tcBorders>
              <w:top w:val="single" w:sz="4" w:space="0" w:color="808080"/>
              <w:left w:val="single" w:sz="4" w:space="0" w:color="808080"/>
              <w:bottom w:val="single" w:sz="4" w:space="0" w:color="808080"/>
            </w:tcBorders>
            <w:shd w:val="clear" w:color="auto" w:fill="7F7F7F"/>
          </w:tcPr>
          <w:p w:rsidR="00C62734" w:rsidRDefault="00C62734" w:rsidP="006C784F">
            <w:pPr>
              <w:pStyle w:val="Column-RowHeading"/>
              <w:rPr>
                <w:rFonts w:ascii="Cambria" w:hAnsi="Cambria" w:cs="Cambria"/>
              </w:rPr>
            </w:pPr>
            <w:r>
              <w:rPr>
                <w:rFonts w:ascii="Cambria" w:hAnsi="Cambria" w:cs="Cambria"/>
              </w:rPr>
              <w:t>Name</w:t>
            </w:r>
          </w:p>
        </w:tc>
        <w:tc>
          <w:tcPr>
            <w:tcW w:w="1095" w:type="dxa"/>
            <w:tcBorders>
              <w:top w:val="single" w:sz="4" w:space="0" w:color="808080"/>
              <w:left w:val="single" w:sz="4" w:space="0" w:color="808080"/>
              <w:bottom w:val="single" w:sz="4" w:space="0" w:color="808080"/>
              <w:right w:val="single" w:sz="4" w:space="0" w:color="808080"/>
            </w:tcBorders>
            <w:shd w:val="clear" w:color="auto" w:fill="7F7F7F"/>
          </w:tcPr>
          <w:p w:rsidR="00C62734" w:rsidRDefault="00C62734" w:rsidP="006C784F">
            <w:pPr>
              <w:pStyle w:val="Column-RowHeading"/>
              <w:rPr>
                <w:rFonts w:ascii="Cambria" w:hAnsi="Cambria" w:cs="Cambria"/>
              </w:rPr>
            </w:pPr>
            <w:r>
              <w:rPr>
                <w:rFonts w:ascii="Cambria" w:hAnsi="Cambria" w:cs="Cambria"/>
              </w:rPr>
              <w:t>Acceptance</w:t>
            </w:r>
          </w:p>
        </w:tc>
      </w:tr>
      <w:tr w:rsidR="00F16F60" w:rsidTr="006C784F">
        <w:tc>
          <w:tcPr>
            <w:tcW w:w="2975" w:type="dxa"/>
            <w:tcBorders>
              <w:top w:val="single" w:sz="4" w:space="0" w:color="808080"/>
              <w:left w:val="single" w:sz="4" w:space="0" w:color="808080"/>
              <w:bottom w:val="single" w:sz="4" w:space="0" w:color="808080"/>
            </w:tcBorders>
            <w:shd w:val="clear" w:color="auto" w:fill="auto"/>
          </w:tcPr>
          <w:p w:rsidR="00F16F60" w:rsidRDefault="00104381" w:rsidP="00F16F60">
            <w:pPr>
              <w:snapToGrid w:val="0"/>
            </w:pPr>
            <w:r>
              <w:t>MMFA</w:t>
            </w:r>
            <w:r w:rsidR="00F16F60">
              <w:t xml:space="preserve"> SOP V.0.1</w:t>
            </w:r>
          </w:p>
        </w:tc>
        <w:tc>
          <w:tcPr>
            <w:tcW w:w="2975" w:type="dxa"/>
            <w:tcBorders>
              <w:top w:val="single" w:sz="4" w:space="0" w:color="808080"/>
              <w:left w:val="single" w:sz="4" w:space="0" w:color="808080"/>
              <w:bottom w:val="single" w:sz="4" w:space="0" w:color="808080"/>
            </w:tcBorders>
            <w:shd w:val="clear" w:color="auto" w:fill="auto"/>
          </w:tcPr>
          <w:p w:rsidR="00F16F60" w:rsidRDefault="00F16F60" w:rsidP="00F16F60">
            <w:pPr>
              <w:snapToGrid w:val="0"/>
            </w:pPr>
            <w:r>
              <w:t>IBM</w:t>
            </w:r>
          </w:p>
        </w:tc>
        <w:tc>
          <w:tcPr>
            <w:tcW w:w="2976" w:type="dxa"/>
            <w:tcBorders>
              <w:top w:val="single" w:sz="4" w:space="0" w:color="808080"/>
              <w:left w:val="single" w:sz="4" w:space="0" w:color="808080"/>
              <w:bottom w:val="single" w:sz="4" w:space="0" w:color="808080"/>
            </w:tcBorders>
            <w:shd w:val="clear" w:color="auto" w:fill="auto"/>
          </w:tcPr>
          <w:p w:rsidR="00F16F60" w:rsidRDefault="00F16F60" w:rsidP="00F16F60">
            <w:pPr>
              <w:snapToGrid w:val="0"/>
              <w:rPr>
                <w:sz w:val="16"/>
                <w:szCs w:val="16"/>
              </w:rPr>
            </w:pPr>
            <w:proofErr w:type="spellStart"/>
            <w:r>
              <w:rPr>
                <w:sz w:val="16"/>
                <w:szCs w:val="16"/>
              </w:rPr>
              <w:t>Bhuwnesh</w:t>
            </w:r>
            <w:proofErr w:type="spellEnd"/>
            <w:r>
              <w:rPr>
                <w:sz w:val="16"/>
                <w:szCs w:val="16"/>
              </w:rPr>
              <w:t xml:space="preserve"> Kumar (IBM)</w:t>
            </w:r>
          </w:p>
        </w:tc>
        <w:tc>
          <w:tcPr>
            <w:tcW w:w="1095" w:type="dxa"/>
            <w:tcBorders>
              <w:top w:val="single" w:sz="4" w:space="0" w:color="808080"/>
              <w:left w:val="single" w:sz="4" w:space="0" w:color="808080"/>
              <w:bottom w:val="single" w:sz="4" w:space="0" w:color="808080"/>
              <w:right w:val="single" w:sz="4" w:space="0" w:color="808080"/>
            </w:tcBorders>
            <w:shd w:val="clear" w:color="auto" w:fill="auto"/>
          </w:tcPr>
          <w:p w:rsidR="00F16F60" w:rsidRDefault="00F16F60" w:rsidP="00F16F60">
            <w:pPr>
              <w:snapToGrid w:val="0"/>
            </w:pPr>
            <w:r>
              <w:t>Email required</w:t>
            </w:r>
          </w:p>
        </w:tc>
      </w:tr>
      <w:tr w:rsidR="00F16F60" w:rsidTr="006C784F">
        <w:tc>
          <w:tcPr>
            <w:tcW w:w="2975" w:type="dxa"/>
            <w:tcBorders>
              <w:top w:val="single" w:sz="4" w:space="0" w:color="808080"/>
              <w:left w:val="single" w:sz="4" w:space="0" w:color="808080"/>
              <w:bottom w:val="single" w:sz="4" w:space="0" w:color="808080"/>
            </w:tcBorders>
            <w:shd w:val="clear" w:color="auto" w:fill="auto"/>
          </w:tcPr>
          <w:p w:rsidR="00F16F60" w:rsidRDefault="00104381" w:rsidP="00F16F60">
            <w:pPr>
              <w:snapToGrid w:val="0"/>
            </w:pPr>
            <w:r>
              <w:t>MMFA</w:t>
            </w:r>
            <w:r w:rsidR="00F16F60">
              <w:t xml:space="preserve"> SOP V.1.0</w:t>
            </w:r>
          </w:p>
        </w:tc>
        <w:tc>
          <w:tcPr>
            <w:tcW w:w="2975" w:type="dxa"/>
            <w:tcBorders>
              <w:top w:val="single" w:sz="4" w:space="0" w:color="808080"/>
              <w:left w:val="single" w:sz="4" w:space="0" w:color="808080"/>
              <w:bottom w:val="single" w:sz="4" w:space="0" w:color="808080"/>
            </w:tcBorders>
            <w:shd w:val="clear" w:color="auto" w:fill="auto"/>
          </w:tcPr>
          <w:p w:rsidR="00F16F60" w:rsidRDefault="00F16F60" w:rsidP="00F16F60">
            <w:pPr>
              <w:snapToGrid w:val="0"/>
            </w:pPr>
            <w:r>
              <w:t>VIL</w:t>
            </w:r>
          </w:p>
        </w:tc>
        <w:tc>
          <w:tcPr>
            <w:tcW w:w="2976" w:type="dxa"/>
            <w:tcBorders>
              <w:top w:val="single" w:sz="4" w:space="0" w:color="808080"/>
              <w:left w:val="single" w:sz="4" w:space="0" w:color="808080"/>
              <w:bottom w:val="single" w:sz="4" w:space="0" w:color="808080"/>
            </w:tcBorders>
            <w:shd w:val="clear" w:color="auto" w:fill="auto"/>
          </w:tcPr>
          <w:p w:rsidR="00F16F60" w:rsidRDefault="00F16F60" w:rsidP="00F16F60">
            <w:pPr>
              <w:snapToGrid w:val="0"/>
              <w:rPr>
                <w:sz w:val="16"/>
                <w:szCs w:val="16"/>
              </w:rPr>
            </w:pPr>
            <w:proofErr w:type="spellStart"/>
            <w:r>
              <w:rPr>
                <w:sz w:val="16"/>
                <w:szCs w:val="16"/>
              </w:rPr>
              <w:t>Rajender</w:t>
            </w:r>
            <w:proofErr w:type="spellEnd"/>
            <w:r>
              <w:rPr>
                <w:sz w:val="16"/>
                <w:szCs w:val="16"/>
              </w:rPr>
              <w:t xml:space="preserve"> </w:t>
            </w:r>
            <w:proofErr w:type="spellStart"/>
            <w:r>
              <w:rPr>
                <w:sz w:val="16"/>
                <w:szCs w:val="16"/>
              </w:rPr>
              <w:t>Shekhawat</w:t>
            </w:r>
            <w:proofErr w:type="spellEnd"/>
            <w:r>
              <w:rPr>
                <w:sz w:val="16"/>
                <w:szCs w:val="16"/>
              </w:rPr>
              <w:t xml:space="preserve"> (COR)</w:t>
            </w:r>
          </w:p>
        </w:tc>
        <w:tc>
          <w:tcPr>
            <w:tcW w:w="1095" w:type="dxa"/>
            <w:tcBorders>
              <w:top w:val="single" w:sz="4" w:space="0" w:color="808080"/>
              <w:left w:val="single" w:sz="4" w:space="0" w:color="808080"/>
              <w:bottom w:val="single" w:sz="4" w:space="0" w:color="808080"/>
              <w:right w:val="single" w:sz="4" w:space="0" w:color="808080"/>
            </w:tcBorders>
            <w:shd w:val="clear" w:color="auto" w:fill="auto"/>
          </w:tcPr>
          <w:p w:rsidR="00F16F60" w:rsidRDefault="00F16F60" w:rsidP="00F16F60">
            <w:pPr>
              <w:snapToGrid w:val="0"/>
            </w:pPr>
            <w:r>
              <w:t>Email required</w:t>
            </w:r>
          </w:p>
        </w:tc>
      </w:tr>
      <w:tr w:rsidR="00F16F60" w:rsidTr="006C784F">
        <w:tc>
          <w:tcPr>
            <w:tcW w:w="2975" w:type="dxa"/>
            <w:tcBorders>
              <w:top w:val="single" w:sz="4" w:space="0" w:color="808080"/>
              <w:left w:val="single" w:sz="4" w:space="0" w:color="808080"/>
              <w:bottom w:val="single" w:sz="4" w:space="0" w:color="808080"/>
            </w:tcBorders>
            <w:shd w:val="clear" w:color="auto" w:fill="auto"/>
          </w:tcPr>
          <w:p w:rsidR="00F16F60" w:rsidRDefault="00F16F60" w:rsidP="00F16F60">
            <w:pPr>
              <w:pStyle w:val="TableText"/>
              <w:snapToGrid w:val="0"/>
              <w:rPr>
                <w:rFonts w:ascii="Cambria" w:hAnsi="Cambria" w:cs="Cambria"/>
                <w:sz w:val="16"/>
                <w:szCs w:val="16"/>
              </w:rPr>
            </w:pPr>
          </w:p>
        </w:tc>
        <w:tc>
          <w:tcPr>
            <w:tcW w:w="2975" w:type="dxa"/>
            <w:tcBorders>
              <w:top w:val="single" w:sz="4" w:space="0" w:color="808080"/>
              <w:left w:val="single" w:sz="4" w:space="0" w:color="808080"/>
              <w:bottom w:val="single" w:sz="4" w:space="0" w:color="808080"/>
            </w:tcBorders>
            <w:shd w:val="clear" w:color="auto" w:fill="auto"/>
          </w:tcPr>
          <w:p w:rsidR="00F16F60" w:rsidRDefault="00F16F60" w:rsidP="00F16F60">
            <w:pPr>
              <w:pStyle w:val="TableText"/>
              <w:snapToGrid w:val="0"/>
              <w:rPr>
                <w:rFonts w:ascii="Cambria" w:hAnsi="Cambria" w:cs="Cambria"/>
                <w:sz w:val="16"/>
                <w:szCs w:val="16"/>
              </w:rPr>
            </w:pPr>
          </w:p>
        </w:tc>
        <w:tc>
          <w:tcPr>
            <w:tcW w:w="2976" w:type="dxa"/>
            <w:tcBorders>
              <w:top w:val="single" w:sz="4" w:space="0" w:color="808080"/>
              <w:left w:val="single" w:sz="4" w:space="0" w:color="808080"/>
              <w:bottom w:val="single" w:sz="4" w:space="0" w:color="808080"/>
            </w:tcBorders>
            <w:shd w:val="clear" w:color="auto" w:fill="auto"/>
          </w:tcPr>
          <w:p w:rsidR="00F16F60" w:rsidRDefault="00F16F60" w:rsidP="00F16F60">
            <w:pPr>
              <w:pStyle w:val="TableText"/>
              <w:snapToGrid w:val="0"/>
              <w:rPr>
                <w:rFonts w:ascii="Cambria" w:hAnsi="Cambria" w:cs="Cambria"/>
                <w:sz w:val="16"/>
                <w:szCs w:val="16"/>
              </w:rPr>
            </w:pPr>
          </w:p>
        </w:tc>
        <w:tc>
          <w:tcPr>
            <w:tcW w:w="1095" w:type="dxa"/>
            <w:tcBorders>
              <w:top w:val="single" w:sz="4" w:space="0" w:color="808080"/>
              <w:left w:val="single" w:sz="4" w:space="0" w:color="808080"/>
              <w:bottom w:val="single" w:sz="4" w:space="0" w:color="808080"/>
              <w:right w:val="single" w:sz="4" w:space="0" w:color="808080"/>
            </w:tcBorders>
            <w:shd w:val="clear" w:color="auto" w:fill="auto"/>
          </w:tcPr>
          <w:p w:rsidR="00F16F60" w:rsidRDefault="00F16F60" w:rsidP="00F16F60">
            <w:pPr>
              <w:pStyle w:val="TableText"/>
              <w:rPr>
                <w:rFonts w:ascii="Cambria" w:hAnsi="Cambria" w:cs="Cambria"/>
              </w:rPr>
            </w:pPr>
          </w:p>
        </w:tc>
      </w:tr>
      <w:tr w:rsidR="00F16F60" w:rsidTr="006C784F">
        <w:tc>
          <w:tcPr>
            <w:tcW w:w="2975" w:type="dxa"/>
            <w:tcBorders>
              <w:top w:val="single" w:sz="4" w:space="0" w:color="808080"/>
              <w:left w:val="single" w:sz="4" w:space="0" w:color="808080"/>
              <w:bottom w:val="single" w:sz="4" w:space="0" w:color="808080"/>
            </w:tcBorders>
            <w:shd w:val="clear" w:color="auto" w:fill="auto"/>
          </w:tcPr>
          <w:p w:rsidR="00F16F60" w:rsidRDefault="00F16F60" w:rsidP="00F16F60">
            <w:pPr>
              <w:pStyle w:val="TableText"/>
              <w:snapToGrid w:val="0"/>
              <w:rPr>
                <w:rFonts w:ascii="Cambria" w:hAnsi="Cambria" w:cs="Cambria"/>
                <w:sz w:val="16"/>
                <w:szCs w:val="16"/>
              </w:rPr>
            </w:pPr>
          </w:p>
        </w:tc>
        <w:tc>
          <w:tcPr>
            <w:tcW w:w="2975" w:type="dxa"/>
            <w:tcBorders>
              <w:top w:val="single" w:sz="4" w:space="0" w:color="808080"/>
              <w:left w:val="single" w:sz="4" w:space="0" w:color="808080"/>
              <w:bottom w:val="single" w:sz="4" w:space="0" w:color="808080"/>
            </w:tcBorders>
            <w:shd w:val="clear" w:color="auto" w:fill="auto"/>
          </w:tcPr>
          <w:p w:rsidR="00F16F60" w:rsidRDefault="00F16F60" w:rsidP="00F16F60">
            <w:pPr>
              <w:pStyle w:val="TableText"/>
              <w:snapToGrid w:val="0"/>
              <w:rPr>
                <w:rFonts w:ascii="Cambria" w:hAnsi="Cambria" w:cs="Cambria"/>
                <w:sz w:val="16"/>
                <w:szCs w:val="16"/>
              </w:rPr>
            </w:pPr>
          </w:p>
        </w:tc>
        <w:tc>
          <w:tcPr>
            <w:tcW w:w="2976" w:type="dxa"/>
            <w:tcBorders>
              <w:top w:val="single" w:sz="4" w:space="0" w:color="808080"/>
              <w:left w:val="single" w:sz="4" w:space="0" w:color="808080"/>
              <w:bottom w:val="single" w:sz="4" w:space="0" w:color="808080"/>
            </w:tcBorders>
            <w:shd w:val="clear" w:color="auto" w:fill="auto"/>
          </w:tcPr>
          <w:p w:rsidR="00F16F60" w:rsidRDefault="00F16F60" w:rsidP="00F16F60">
            <w:pPr>
              <w:pStyle w:val="TableText"/>
              <w:snapToGrid w:val="0"/>
              <w:rPr>
                <w:rFonts w:ascii="Cambria" w:hAnsi="Cambria" w:cs="Cambria"/>
                <w:sz w:val="16"/>
                <w:szCs w:val="16"/>
              </w:rPr>
            </w:pPr>
          </w:p>
        </w:tc>
        <w:tc>
          <w:tcPr>
            <w:tcW w:w="1095" w:type="dxa"/>
            <w:tcBorders>
              <w:top w:val="single" w:sz="4" w:space="0" w:color="808080"/>
              <w:left w:val="single" w:sz="4" w:space="0" w:color="808080"/>
              <w:bottom w:val="single" w:sz="4" w:space="0" w:color="808080"/>
              <w:right w:val="single" w:sz="4" w:space="0" w:color="808080"/>
            </w:tcBorders>
            <w:shd w:val="clear" w:color="auto" w:fill="auto"/>
          </w:tcPr>
          <w:p w:rsidR="00F16F60" w:rsidRDefault="00F16F60" w:rsidP="00F16F60">
            <w:pPr>
              <w:pStyle w:val="TableText"/>
              <w:snapToGrid w:val="0"/>
              <w:rPr>
                <w:rFonts w:ascii="Cambria" w:hAnsi="Cambria" w:cs="Cambria"/>
                <w:sz w:val="16"/>
                <w:szCs w:val="16"/>
              </w:rPr>
            </w:pPr>
          </w:p>
        </w:tc>
      </w:tr>
    </w:tbl>
    <w:p w:rsidR="000F49CE" w:rsidRPr="0015604E" w:rsidRDefault="000F49CE" w:rsidP="005F2A34">
      <w:pPr>
        <w:pStyle w:val="Heading2"/>
      </w:pPr>
      <w:bookmarkStart w:id="110" w:name="_Toc427076318"/>
      <w:bookmarkStart w:id="111" w:name="_Toc427076572"/>
      <w:bookmarkStart w:id="112" w:name="_Toc427076630"/>
      <w:r w:rsidRPr="0015604E">
        <w:t>Circulation and Reviews</w:t>
      </w:r>
      <w:bookmarkEnd w:id="110"/>
      <w:bookmarkEnd w:id="111"/>
      <w:bookmarkEnd w:id="112"/>
    </w:p>
    <w:tbl>
      <w:tblPr>
        <w:tblW w:w="1054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017"/>
        <w:gridCol w:w="1506"/>
        <w:gridCol w:w="2977"/>
        <w:gridCol w:w="4048"/>
      </w:tblGrid>
      <w:tr w:rsidR="003D5278" w:rsidRPr="0015604E" w:rsidTr="003D5278">
        <w:tc>
          <w:tcPr>
            <w:tcW w:w="2017" w:type="dxa"/>
            <w:shd w:val="pct12" w:color="000000" w:fill="FFFFFF"/>
          </w:tcPr>
          <w:p w:rsidR="003D5278" w:rsidRPr="0015604E" w:rsidRDefault="003D5278" w:rsidP="00527DF7">
            <w:pPr>
              <w:pStyle w:val="Column-RowHeading"/>
              <w:spacing w:before="0" w:after="0"/>
            </w:pPr>
            <w:r>
              <w:t>Application Name</w:t>
            </w:r>
          </w:p>
        </w:tc>
        <w:tc>
          <w:tcPr>
            <w:tcW w:w="1506" w:type="dxa"/>
            <w:shd w:val="pct12" w:color="000000" w:fill="FFFFFF"/>
          </w:tcPr>
          <w:p w:rsidR="003D5278" w:rsidRPr="0015604E" w:rsidRDefault="003D5278" w:rsidP="00527DF7">
            <w:pPr>
              <w:pStyle w:val="Column-RowHeading"/>
              <w:spacing w:before="0" w:after="0"/>
            </w:pPr>
            <w:r>
              <w:t>Review Date</w:t>
            </w:r>
          </w:p>
        </w:tc>
        <w:tc>
          <w:tcPr>
            <w:tcW w:w="2977" w:type="dxa"/>
            <w:shd w:val="pct12" w:color="000000" w:fill="FFFFFF"/>
          </w:tcPr>
          <w:p w:rsidR="003D5278" w:rsidRPr="0015604E" w:rsidRDefault="003D5278" w:rsidP="00527DF7">
            <w:pPr>
              <w:pStyle w:val="Column-RowHeading"/>
              <w:spacing w:before="0" w:after="0"/>
            </w:pPr>
            <w:r w:rsidRPr="0015604E">
              <w:t>Name</w:t>
            </w:r>
          </w:p>
        </w:tc>
        <w:tc>
          <w:tcPr>
            <w:tcW w:w="4048" w:type="dxa"/>
            <w:shd w:val="pct12" w:color="000000" w:fill="FFFFFF"/>
          </w:tcPr>
          <w:p w:rsidR="00527DF7" w:rsidRDefault="00527DF7" w:rsidP="00527DF7">
            <w:pPr>
              <w:pStyle w:val="Column-RowHeading"/>
              <w:spacing w:before="0" w:after="0"/>
            </w:pPr>
            <w:r>
              <w:t xml:space="preserve">Review comments </w:t>
            </w:r>
          </w:p>
          <w:p w:rsidR="00527DF7" w:rsidRPr="00527DF7" w:rsidRDefault="00527DF7" w:rsidP="00527DF7">
            <w:pPr>
              <w:pStyle w:val="Column-RowHeading"/>
              <w:spacing w:before="0" w:after="0"/>
              <w:rPr>
                <w:b w:val="0"/>
              </w:rPr>
            </w:pPr>
            <w:r w:rsidRPr="00527DF7">
              <w:rPr>
                <w:b w:val="0"/>
                <w:i/>
                <w:sz w:val="16"/>
                <w:szCs w:val="16"/>
              </w:rPr>
              <w:t>Page/Section/Heading - Comment</w:t>
            </w:r>
          </w:p>
          <w:p w:rsidR="00527DF7" w:rsidRPr="00527DF7" w:rsidRDefault="00527DF7" w:rsidP="00527DF7">
            <w:pPr>
              <w:pStyle w:val="Column-RowHeading"/>
              <w:spacing w:before="0" w:after="0"/>
              <w:rPr>
                <w:sz w:val="16"/>
                <w:szCs w:val="16"/>
              </w:rPr>
            </w:pPr>
          </w:p>
        </w:tc>
      </w:tr>
      <w:tr w:rsidR="00F16F60" w:rsidRPr="003D5278" w:rsidTr="003D5278">
        <w:tc>
          <w:tcPr>
            <w:tcW w:w="2017" w:type="dxa"/>
          </w:tcPr>
          <w:p w:rsidR="00F16F60" w:rsidRDefault="00F16F60" w:rsidP="00F16F60">
            <w:pPr>
              <w:pStyle w:val="TableText"/>
              <w:snapToGrid w:val="0"/>
              <w:rPr>
                <w:sz w:val="16"/>
                <w:szCs w:val="16"/>
              </w:rPr>
            </w:pPr>
            <w:r>
              <w:rPr>
                <w:sz w:val="16"/>
                <w:szCs w:val="16"/>
              </w:rPr>
              <w:t>MMFA Operations</w:t>
            </w:r>
          </w:p>
        </w:tc>
        <w:tc>
          <w:tcPr>
            <w:tcW w:w="1506" w:type="dxa"/>
          </w:tcPr>
          <w:p w:rsidR="00F16F60" w:rsidRDefault="00F16F60" w:rsidP="00F16F60">
            <w:pPr>
              <w:pStyle w:val="TableText"/>
              <w:snapToGrid w:val="0"/>
              <w:rPr>
                <w:sz w:val="16"/>
                <w:szCs w:val="16"/>
              </w:rPr>
            </w:pPr>
          </w:p>
        </w:tc>
        <w:tc>
          <w:tcPr>
            <w:tcW w:w="2977" w:type="dxa"/>
          </w:tcPr>
          <w:p w:rsidR="00F16F60" w:rsidRDefault="00F16F60" w:rsidP="00F16F60">
            <w:pPr>
              <w:pStyle w:val="TableText"/>
              <w:snapToGrid w:val="0"/>
              <w:rPr>
                <w:sz w:val="16"/>
                <w:szCs w:val="16"/>
              </w:rPr>
            </w:pPr>
            <w:proofErr w:type="spellStart"/>
            <w:r>
              <w:rPr>
                <w:sz w:val="16"/>
                <w:szCs w:val="16"/>
              </w:rPr>
              <w:t>Bhuwnesh</w:t>
            </w:r>
            <w:proofErr w:type="spellEnd"/>
            <w:r>
              <w:rPr>
                <w:sz w:val="16"/>
                <w:szCs w:val="16"/>
              </w:rPr>
              <w:t xml:space="preserve"> Kumar (IBM)</w:t>
            </w:r>
          </w:p>
        </w:tc>
        <w:tc>
          <w:tcPr>
            <w:tcW w:w="4048" w:type="dxa"/>
          </w:tcPr>
          <w:p w:rsidR="00F16F60" w:rsidRDefault="00F16F60" w:rsidP="00F16F60">
            <w:pPr>
              <w:pStyle w:val="TableText"/>
              <w:snapToGrid w:val="0"/>
              <w:rPr>
                <w:i/>
                <w:sz w:val="16"/>
                <w:szCs w:val="16"/>
              </w:rPr>
            </w:pPr>
          </w:p>
        </w:tc>
      </w:tr>
      <w:tr w:rsidR="00F16F60" w:rsidRPr="003D5278" w:rsidTr="003D5278">
        <w:tc>
          <w:tcPr>
            <w:tcW w:w="2017" w:type="dxa"/>
          </w:tcPr>
          <w:p w:rsidR="00F16F60" w:rsidRDefault="00F16F60" w:rsidP="00F16F60">
            <w:pPr>
              <w:pStyle w:val="TableText"/>
              <w:snapToGrid w:val="0"/>
              <w:rPr>
                <w:sz w:val="16"/>
                <w:szCs w:val="16"/>
              </w:rPr>
            </w:pPr>
            <w:r>
              <w:rPr>
                <w:sz w:val="16"/>
                <w:szCs w:val="16"/>
              </w:rPr>
              <w:t>MMFA Operations</w:t>
            </w:r>
          </w:p>
        </w:tc>
        <w:tc>
          <w:tcPr>
            <w:tcW w:w="1506" w:type="dxa"/>
          </w:tcPr>
          <w:p w:rsidR="00F16F60" w:rsidRDefault="00F16F60" w:rsidP="00F16F60">
            <w:pPr>
              <w:pStyle w:val="TableText"/>
              <w:snapToGrid w:val="0"/>
              <w:rPr>
                <w:sz w:val="16"/>
                <w:szCs w:val="16"/>
              </w:rPr>
            </w:pPr>
          </w:p>
        </w:tc>
        <w:tc>
          <w:tcPr>
            <w:tcW w:w="2977" w:type="dxa"/>
          </w:tcPr>
          <w:p w:rsidR="00F16F60" w:rsidRDefault="00F16F60" w:rsidP="00F16F60">
            <w:pPr>
              <w:pStyle w:val="TableText"/>
              <w:snapToGrid w:val="0"/>
              <w:rPr>
                <w:sz w:val="16"/>
                <w:szCs w:val="16"/>
              </w:rPr>
            </w:pPr>
            <w:proofErr w:type="spellStart"/>
            <w:r>
              <w:rPr>
                <w:sz w:val="16"/>
                <w:szCs w:val="16"/>
              </w:rPr>
              <w:t>Rajender</w:t>
            </w:r>
            <w:proofErr w:type="spellEnd"/>
            <w:r>
              <w:rPr>
                <w:sz w:val="16"/>
                <w:szCs w:val="16"/>
              </w:rPr>
              <w:t xml:space="preserve"> </w:t>
            </w:r>
            <w:proofErr w:type="spellStart"/>
            <w:r>
              <w:rPr>
                <w:sz w:val="16"/>
                <w:szCs w:val="16"/>
              </w:rPr>
              <w:t>Shekhawat</w:t>
            </w:r>
            <w:proofErr w:type="spellEnd"/>
            <w:r>
              <w:rPr>
                <w:sz w:val="16"/>
                <w:szCs w:val="16"/>
              </w:rPr>
              <w:t xml:space="preserve"> (COR)</w:t>
            </w:r>
          </w:p>
        </w:tc>
        <w:tc>
          <w:tcPr>
            <w:tcW w:w="4048" w:type="dxa"/>
          </w:tcPr>
          <w:p w:rsidR="00F16F60" w:rsidRDefault="00F16F60" w:rsidP="00F16F60">
            <w:pPr>
              <w:pStyle w:val="TableText"/>
              <w:snapToGrid w:val="0"/>
              <w:rPr>
                <w:sz w:val="16"/>
                <w:szCs w:val="16"/>
              </w:rPr>
            </w:pPr>
            <w:r>
              <w:rPr>
                <w:sz w:val="16"/>
                <w:szCs w:val="16"/>
              </w:rPr>
              <w:t>Change In Alignment &amp; Standards</w:t>
            </w:r>
          </w:p>
        </w:tc>
      </w:tr>
      <w:tr w:rsidR="00F16F60" w:rsidRPr="003D5278" w:rsidTr="003D5278">
        <w:tc>
          <w:tcPr>
            <w:tcW w:w="2017" w:type="dxa"/>
          </w:tcPr>
          <w:p w:rsidR="00F16F60" w:rsidRPr="003D5278" w:rsidRDefault="00F16F60" w:rsidP="00F16F60">
            <w:pPr>
              <w:pStyle w:val="TableText"/>
              <w:rPr>
                <w:sz w:val="16"/>
                <w:szCs w:val="16"/>
              </w:rPr>
            </w:pPr>
          </w:p>
        </w:tc>
        <w:tc>
          <w:tcPr>
            <w:tcW w:w="1506" w:type="dxa"/>
          </w:tcPr>
          <w:p w:rsidR="00F16F60" w:rsidRPr="003D5278" w:rsidRDefault="00F16F60" w:rsidP="00F16F60">
            <w:pPr>
              <w:pStyle w:val="TableText"/>
              <w:rPr>
                <w:sz w:val="16"/>
                <w:szCs w:val="16"/>
              </w:rPr>
            </w:pPr>
          </w:p>
        </w:tc>
        <w:tc>
          <w:tcPr>
            <w:tcW w:w="2977" w:type="dxa"/>
          </w:tcPr>
          <w:p w:rsidR="00F16F60" w:rsidRPr="003D5278" w:rsidRDefault="00F16F60" w:rsidP="00F16F60">
            <w:pPr>
              <w:pStyle w:val="TableText"/>
              <w:rPr>
                <w:sz w:val="16"/>
                <w:szCs w:val="16"/>
              </w:rPr>
            </w:pPr>
          </w:p>
        </w:tc>
        <w:tc>
          <w:tcPr>
            <w:tcW w:w="4048" w:type="dxa"/>
          </w:tcPr>
          <w:p w:rsidR="00F16F60" w:rsidRPr="003D5278" w:rsidRDefault="00F16F60" w:rsidP="00F16F60">
            <w:pPr>
              <w:pStyle w:val="TableText"/>
              <w:rPr>
                <w:sz w:val="16"/>
                <w:szCs w:val="16"/>
              </w:rPr>
            </w:pPr>
          </w:p>
        </w:tc>
      </w:tr>
      <w:tr w:rsidR="00F16F60" w:rsidRPr="003D5278" w:rsidTr="003D5278">
        <w:tc>
          <w:tcPr>
            <w:tcW w:w="2017" w:type="dxa"/>
          </w:tcPr>
          <w:p w:rsidR="00F16F60" w:rsidRPr="003D5278" w:rsidRDefault="00F16F60" w:rsidP="00F16F60">
            <w:pPr>
              <w:pStyle w:val="TableText"/>
              <w:rPr>
                <w:sz w:val="16"/>
                <w:szCs w:val="16"/>
              </w:rPr>
            </w:pPr>
          </w:p>
        </w:tc>
        <w:tc>
          <w:tcPr>
            <w:tcW w:w="1506" w:type="dxa"/>
          </w:tcPr>
          <w:p w:rsidR="00F16F60" w:rsidRPr="003D5278" w:rsidRDefault="00F16F60" w:rsidP="00F16F60">
            <w:pPr>
              <w:pStyle w:val="TableText"/>
              <w:rPr>
                <w:sz w:val="16"/>
                <w:szCs w:val="16"/>
              </w:rPr>
            </w:pPr>
          </w:p>
        </w:tc>
        <w:tc>
          <w:tcPr>
            <w:tcW w:w="2977" w:type="dxa"/>
          </w:tcPr>
          <w:p w:rsidR="00F16F60" w:rsidRPr="003D5278" w:rsidRDefault="00F16F60" w:rsidP="00F16F60">
            <w:pPr>
              <w:pStyle w:val="TableText"/>
              <w:rPr>
                <w:sz w:val="16"/>
                <w:szCs w:val="16"/>
              </w:rPr>
            </w:pPr>
          </w:p>
        </w:tc>
        <w:tc>
          <w:tcPr>
            <w:tcW w:w="4048" w:type="dxa"/>
          </w:tcPr>
          <w:p w:rsidR="00F16F60" w:rsidRPr="003D5278" w:rsidRDefault="00F16F60" w:rsidP="00F16F60">
            <w:pPr>
              <w:pStyle w:val="TableText"/>
              <w:rPr>
                <w:sz w:val="16"/>
                <w:szCs w:val="16"/>
              </w:rPr>
            </w:pPr>
          </w:p>
        </w:tc>
      </w:tr>
      <w:tr w:rsidR="00F16F60" w:rsidRPr="003D5278" w:rsidTr="003D5278">
        <w:tc>
          <w:tcPr>
            <w:tcW w:w="2017" w:type="dxa"/>
          </w:tcPr>
          <w:p w:rsidR="00F16F60" w:rsidRPr="003D5278" w:rsidRDefault="00F16F60" w:rsidP="00F16F60">
            <w:pPr>
              <w:pStyle w:val="TableText"/>
              <w:rPr>
                <w:sz w:val="16"/>
                <w:szCs w:val="16"/>
              </w:rPr>
            </w:pPr>
          </w:p>
        </w:tc>
        <w:tc>
          <w:tcPr>
            <w:tcW w:w="1506" w:type="dxa"/>
          </w:tcPr>
          <w:p w:rsidR="00F16F60" w:rsidRPr="003D5278" w:rsidRDefault="00F16F60" w:rsidP="00F16F60">
            <w:pPr>
              <w:pStyle w:val="TableText"/>
              <w:rPr>
                <w:sz w:val="16"/>
                <w:szCs w:val="16"/>
              </w:rPr>
            </w:pPr>
          </w:p>
        </w:tc>
        <w:tc>
          <w:tcPr>
            <w:tcW w:w="2977" w:type="dxa"/>
          </w:tcPr>
          <w:p w:rsidR="00F16F60" w:rsidRPr="003D5278" w:rsidRDefault="00F16F60" w:rsidP="00F16F60">
            <w:pPr>
              <w:pStyle w:val="TableText"/>
              <w:rPr>
                <w:sz w:val="16"/>
                <w:szCs w:val="16"/>
              </w:rPr>
            </w:pPr>
          </w:p>
        </w:tc>
        <w:tc>
          <w:tcPr>
            <w:tcW w:w="4048" w:type="dxa"/>
          </w:tcPr>
          <w:p w:rsidR="00F16F60" w:rsidRPr="003D5278" w:rsidRDefault="00F16F60" w:rsidP="00F16F60">
            <w:pPr>
              <w:pStyle w:val="TableText"/>
              <w:rPr>
                <w:sz w:val="16"/>
                <w:szCs w:val="16"/>
              </w:rPr>
            </w:pPr>
          </w:p>
        </w:tc>
      </w:tr>
    </w:tbl>
    <w:p w:rsidR="000F49CE" w:rsidRPr="0015604E" w:rsidRDefault="000F49CE"/>
    <w:p w:rsidR="000F49CE" w:rsidRPr="0015604E" w:rsidRDefault="000F49CE"/>
    <w:p w:rsidR="000F49CE" w:rsidRPr="0015604E" w:rsidRDefault="000F49CE" w:rsidP="004466C6">
      <w:pPr>
        <w:pStyle w:val="Heading-notinTOC"/>
        <w:jc w:val="center"/>
      </w:pPr>
      <w:r w:rsidRPr="0015604E">
        <w:t>End of Document</w:t>
      </w:r>
    </w:p>
    <w:sectPr w:rsidR="000F49CE" w:rsidRPr="0015604E" w:rsidSect="008F71AC">
      <w:footerReference w:type="default" r:id="rId35"/>
      <w:pgSz w:w="11906" w:h="16838" w:code="9"/>
      <w:pgMar w:top="965" w:right="850" w:bottom="994" w:left="850" w:header="1138"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8C7" w:rsidRDefault="006828C7">
      <w:r>
        <w:separator/>
      </w:r>
    </w:p>
  </w:endnote>
  <w:endnote w:type="continuationSeparator" w:id="0">
    <w:p w:rsidR="006828C7" w:rsidRDefault="00682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odafone Rg">
    <w:altName w:val="Arial"/>
    <w:charset w:val="00"/>
    <w:family w:val="swiss"/>
    <w:pitch w:val="variable"/>
    <w:sig w:usb0="800002AF" w:usb1="4000204B" w:usb2="00000000" w:usb3="00000000" w:csb0="0000009F" w:csb1="00000000"/>
  </w:font>
  <w:font w:name="DejaVu Sans Mono">
    <w:altName w:val="Arial Unicode MS"/>
    <w:charset w:val="80"/>
    <w:family w:val="modern"/>
    <w:pitch w:val="default"/>
    <w:sig w:usb0="00000000" w:usb1="00000000" w:usb2="00000000" w:usb3="00000000" w:csb0="00040001" w:csb1="00000000"/>
  </w:font>
  <w:font w:name="文泉驛等寬正黑">
    <w:altName w:val="SimHei"/>
    <w:charset w:val="80"/>
    <w:family w:val="auto"/>
    <w:pitch w:val="default"/>
    <w:sig w:usb0="00000000" w:usb1="00000000" w:usb2="00000000" w:usb3="00000000" w:csb0="00040001" w:csb1="00000000"/>
  </w:font>
  <w:font w:name="Lohit Devanagari">
    <w:altName w:val="Arial Unicode MS"/>
    <w:charset w:val="80"/>
    <w:family w:val="auto"/>
    <w:pitch w:val="default"/>
    <w:sig w:usb0="00000000" w:usb1="00000000" w:usb2="00000000" w:usb3="00000000" w:csb0="0004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132" w:rsidRDefault="00546132">
    <w:pPr>
      <w:pStyle w:val="Footer-Rule"/>
    </w:pPr>
  </w:p>
  <w:p w:rsidR="00546132" w:rsidRDefault="00546132" w:rsidP="00024090">
    <w:pPr>
      <w:pStyle w:val="Filename"/>
      <w:tabs>
        <w:tab w:val="center" w:pos="5103"/>
      </w:tabs>
      <w:ind w:left="0"/>
      <w:jc w:val="left"/>
    </w:pPr>
    <w:r>
      <w:tab/>
      <w:t>Restricted</w: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132" w:rsidRDefault="00546132">
    <w:pPr>
      <w:pStyle w:val="Footer-Rule"/>
    </w:pPr>
  </w:p>
  <w:p w:rsidR="00546132" w:rsidRDefault="00546132">
    <w:pPr>
      <w:pStyle w:val="Footer"/>
    </w:pPr>
    <w:r>
      <w:tab/>
    </w:r>
    <w:r>
      <w:rPr>
        <w:noProof/>
        <w:lang w:val="en-US" w:eastAsia="en-US"/>
      </w:rPr>
      <w:drawing>
        <wp:inline distT="0" distB="0" distL="0" distR="0" wp14:anchorId="2D3B2041" wp14:editId="505128FE">
          <wp:extent cx="1609725" cy="29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295275"/>
                  </a:xfrm>
                  <a:prstGeom prst="rect">
                    <a:avLst/>
                  </a:prstGeom>
                  <a:noFill/>
                  <a:ln>
                    <a:noFill/>
                  </a:ln>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132" w:rsidRDefault="00546132">
    <w:pPr>
      <w:pStyle w:val="Footer-Rule"/>
    </w:pPr>
  </w:p>
  <w:p w:rsidR="00546132" w:rsidRDefault="00546132" w:rsidP="00024090">
    <w:pPr>
      <w:pStyle w:val="Footer"/>
      <w:tabs>
        <w:tab w:val="center" w:pos="5103"/>
      </w:tabs>
      <w:ind w:left="0"/>
      <w:rPr>
        <w:rStyle w:val="PageNumber"/>
      </w:rPr>
    </w:pPr>
    <w:r>
      <w:tab/>
    </w:r>
    <w:r w:rsidRPr="00024090">
      <w:rPr>
        <w:sz w:val="16"/>
        <w:szCs w:val="16"/>
      </w:rPr>
      <w:t>Restricted</w:t>
    </w:r>
    <w:r>
      <w:tab/>
    </w: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59274F">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9274F">
      <w:rPr>
        <w:rStyle w:val="PageNumber"/>
        <w:noProof/>
      </w:rPr>
      <w:t>33</w:t>
    </w:r>
    <w:r>
      <w:rPr>
        <w:rStyle w:val="PageNumber"/>
      </w:rPr>
      <w:fldChar w:fldCharType="end"/>
    </w:r>
  </w:p>
  <w:p w:rsidR="00546132" w:rsidRDefault="00546132" w:rsidP="00D21DFB">
    <w:pPr>
      <w:pStyle w:val="Footer"/>
      <w:jc w:val="right"/>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8C7" w:rsidRDefault="006828C7">
      <w:r>
        <w:separator/>
      </w:r>
    </w:p>
  </w:footnote>
  <w:footnote w:type="continuationSeparator" w:id="0">
    <w:p w:rsidR="006828C7" w:rsidRDefault="006828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132" w:rsidRDefault="00546132" w:rsidP="003914AF">
    <w:pPr>
      <w:pStyle w:val="Header-GroupTechnology"/>
      <w:ind w:left="0"/>
      <w:jc w:val="left"/>
    </w:pPr>
    <w:r>
      <w:rPr>
        <w:noProof/>
        <w:lang w:val="en-US" w:eastAsia="en-US"/>
      </w:rPr>
      <w:drawing>
        <wp:inline distT="0" distB="0" distL="0" distR="0" wp14:anchorId="7C42245C" wp14:editId="1079D709">
          <wp:extent cx="419100" cy="390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Logo.jpg"/>
                  <pic:cNvPicPr/>
                </pic:nvPicPr>
                <pic:blipFill>
                  <a:blip r:embed="rId1">
                    <a:extLst>
                      <a:ext uri="{28A0092B-C50C-407E-A947-70E740481C1C}">
                        <a14:useLocalDpi xmlns:a14="http://schemas.microsoft.com/office/drawing/2010/main" val="0"/>
                      </a:ext>
                    </a:extLst>
                  </a:blip>
                  <a:stretch>
                    <a:fillRect/>
                  </a:stretch>
                </pic:blipFill>
                <pic:spPr>
                  <a:xfrm>
                    <a:off x="0" y="0"/>
                    <a:ext cx="419100" cy="390525"/>
                  </a:xfrm>
                  <a:prstGeom prst="rect">
                    <a:avLst/>
                  </a:prstGeom>
                </pic:spPr>
              </pic:pic>
            </a:graphicData>
          </a:graphic>
        </wp:inline>
      </w:drawing>
    </w:r>
    <w:r>
      <w:tab/>
    </w:r>
    <w:r>
      <w:tab/>
      <w:t xml:space="preserve">                         Standard Operating Procedure</w:t>
    </w:r>
  </w:p>
  <w:p w:rsidR="00546132" w:rsidRPr="00A17C3C" w:rsidRDefault="00546132" w:rsidP="0018651A">
    <w:pPr>
      <w:pStyle w:val="Header-ProgrammeName"/>
      <w:rPr>
        <w:i/>
      </w:rPr>
    </w:pPr>
    <w:r>
      <w:t>&lt;</w:t>
    </w:r>
    <w:r w:rsidR="008F0C8A">
      <w:rPr>
        <w:i/>
      </w:rPr>
      <w:t>SOP MMFA Team_V1.0</w:t>
    </w:r>
    <w:r>
      <w:rPr>
        <w:i/>
      </w:rPr>
      <w:t>&gt;</w:t>
    </w:r>
  </w:p>
  <w:p w:rsidR="00546132" w:rsidRDefault="00546132">
    <w:pPr>
      <w:pStyle w:val="Header-Rule"/>
    </w:pPr>
  </w:p>
  <w:p w:rsidR="00546132" w:rsidRDefault="005461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1494"/>
        </w:tabs>
        <w:ind w:left="1361" w:hanging="227"/>
      </w:pPr>
      <w:rPr>
        <w:rFonts w:cs="Times New Roman"/>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lvl w:ilvl="0">
      <w:start w:val="1"/>
      <w:numFmt w:val="none"/>
      <w:suff w:val="nothing"/>
      <w:lvlText w:val=""/>
      <w:lvlJc w:val="left"/>
      <w:pPr>
        <w:tabs>
          <w:tab w:val="left" w:pos="0"/>
        </w:tabs>
        <w:ind w:left="432" w:hanging="432"/>
      </w:pPr>
      <w:rPr>
        <w:rFonts w:cs="Times New Roman"/>
        <w:b/>
        <w:i w:val="0"/>
        <w:caps w:val="0"/>
        <w:smallCaps w:val="0"/>
        <w:dstrike/>
        <w:color w:val="17365D"/>
        <w:position w:val="0"/>
        <w:sz w:val="24"/>
        <w:szCs w:val="30"/>
      </w:rPr>
    </w:lvl>
    <w:lvl w:ilvl="1">
      <w:start w:val="1"/>
      <w:numFmt w:val="none"/>
      <w:suff w:val="nothing"/>
      <w:lvlText w:val=""/>
      <w:lvlJc w:val="left"/>
      <w:pPr>
        <w:tabs>
          <w:tab w:val="left" w:pos="0"/>
        </w:tabs>
        <w:ind w:left="1296" w:hanging="576"/>
      </w:pPr>
    </w:lvl>
    <w:lvl w:ilvl="2" w:tentative="1">
      <w:start w:val="1"/>
      <w:numFmt w:val="none"/>
      <w:suff w:val="nothing"/>
      <w:lvlText w:val=""/>
      <w:lvlJc w:val="left"/>
      <w:pPr>
        <w:tabs>
          <w:tab w:val="left" w:pos="0"/>
        </w:tabs>
        <w:ind w:left="1440" w:hanging="720"/>
      </w:pPr>
    </w:lvl>
    <w:lvl w:ilvl="3" w:tentative="1">
      <w:start w:val="1"/>
      <w:numFmt w:val="none"/>
      <w:suff w:val="nothing"/>
      <w:lvlText w:val=""/>
      <w:lvlJc w:val="left"/>
      <w:pPr>
        <w:tabs>
          <w:tab w:val="left" w:pos="0"/>
        </w:tabs>
        <w:ind w:left="1584" w:hanging="864"/>
      </w:pPr>
    </w:lvl>
    <w:lvl w:ilvl="4" w:tentative="1">
      <w:start w:val="1"/>
      <w:numFmt w:val="none"/>
      <w:suff w:val="nothing"/>
      <w:lvlText w:val=""/>
      <w:lvlJc w:val="left"/>
      <w:pPr>
        <w:tabs>
          <w:tab w:val="left" w:pos="0"/>
        </w:tabs>
        <w:ind w:left="1728" w:hanging="1008"/>
      </w:pPr>
    </w:lvl>
    <w:lvl w:ilvl="5" w:tentative="1">
      <w:start w:val="1"/>
      <w:numFmt w:val="none"/>
      <w:suff w:val="nothing"/>
      <w:lvlText w:val=""/>
      <w:lvlJc w:val="left"/>
      <w:pPr>
        <w:tabs>
          <w:tab w:val="left" w:pos="0"/>
        </w:tabs>
        <w:ind w:left="1872" w:hanging="1152"/>
      </w:pPr>
    </w:lvl>
    <w:lvl w:ilvl="6" w:tentative="1">
      <w:start w:val="1"/>
      <w:numFmt w:val="none"/>
      <w:suff w:val="nothing"/>
      <w:lvlText w:val=""/>
      <w:lvlJc w:val="left"/>
      <w:pPr>
        <w:tabs>
          <w:tab w:val="left" w:pos="0"/>
        </w:tabs>
        <w:ind w:left="2016" w:hanging="1296"/>
      </w:pPr>
    </w:lvl>
    <w:lvl w:ilvl="7" w:tentative="1">
      <w:start w:val="1"/>
      <w:numFmt w:val="none"/>
      <w:suff w:val="nothing"/>
      <w:lvlText w:val=""/>
      <w:lvlJc w:val="left"/>
      <w:pPr>
        <w:tabs>
          <w:tab w:val="left" w:pos="0"/>
        </w:tabs>
        <w:ind w:left="2160" w:hanging="1440"/>
      </w:pPr>
    </w:lvl>
    <w:lvl w:ilvl="8" w:tentative="1">
      <w:start w:val="1"/>
      <w:numFmt w:val="none"/>
      <w:suff w:val="nothing"/>
      <w:lvlText w:val=""/>
      <w:lvlJc w:val="left"/>
      <w:pPr>
        <w:tabs>
          <w:tab w:val="left" w:pos="0"/>
        </w:tabs>
        <w:ind w:left="2304" w:hanging="1584"/>
      </w:pPr>
    </w:lvl>
  </w:abstractNum>
  <w:abstractNum w:abstractNumId="2">
    <w:nsid w:val="00000004"/>
    <w:multiLevelType w:val="multilevel"/>
    <w:tmpl w:val="00000004"/>
    <w:lvl w:ilvl="0">
      <w:start w:val="1"/>
      <w:numFmt w:val="bullet"/>
      <w:lvlText w:val="-"/>
      <w:lvlJc w:val="left"/>
      <w:pPr>
        <w:tabs>
          <w:tab w:val="left" w:pos="0"/>
        </w:tabs>
        <w:ind w:left="1080" w:hanging="360"/>
      </w:pPr>
      <w:rPr>
        <w:rFonts w:ascii="Arial" w:hAnsi="Arial" w:cs="Arial"/>
      </w:rPr>
    </w:lvl>
    <w:lvl w:ilvl="1" w:tentative="1">
      <w:start w:val="1"/>
      <w:numFmt w:val="bullet"/>
      <w:lvlText w:val="o"/>
      <w:lvlJc w:val="left"/>
      <w:pPr>
        <w:tabs>
          <w:tab w:val="left" w:pos="0"/>
        </w:tabs>
        <w:ind w:left="1800" w:hanging="360"/>
      </w:pPr>
      <w:rPr>
        <w:rFonts w:ascii="Courier New" w:hAnsi="Courier New" w:cs="Courier New"/>
      </w:rPr>
    </w:lvl>
    <w:lvl w:ilvl="2" w:tentative="1">
      <w:start w:val="1"/>
      <w:numFmt w:val="bullet"/>
      <w:lvlText w:val=""/>
      <w:lvlJc w:val="left"/>
      <w:pPr>
        <w:tabs>
          <w:tab w:val="left" w:pos="0"/>
        </w:tabs>
        <w:ind w:left="2520" w:hanging="360"/>
      </w:pPr>
      <w:rPr>
        <w:rFonts w:ascii="Wingdings" w:hAnsi="Wingdings" w:cs="Wingdings"/>
      </w:rPr>
    </w:lvl>
    <w:lvl w:ilvl="3" w:tentative="1">
      <w:start w:val="1"/>
      <w:numFmt w:val="bullet"/>
      <w:lvlText w:val=""/>
      <w:lvlJc w:val="left"/>
      <w:pPr>
        <w:tabs>
          <w:tab w:val="left" w:pos="0"/>
        </w:tabs>
        <w:ind w:left="3240" w:hanging="360"/>
      </w:pPr>
      <w:rPr>
        <w:rFonts w:ascii="Symbol" w:hAnsi="Symbol" w:cs="Symbol"/>
      </w:rPr>
    </w:lvl>
    <w:lvl w:ilvl="4" w:tentative="1">
      <w:start w:val="1"/>
      <w:numFmt w:val="bullet"/>
      <w:lvlText w:val="o"/>
      <w:lvlJc w:val="left"/>
      <w:pPr>
        <w:tabs>
          <w:tab w:val="left" w:pos="0"/>
        </w:tabs>
        <w:ind w:left="3960" w:hanging="360"/>
      </w:pPr>
      <w:rPr>
        <w:rFonts w:ascii="Courier New" w:hAnsi="Courier New" w:cs="Courier New"/>
      </w:rPr>
    </w:lvl>
    <w:lvl w:ilvl="5" w:tentative="1">
      <w:start w:val="1"/>
      <w:numFmt w:val="bullet"/>
      <w:lvlText w:val=""/>
      <w:lvlJc w:val="left"/>
      <w:pPr>
        <w:tabs>
          <w:tab w:val="left" w:pos="0"/>
        </w:tabs>
        <w:ind w:left="4680" w:hanging="360"/>
      </w:pPr>
      <w:rPr>
        <w:rFonts w:ascii="Wingdings" w:hAnsi="Wingdings" w:cs="Wingdings"/>
      </w:rPr>
    </w:lvl>
    <w:lvl w:ilvl="6" w:tentative="1">
      <w:start w:val="1"/>
      <w:numFmt w:val="bullet"/>
      <w:lvlText w:val=""/>
      <w:lvlJc w:val="left"/>
      <w:pPr>
        <w:tabs>
          <w:tab w:val="left" w:pos="0"/>
        </w:tabs>
        <w:ind w:left="5400" w:hanging="360"/>
      </w:pPr>
      <w:rPr>
        <w:rFonts w:ascii="Symbol" w:hAnsi="Symbol" w:cs="Symbol"/>
      </w:rPr>
    </w:lvl>
    <w:lvl w:ilvl="7" w:tentative="1">
      <w:start w:val="1"/>
      <w:numFmt w:val="bullet"/>
      <w:lvlText w:val="o"/>
      <w:lvlJc w:val="left"/>
      <w:pPr>
        <w:tabs>
          <w:tab w:val="left" w:pos="0"/>
        </w:tabs>
        <w:ind w:left="6120" w:hanging="360"/>
      </w:pPr>
      <w:rPr>
        <w:rFonts w:ascii="Courier New" w:hAnsi="Courier New" w:cs="Courier New"/>
      </w:rPr>
    </w:lvl>
    <w:lvl w:ilvl="8" w:tentative="1">
      <w:start w:val="1"/>
      <w:numFmt w:val="bullet"/>
      <w:lvlText w:val=""/>
      <w:lvlJc w:val="left"/>
      <w:pPr>
        <w:tabs>
          <w:tab w:val="left" w:pos="0"/>
        </w:tabs>
        <w:ind w:left="6840" w:hanging="360"/>
      </w:pPr>
      <w:rPr>
        <w:rFonts w:ascii="Wingdings" w:hAnsi="Wingdings" w:cs="Wingdings"/>
      </w:rPr>
    </w:lvl>
  </w:abstractNum>
  <w:abstractNum w:abstractNumId="3">
    <w:nsid w:val="0000000F"/>
    <w:multiLevelType w:val="multilevel"/>
    <w:tmpl w:val="0000000F"/>
    <w:name w:val="RTF_Num 9"/>
    <w:lvl w:ilvl="0">
      <w:start w:val="1"/>
      <w:numFmt w:val="bullet"/>
      <w:lvlText w:val=""/>
      <w:lvlJc w:val="left"/>
      <w:pPr>
        <w:tabs>
          <w:tab w:val="num" w:pos="2160"/>
        </w:tabs>
        <w:ind w:left="2160" w:hanging="360"/>
      </w:pPr>
      <w:rPr>
        <w:rFonts w:ascii="Symbol" w:hAnsi="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rPr>
    </w:lvl>
    <w:lvl w:ilvl="3">
      <w:start w:val="1"/>
      <w:numFmt w:val="bullet"/>
      <w:lvlText w:val=""/>
      <w:lvlJc w:val="left"/>
      <w:pPr>
        <w:tabs>
          <w:tab w:val="num" w:pos="4320"/>
        </w:tabs>
        <w:ind w:left="4320" w:hanging="360"/>
      </w:pPr>
      <w:rPr>
        <w:rFonts w:ascii="Symbol" w:hAnsi="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rPr>
    </w:lvl>
  </w:abstractNum>
  <w:abstractNum w:abstractNumId="4">
    <w:nsid w:val="0F2F3339"/>
    <w:multiLevelType w:val="multilevel"/>
    <w:tmpl w:val="0F2F3339"/>
    <w:lvl w:ilvl="0">
      <w:start w:val="1"/>
      <w:numFmt w:val="bullet"/>
      <w:lvlText w:val=""/>
      <w:lvlJc w:val="left"/>
      <w:pPr>
        <w:ind w:left="810" w:hanging="360"/>
      </w:pPr>
      <w:rPr>
        <w:rFonts w:ascii="Symbol" w:hAnsi="Symbol" w:hint="default"/>
      </w:rPr>
    </w:lvl>
    <w:lvl w:ilvl="1" w:tentative="1">
      <w:start w:val="1"/>
      <w:numFmt w:val="bullet"/>
      <w:lvlText w:val="o"/>
      <w:lvlJc w:val="left"/>
      <w:pPr>
        <w:ind w:left="1530" w:hanging="360"/>
      </w:pPr>
      <w:rPr>
        <w:rFonts w:ascii="Courier New" w:hAnsi="Courier New" w:cs="Courier New" w:hint="default"/>
      </w:rPr>
    </w:lvl>
    <w:lvl w:ilvl="2" w:tentative="1">
      <w:start w:val="1"/>
      <w:numFmt w:val="bullet"/>
      <w:lvlText w:val=""/>
      <w:lvlJc w:val="left"/>
      <w:pPr>
        <w:ind w:left="2250" w:hanging="360"/>
      </w:pPr>
      <w:rPr>
        <w:rFonts w:ascii="Wingdings" w:hAnsi="Wingdings" w:hint="default"/>
      </w:rPr>
    </w:lvl>
    <w:lvl w:ilvl="3" w:tentative="1">
      <w:start w:val="1"/>
      <w:numFmt w:val="bullet"/>
      <w:lvlText w:val=""/>
      <w:lvlJc w:val="left"/>
      <w:pPr>
        <w:ind w:left="2970" w:hanging="360"/>
      </w:pPr>
      <w:rPr>
        <w:rFonts w:ascii="Symbol" w:hAnsi="Symbol" w:hint="default"/>
      </w:rPr>
    </w:lvl>
    <w:lvl w:ilvl="4" w:tentative="1">
      <w:start w:val="1"/>
      <w:numFmt w:val="bullet"/>
      <w:lvlText w:val="o"/>
      <w:lvlJc w:val="left"/>
      <w:pPr>
        <w:ind w:left="3690" w:hanging="360"/>
      </w:pPr>
      <w:rPr>
        <w:rFonts w:ascii="Courier New" w:hAnsi="Courier New" w:cs="Courier New" w:hint="default"/>
      </w:rPr>
    </w:lvl>
    <w:lvl w:ilvl="5" w:tentative="1">
      <w:start w:val="1"/>
      <w:numFmt w:val="bullet"/>
      <w:lvlText w:val=""/>
      <w:lvlJc w:val="left"/>
      <w:pPr>
        <w:ind w:left="4410" w:hanging="360"/>
      </w:pPr>
      <w:rPr>
        <w:rFonts w:ascii="Wingdings" w:hAnsi="Wingdings" w:hint="default"/>
      </w:rPr>
    </w:lvl>
    <w:lvl w:ilvl="6" w:tentative="1">
      <w:start w:val="1"/>
      <w:numFmt w:val="bullet"/>
      <w:lvlText w:val=""/>
      <w:lvlJc w:val="left"/>
      <w:pPr>
        <w:ind w:left="5130" w:hanging="360"/>
      </w:pPr>
      <w:rPr>
        <w:rFonts w:ascii="Symbol" w:hAnsi="Symbol" w:hint="default"/>
      </w:rPr>
    </w:lvl>
    <w:lvl w:ilvl="7" w:tentative="1">
      <w:start w:val="1"/>
      <w:numFmt w:val="bullet"/>
      <w:lvlText w:val="o"/>
      <w:lvlJc w:val="left"/>
      <w:pPr>
        <w:ind w:left="5850" w:hanging="360"/>
      </w:pPr>
      <w:rPr>
        <w:rFonts w:ascii="Courier New" w:hAnsi="Courier New" w:cs="Courier New" w:hint="default"/>
      </w:rPr>
    </w:lvl>
    <w:lvl w:ilvl="8" w:tentative="1">
      <w:start w:val="1"/>
      <w:numFmt w:val="bullet"/>
      <w:lvlText w:val=""/>
      <w:lvlJc w:val="left"/>
      <w:pPr>
        <w:ind w:left="6570" w:hanging="360"/>
      </w:pPr>
      <w:rPr>
        <w:rFonts w:ascii="Wingdings" w:hAnsi="Wingdings" w:hint="default"/>
      </w:rPr>
    </w:lvl>
  </w:abstractNum>
  <w:abstractNum w:abstractNumId="5">
    <w:nsid w:val="1EBC3F2E"/>
    <w:multiLevelType w:val="multilevel"/>
    <w:tmpl w:val="74649608"/>
    <w:lvl w:ilvl="0">
      <w:start w:val="1"/>
      <w:numFmt w:val="decimal"/>
      <w:pStyle w:val="Appendixlevel1"/>
      <w:suff w:val="space"/>
      <w:lvlText w:val="%1."/>
      <w:lvlJc w:val="left"/>
      <w:pPr>
        <w:ind w:left="360" w:hanging="360"/>
      </w:pPr>
      <w:rPr>
        <w:rFonts w:ascii="Arial" w:hAnsi="Arial" w:cs="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2"/>
      <w:suff w:val="space"/>
      <w:lvlText w:val="%1.%2."/>
      <w:lvlJc w:val="left"/>
      <w:rPr>
        <w:rFonts w:cs="Times New Roman"/>
      </w:rPr>
    </w:lvl>
    <w:lvl w:ilvl="2">
      <w:start w:val="1"/>
      <w:numFmt w:val="decimal"/>
      <w:pStyle w:val="appendixlevel3"/>
      <w:suff w:val="space"/>
      <w:lvlText w:val="%1.%2.%3."/>
      <w:lvlJc w:val="left"/>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6">
    <w:nsid w:val="22DE4CA1"/>
    <w:multiLevelType w:val="hybridMultilevel"/>
    <w:tmpl w:val="02CEDC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269439DA"/>
    <w:multiLevelType w:val="multilevel"/>
    <w:tmpl w:val="269439DA"/>
    <w:lvl w:ilvl="0">
      <w:start w:val="1"/>
      <w:numFmt w:val="lowerLetter"/>
      <w:lvlText w:val="%1."/>
      <w:lvlJc w:val="left"/>
      <w:pPr>
        <w:ind w:left="1440" w:hanging="360"/>
      </w:pPr>
      <w:rPr>
        <w:rFonts w:cs="Times New Roman" w:hint="default"/>
      </w:rPr>
    </w:lvl>
    <w:lvl w:ilvl="1" w:tentative="1">
      <w:start w:val="1"/>
      <w:numFmt w:val="lowerLetter"/>
      <w:lvlText w:val="%2."/>
      <w:lvlJc w:val="left"/>
      <w:pPr>
        <w:ind w:left="2160" w:hanging="360"/>
      </w:pPr>
      <w:rPr>
        <w:rFonts w:cs="Times New Roman"/>
      </w:rPr>
    </w:lvl>
    <w:lvl w:ilvl="2" w:tentative="1">
      <w:start w:val="1"/>
      <w:numFmt w:val="lowerRoman"/>
      <w:lvlText w:val="%3."/>
      <w:lvlJc w:val="right"/>
      <w:pPr>
        <w:ind w:left="2880" w:hanging="180"/>
      </w:pPr>
      <w:rPr>
        <w:rFonts w:cs="Times New Roman"/>
      </w:rPr>
    </w:lvl>
    <w:lvl w:ilvl="3" w:tentative="1">
      <w:start w:val="1"/>
      <w:numFmt w:val="decimal"/>
      <w:lvlText w:val="%4."/>
      <w:lvlJc w:val="left"/>
      <w:pPr>
        <w:ind w:left="3600" w:hanging="360"/>
      </w:pPr>
      <w:rPr>
        <w:rFonts w:cs="Times New Roman"/>
      </w:rPr>
    </w:lvl>
    <w:lvl w:ilvl="4" w:tentative="1">
      <w:start w:val="1"/>
      <w:numFmt w:val="lowerLetter"/>
      <w:lvlText w:val="%5."/>
      <w:lvlJc w:val="left"/>
      <w:pPr>
        <w:ind w:left="4320" w:hanging="360"/>
      </w:pPr>
      <w:rPr>
        <w:rFonts w:cs="Times New Roman"/>
      </w:rPr>
    </w:lvl>
    <w:lvl w:ilvl="5" w:tentative="1">
      <w:start w:val="1"/>
      <w:numFmt w:val="lowerRoman"/>
      <w:lvlText w:val="%6."/>
      <w:lvlJc w:val="right"/>
      <w:pPr>
        <w:ind w:left="5040" w:hanging="180"/>
      </w:pPr>
      <w:rPr>
        <w:rFonts w:cs="Times New Roman"/>
      </w:rPr>
    </w:lvl>
    <w:lvl w:ilvl="6" w:tentative="1">
      <w:start w:val="1"/>
      <w:numFmt w:val="decimal"/>
      <w:lvlText w:val="%7."/>
      <w:lvlJc w:val="left"/>
      <w:pPr>
        <w:ind w:left="5760" w:hanging="360"/>
      </w:pPr>
      <w:rPr>
        <w:rFonts w:cs="Times New Roman"/>
      </w:rPr>
    </w:lvl>
    <w:lvl w:ilvl="7" w:tentative="1">
      <w:start w:val="1"/>
      <w:numFmt w:val="lowerLetter"/>
      <w:lvlText w:val="%8."/>
      <w:lvlJc w:val="left"/>
      <w:pPr>
        <w:ind w:left="6480" w:hanging="360"/>
      </w:pPr>
      <w:rPr>
        <w:rFonts w:cs="Times New Roman"/>
      </w:rPr>
    </w:lvl>
    <w:lvl w:ilvl="8" w:tentative="1">
      <w:start w:val="1"/>
      <w:numFmt w:val="lowerRoman"/>
      <w:lvlText w:val="%9."/>
      <w:lvlJc w:val="right"/>
      <w:pPr>
        <w:ind w:left="7200" w:hanging="180"/>
      </w:pPr>
      <w:rPr>
        <w:rFonts w:cs="Times New Roman"/>
      </w:rPr>
    </w:lvl>
  </w:abstractNum>
  <w:abstractNum w:abstractNumId="8">
    <w:nsid w:val="2D0F5BFA"/>
    <w:multiLevelType w:val="multilevel"/>
    <w:tmpl w:val="DEC2418E"/>
    <w:lvl w:ilvl="0">
      <w:start w:val="1"/>
      <w:numFmt w:val="bullet"/>
      <w:lvlText w:val=""/>
      <w:lvlJc w:val="left"/>
      <w:pPr>
        <w:ind w:left="720" w:hanging="360"/>
      </w:pPr>
      <w:rPr>
        <w:rFonts w:ascii="Symbol" w:hAnsi="Symbol" w:hint="default"/>
      </w:rPr>
    </w:lvl>
    <w:lvl w:ilvl="1">
      <w:start w:val="6"/>
      <w:numFmt w:val="decimal"/>
      <w:lvlText w:val="%2"/>
      <w:lvlJc w:val="left"/>
      <w:pPr>
        <w:ind w:left="1440" w:hanging="360"/>
      </w:pPr>
      <w:rPr>
        <w:rFont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2EA94929"/>
    <w:multiLevelType w:val="singleLevel"/>
    <w:tmpl w:val="5B289F98"/>
    <w:lvl w:ilvl="0">
      <w:start w:val="1"/>
      <w:numFmt w:val="bullet"/>
      <w:pStyle w:val="Bullet"/>
      <w:lvlText w:val=""/>
      <w:lvlJc w:val="left"/>
      <w:pPr>
        <w:tabs>
          <w:tab w:val="num" w:pos="1211"/>
        </w:tabs>
        <w:ind w:left="1191" w:hanging="340"/>
      </w:pPr>
      <w:rPr>
        <w:rFonts w:ascii="Symbol" w:hAnsi="Symbol" w:hint="default"/>
      </w:rPr>
    </w:lvl>
  </w:abstractNum>
  <w:abstractNum w:abstractNumId="10">
    <w:nsid w:val="301023CC"/>
    <w:multiLevelType w:val="multilevel"/>
    <w:tmpl w:val="E34A2D98"/>
    <w:lvl w:ilvl="0">
      <w:start w:val="1"/>
      <w:numFmt w:val="decimal"/>
      <w:pStyle w:val="numberedlist"/>
      <w:lvlText w:val="%1"/>
      <w:lvlJc w:val="left"/>
      <w:pPr>
        <w:tabs>
          <w:tab w:val="num" w:pos="1494"/>
        </w:tabs>
        <w:ind w:left="1361" w:hanging="227"/>
      </w:pPr>
      <w:rPr>
        <w:rFonts w:cs="Times New Roman"/>
      </w:rPr>
    </w:lvl>
    <w:lvl w:ilvl="1">
      <w:start w:val="1"/>
      <w:numFmt w:val="decimal"/>
      <w:lvlText w:val="%1.%2"/>
      <w:lvlJc w:val="left"/>
      <w:pPr>
        <w:tabs>
          <w:tab w:val="num" w:pos="2041"/>
        </w:tabs>
        <w:ind w:left="2041" w:hanging="510"/>
      </w:pPr>
      <w:rPr>
        <w:rFonts w:cs="Times New Roman"/>
      </w:rPr>
    </w:lvl>
    <w:lvl w:ilvl="2">
      <w:start w:val="1"/>
      <w:numFmt w:val="decimal"/>
      <w:lvlText w:val="%1.%2.%3"/>
      <w:lvlJc w:val="left"/>
      <w:pPr>
        <w:tabs>
          <w:tab w:val="num" w:pos="2591"/>
        </w:tabs>
        <w:ind w:left="2098" w:hanging="227"/>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1">
    <w:nsid w:val="3B77030D"/>
    <w:multiLevelType w:val="multilevel"/>
    <w:tmpl w:val="3B77030D"/>
    <w:lvl w:ilvl="0">
      <w:start w:val="1"/>
      <w:numFmt w:val="bullet"/>
      <w:lvlText w:val=""/>
      <w:lvlJc w:val="left"/>
      <w:pPr>
        <w:ind w:left="1440" w:hanging="360"/>
      </w:pPr>
      <w:rPr>
        <w:rFonts w:ascii="Wingdings" w:hAnsi="Wingdings"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2">
    <w:nsid w:val="474D2015"/>
    <w:multiLevelType w:val="hybridMultilevel"/>
    <w:tmpl w:val="DB42F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9A115E"/>
    <w:multiLevelType w:val="multilevel"/>
    <w:tmpl w:val="3FE23F2C"/>
    <w:lvl w:ilvl="0">
      <w:start w:val="1"/>
      <w:numFmt w:val="decimal"/>
      <w:suff w:val="space"/>
      <w:lvlText w:val="%1."/>
      <w:lvlJc w:val="left"/>
      <w:pPr>
        <w:ind w:left="360" w:hanging="360"/>
      </w:pPr>
      <w:rPr>
        <w:rFonts w:ascii="Arial" w:hAnsi="Arial" w:cs="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cs="Times New Roman" w:hint="default"/>
      </w:rPr>
    </w:lvl>
    <w:lvl w:ilvl="2">
      <w:start w:val="1"/>
      <w:numFmt w:val="decimal"/>
      <w:suff w:val="space"/>
      <w:lvlText w:val="%1.%2.%3."/>
      <w:lvlJc w:val="left"/>
      <w:pPr>
        <w:ind w:left="0" w:firstLine="0"/>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14">
    <w:nsid w:val="4BDA3052"/>
    <w:multiLevelType w:val="multilevel"/>
    <w:tmpl w:val="4BDA305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5B02312F"/>
    <w:multiLevelType w:val="multilevel"/>
    <w:tmpl w:val="92EE244C"/>
    <w:lvl w:ilvl="0">
      <w:start w:val="1"/>
      <w:numFmt w:val="decimal"/>
      <w:pStyle w:val="Heading1"/>
      <w:suff w:val="space"/>
      <w:lvlText w:val="%1."/>
      <w:lvlJc w:val="left"/>
      <w:pPr>
        <w:ind w:left="360" w:hanging="360"/>
      </w:pPr>
      <w:rPr>
        <w:rFonts w:ascii="Arial" w:hAnsi="Arial" w:cs="Times New Roman" w:hint="default"/>
        <w:b/>
        <w:i w:val="0"/>
        <w:caps w:val="0"/>
        <w:strike w:val="0"/>
        <w:dstrike w:val="0"/>
        <w:vanish w:val="0"/>
        <w:color w:val="17365D" w:themeColor="text2" w:themeShade="BF"/>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rPr>
        <w:rFonts w:cs="Times New Roman" w:hint="default"/>
      </w:rPr>
    </w:lvl>
    <w:lvl w:ilvl="2">
      <w:start w:val="1"/>
      <w:numFmt w:val="decimal"/>
      <w:suff w:val="space"/>
      <w:lvlText w:val="%1.%2.%3."/>
      <w:lvlJc w:val="left"/>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16">
    <w:nsid w:val="774860A3"/>
    <w:multiLevelType w:val="multilevel"/>
    <w:tmpl w:val="774860A3"/>
    <w:lvl w:ilvl="0">
      <w:start w:val="1"/>
      <w:numFmt w:val="decimal"/>
      <w:lvlText w:val="(%1)"/>
      <w:lvlJc w:val="left"/>
      <w:pPr>
        <w:tabs>
          <w:tab w:val="left" w:pos="792"/>
        </w:tabs>
        <w:ind w:left="792" w:hanging="360"/>
      </w:pPr>
      <w:rPr>
        <w:rFonts w:cs="Times New Roman" w:hint="default"/>
      </w:rPr>
    </w:lvl>
    <w:lvl w:ilvl="1" w:tentative="1">
      <w:start w:val="1"/>
      <w:numFmt w:val="lowerLetter"/>
      <w:lvlText w:val="%2."/>
      <w:lvlJc w:val="left"/>
      <w:pPr>
        <w:tabs>
          <w:tab w:val="left" w:pos="1512"/>
        </w:tabs>
        <w:ind w:left="1512" w:hanging="360"/>
      </w:pPr>
      <w:rPr>
        <w:rFonts w:cs="Times New Roman"/>
      </w:rPr>
    </w:lvl>
    <w:lvl w:ilvl="2" w:tentative="1">
      <w:start w:val="1"/>
      <w:numFmt w:val="lowerRoman"/>
      <w:lvlText w:val="%3."/>
      <w:lvlJc w:val="right"/>
      <w:pPr>
        <w:tabs>
          <w:tab w:val="left" w:pos="2232"/>
        </w:tabs>
        <w:ind w:left="2232" w:hanging="180"/>
      </w:pPr>
      <w:rPr>
        <w:rFonts w:cs="Times New Roman"/>
      </w:rPr>
    </w:lvl>
    <w:lvl w:ilvl="3" w:tentative="1">
      <w:start w:val="1"/>
      <w:numFmt w:val="decimal"/>
      <w:lvlText w:val="%4."/>
      <w:lvlJc w:val="left"/>
      <w:pPr>
        <w:tabs>
          <w:tab w:val="left" w:pos="2952"/>
        </w:tabs>
        <w:ind w:left="2952" w:hanging="360"/>
      </w:pPr>
      <w:rPr>
        <w:rFonts w:cs="Times New Roman"/>
      </w:rPr>
    </w:lvl>
    <w:lvl w:ilvl="4" w:tentative="1">
      <w:start w:val="1"/>
      <w:numFmt w:val="lowerLetter"/>
      <w:lvlText w:val="%5."/>
      <w:lvlJc w:val="left"/>
      <w:pPr>
        <w:tabs>
          <w:tab w:val="left" w:pos="3672"/>
        </w:tabs>
        <w:ind w:left="3672" w:hanging="360"/>
      </w:pPr>
      <w:rPr>
        <w:rFonts w:cs="Times New Roman"/>
      </w:rPr>
    </w:lvl>
    <w:lvl w:ilvl="5" w:tentative="1">
      <w:start w:val="1"/>
      <w:numFmt w:val="lowerRoman"/>
      <w:lvlText w:val="%6."/>
      <w:lvlJc w:val="right"/>
      <w:pPr>
        <w:tabs>
          <w:tab w:val="left" w:pos="4392"/>
        </w:tabs>
        <w:ind w:left="4392" w:hanging="180"/>
      </w:pPr>
      <w:rPr>
        <w:rFonts w:cs="Times New Roman"/>
      </w:rPr>
    </w:lvl>
    <w:lvl w:ilvl="6" w:tentative="1">
      <w:start w:val="1"/>
      <w:numFmt w:val="decimal"/>
      <w:lvlText w:val="%7."/>
      <w:lvlJc w:val="left"/>
      <w:pPr>
        <w:tabs>
          <w:tab w:val="left" w:pos="5112"/>
        </w:tabs>
        <w:ind w:left="5112" w:hanging="360"/>
      </w:pPr>
      <w:rPr>
        <w:rFonts w:cs="Times New Roman"/>
      </w:rPr>
    </w:lvl>
    <w:lvl w:ilvl="7" w:tentative="1">
      <w:start w:val="1"/>
      <w:numFmt w:val="lowerLetter"/>
      <w:lvlText w:val="%8."/>
      <w:lvlJc w:val="left"/>
      <w:pPr>
        <w:tabs>
          <w:tab w:val="left" w:pos="5832"/>
        </w:tabs>
        <w:ind w:left="5832" w:hanging="360"/>
      </w:pPr>
      <w:rPr>
        <w:rFonts w:cs="Times New Roman"/>
      </w:rPr>
    </w:lvl>
    <w:lvl w:ilvl="8" w:tentative="1">
      <w:start w:val="1"/>
      <w:numFmt w:val="lowerRoman"/>
      <w:lvlText w:val="%9."/>
      <w:lvlJc w:val="right"/>
      <w:pPr>
        <w:tabs>
          <w:tab w:val="left" w:pos="6552"/>
        </w:tabs>
        <w:ind w:left="6552" w:hanging="180"/>
      </w:pPr>
      <w:rPr>
        <w:rFonts w:cs="Times New Roman"/>
      </w:rPr>
    </w:lvl>
  </w:abstractNum>
  <w:num w:numId="1">
    <w:abstractNumId w:val="9"/>
  </w:num>
  <w:num w:numId="2">
    <w:abstractNumId w:val="10"/>
  </w:num>
  <w:num w:numId="3">
    <w:abstractNumId w:val="5"/>
  </w:num>
  <w:num w:numId="4">
    <w:abstractNumId w:val="15"/>
  </w:num>
  <w:num w:numId="5">
    <w:abstractNumId w:val="13"/>
  </w:num>
  <w:num w:numId="6">
    <w:abstractNumId w:val="8"/>
  </w:num>
  <w:num w:numId="7">
    <w:abstractNumId w:val="7"/>
  </w:num>
  <w:num w:numId="8">
    <w:abstractNumId w:val="16"/>
  </w:num>
  <w:num w:numId="9">
    <w:abstractNumId w:val="11"/>
  </w:num>
  <w:num w:numId="10">
    <w:abstractNumId w:val="4"/>
  </w:num>
  <w:num w:numId="11">
    <w:abstractNumId w:val="14"/>
  </w:num>
  <w:num w:numId="12">
    <w:abstractNumId w:val="1"/>
  </w:num>
  <w:num w:numId="13">
    <w:abstractNumId w:val="2"/>
  </w:num>
  <w:num w:numId="14">
    <w:abstractNumId w:val="0"/>
  </w:num>
  <w:num w:numId="15">
    <w:abstractNumId w:val="12"/>
  </w:num>
  <w:num w:numId="16">
    <w:abstractNumId w:val="6"/>
  </w:num>
  <w:num w:numId="17">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BA0"/>
    <w:rsid w:val="00000A21"/>
    <w:rsid w:val="000042D5"/>
    <w:rsid w:val="00004481"/>
    <w:rsid w:val="00011540"/>
    <w:rsid w:val="000125B2"/>
    <w:rsid w:val="0001276A"/>
    <w:rsid w:val="00012C3D"/>
    <w:rsid w:val="0001377A"/>
    <w:rsid w:val="000139E7"/>
    <w:rsid w:val="000156BD"/>
    <w:rsid w:val="00015AF0"/>
    <w:rsid w:val="00020E33"/>
    <w:rsid w:val="00024090"/>
    <w:rsid w:val="000240DF"/>
    <w:rsid w:val="00024AA7"/>
    <w:rsid w:val="0002673D"/>
    <w:rsid w:val="0002692E"/>
    <w:rsid w:val="00030A90"/>
    <w:rsid w:val="000314FE"/>
    <w:rsid w:val="00031AA3"/>
    <w:rsid w:val="0003317D"/>
    <w:rsid w:val="0003725D"/>
    <w:rsid w:val="00044A74"/>
    <w:rsid w:val="00045174"/>
    <w:rsid w:val="00045BF2"/>
    <w:rsid w:val="000512A2"/>
    <w:rsid w:val="000515F6"/>
    <w:rsid w:val="0005275D"/>
    <w:rsid w:val="00053715"/>
    <w:rsid w:val="00055701"/>
    <w:rsid w:val="00057165"/>
    <w:rsid w:val="00061CCF"/>
    <w:rsid w:val="000664F0"/>
    <w:rsid w:val="000703ED"/>
    <w:rsid w:val="00070DA6"/>
    <w:rsid w:val="00072FDC"/>
    <w:rsid w:val="000765A4"/>
    <w:rsid w:val="0007773D"/>
    <w:rsid w:val="00077CCD"/>
    <w:rsid w:val="00080FB2"/>
    <w:rsid w:val="00081342"/>
    <w:rsid w:val="00081CD7"/>
    <w:rsid w:val="00082C07"/>
    <w:rsid w:val="000835AB"/>
    <w:rsid w:val="00087F46"/>
    <w:rsid w:val="00092589"/>
    <w:rsid w:val="00093568"/>
    <w:rsid w:val="0009545C"/>
    <w:rsid w:val="00097FB4"/>
    <w:rsid w:val="000A285A"/>
    <w:rsid w:val="000A446C"/>
    <w:rsid w:val="000A5B87"/>
    <w:rsid w:val="000B2B2D"/>
    <w:rsid w:val="000B4844"/>
    <w:rsid w:val="000B4F19"/>
    <w:rsid w:val="000B6B3D"/>
    <w:rsid w:val="000C10D7"/>
    <w:rsid w:val="000C394D"/>
    <w:rsid w:val="000D2204"/>
    <w:rsid w:val="000E143C"/>
    <w:rsid w:val="000E23AF"/>
    <w:rsid w:val="000E352D"/>
    <w:rsid w:val="000E53E3"/>
    <w:rsid w:val="000E7243"/>
    <w:rsid w:val="000F49CE"/>
    <w:rsid w:val="000F50DB"/>
    <w:rsid w:val="00103751"/>
    <w:rsid w:val="00104381"/>
    <w:rsid w:val="001076B3"/>
    <w:rsid w:val="00110CA9"/>
    <w:rsid w:val="0011291F"/>
    <w:rsid w:val="0011301D"/>
    <w:rsid w:val="00113C4E"/>
    <w:rsid w:val="001149EB"/>
    <w:rsid w:val="001175D2"/>
    <w:rsid w:val="00121412"/>
    <w:rsid w:val="00124CD3"/>
    <w:rsid w:val="001254A8"/>
    <w:rsid w:val="00125F41"/>
    <w:rsid w:val="001272DF"/>
    <w:rsid w:val="00127BF8"/>
    <w:rsid w:val="00130C75"/>
    <w:rsid w:val="00131B1E"/>
    <w:rsid w:val="0013345D"/>
    <w:rsid w:val="001339E7"/>
    <w:rsid w:val="00134860"/>
    <w:rsid w:val="00137440"/>
    <w:rsid w:val="00143E75"/>
    <w:rsid w:val="00144CB9"/>
    <w:rsid w:val="001462A1"/>
    <w:rsid w:val="0015019E"/>
    <w:rsid w:val="0015067E"/>
    <w:rsid w:val="00153305"/>
    <w:rsid w:val="0015604E"/>
    <w:rsid w:val="00157BFC"/>
    <w:rsid w:val="00160E62"/>
    <w:rsid w:val="00160F7E"/>
    <w:rsid w:val="00160F81"/>
    <w:rsid w:val="001612AD"/>
    <w:rsid w:val="00162246"/>
    <w:rsid w:val="0016358A"/>
    <w:rsid w:val="0016483C"/>
    <w:rsid w:val="00164B49"/>
    <w:rsid w:val="00164C13"/>
    <w:rsid w:val="0017062B"/>
    <w:rsid w:val="00175366"/>
    <w:rsid w:val="00176881"/>
    <w:rsid w:val="00181A2F"/>
    <w:rsid w:val="00181CF7"/>
    <w:rsid w:val="00182959"/>
    <w:rsid w:val="00182F7B"/>
    <w:rsid w:val="0018651A"/>
    <w:rsid w:val="00192099"/>
    <w:rsid w:val="001A029F"/>
    <w:rsid w:val="001A46E9"/>
    <w:rsid w:val="001B0939"/>
    <w:rsid w:val="001B17B5"/>
    <w:rsid w:val="001B184D"/>
    <w:rsid w:val="001B497A"/>
    <w:rsid w:val="001B57B0"/>
    <w:rsid w:val="001C3391"/>
    <w:rsid w:val="001C67E1"/>
    <w:rsid w:val="001C6F97"/>
    <w:rsid w:val="001E0649"/>
    <w:rsid w:val="001E28D5"/>
    <w:rsid w:val="001E44B1"/>
    <w:rsid w:val="001E4C7A"/>
    <w:rsid w:val="002040D0"/>
    <w:rsid w:val="00214DB2"/>
    <w:rsid w:val="00215CAD"/>
    <w:rsid w:val="00216150"/>
    <w:rsid w:val="00217E1D"/>
    <w:rsid w:val="00222942"/>
    <w:rsid w:val="00222FD9"/>
    <w:rsid w:val="002262E7"/>
    <w:rsid w:val="00226651"/>
    <w:rsid w:val="00227713"/>
    <w:rsid w:val="00231D2D"/>
    <w:rsid w:val="0023743A"/>
    <w:rsid w:val="00240558"/>
    <w:rsid w:val="0024216F"/>
    <w:rsid w:val="002422B6"/>
    <w:rsid w:val="00247C1C"/>
    <w:rsid w:val="00253D3C"/>
    <w:rsid w:val="00255B44"/>
    <w:rsid w:val="002560C9"/>
    <w:rsid w:val="0025711D"/>
    <w:rsid w:val="00260402"/>
    <w:rsid w:val="0026516C"/>
    <w:rsid w:val="00265F30"/>
    <w:rsid w:val="00266ED7"/>
    <w:rsid w:val="00273110"/>
    <w:rsid w:val="00273180"/>
    <w:rsid w:val="0027536E"/>
    <w:rsid w:val="00275AB6"/>
    <w:rsid w:val="002769B2"/>
    <w:rsid w:val="002776A4"/>
    <w:rsid w:val="00280B30"/>
    <w:rsid w:val="002811F4"/>
    <w:rsid w:val="002839C7"/>
    <w:rsid w:val="00293C63"/>
    <w:rsid w:val="0029459F"/>
    <w:rsid w:val="00296753"/>
    <w:rsid w:val="002A0A4B"/>
    <w:rsid w:val="002A203B"/>
    <w:rsid w:val="002A207C"/>
    <w:rsid w:val="002A2796"/>
    <w:rsid w:val="002A2B43"/>
    <w:rsid w:val="002A2FD7"/>
    <w:rsid w:val="002A5E0F"/>
    <w:rsid w:val="002C444E"/>
    <w:rsid w:val="002C4F5F"/>
    <w:rsid w:val="002C6274"/>
    <w:rsid w:val="002C6465"/>
    <w:rsid w:val="002D2A78"/>
    <w:rsid w:val="002D4E41"/>
    <w:rsid w:val="002D78E8"/>
    <w:rsid w:val="002E5A64"/>
    <w:rsid w:val="002E602D"/>
    <w:rsid w:val="002E7365"/>
    <w:rsid w:val="002F0E73"/>
    <w:rsid w:val="002F3AC3"/>
    <w:rsid w:val="002F5BC8"/>
    <w:rsid w:val="002F70F3"/>
    <w:rsid w:val="0030472C"/>
    <w:rsid w:val="00305A79"/>
    <w:rsid w:val="00307E77"/>
    <w:rsid w:val="00310052"/>
    <w:rsid w:val="00310DD7"/>
    <w:rsid w:val="00312E7B"/>
    <w:rsid w:val="00314B74"/>
    <w:rsid w:val="0031601C"/>
    <w:rsid w:val="00316976"/>
    <w:rsid w:val="00321F4A"/>
    <w:rsid w:val="00322DF0"/>
    <w:rsid w:val="00333429"/>
    <w:rsid w:val="00335317"/>
    <w:rsid w:val="00346366"/>
    <w:rsid w:val="0035003A"/>
    <w:rsid w:val="003520A7"/>
    <w:rsid w:val="003552E6"/>
    <w:rsid w:val="0035581A"/>
    <w:rsid w:val="00357BF2"/>
    <w:rsid w:val="00363A10"/>
    <w:rsid w:val="003658AC"/>
    <w:rsid w:val="00365E6B"/>
    <w:rsid w:val="003701B7"/>
    <w:rsid w:val="00370CFD"/>
    <w:rsid w:val="00374E07"/>
    <w:rsid w:val="0038005F"/>
    <w:rsid w:val="003807C5"/>
    <w:rsid w:val="00381A35"/>
    <w:rsid w:val="00381CAB"/>
    <w:rsid w:val="003914AF"/>
    <w:rsid w:val="0039228D"/>
    <w:rsid w:val="0039415E"/>
    <w:rsid w:val="003A1DE4"/>
    <w:rsid w:val="003A3C2C"/>
    <w:rsid w:val="003A6E2F"/>
    <w:rsid w:val="003A766E"/>
    <w:rsid w:val="003B423C"/>
    <w:rsid w:val="003B7F83"/>
    <w:rsid w:val="003C1DD5"/>
    <w:rsid w:val="003C2A9E"/>
    <w:rsid w:val="003C2D2F"/>
    <w:rsid w:val="003C519F"/>
    <w:rsid w:val="003D18BD"/>
    <w:rsid w:val="003D47E0"/>
    <w:rsid w:val="003D5278"/>
    <w:rsid w:val="003E594E"/>
    <w:rsid w:val="003E755B"/>
    <w:rsid w:val="003E78DB"/>
    <w:rsid w:val="003F1B92"/>
    <w:rsid w:val="003F4E1E"/>
    <w:rsid w:val="003F53D3"/>
    <w:rsid w:val="003F7498"/>
    <w:rsid w:val="00400FC3"/>
    <w:rsid w:val="00403A47"/>
    <w:rsid w:val="00410184"/>
    <w:rsid w:val="00410195"/>
    <w:rsid w:val="004113F8"/>
    <w:rsid w:val="004118AD"/>
    <w:rsid w:val="00416B22"/>
    <w:rsid w:val="00417418"/>
    <w:rsid w:val="00417D60"/>
    <w:rsid w:val="00421762"/>
    <w:rsid w:val="00422D6A"/>
    <w:rsid w:val="0042384F"/>
    <w:rsid w:val="0042578F"/>
    <w:rsid w:val="0042684E"/>
    <w:rsid w:val="004317F3"/>
    <w:rsid w:val="004466C6"/>
    <w:rsid w:val="00460C26"/>
    <w:rsid w:val="00462D4C"/>
    <w:rsid w:val="004708C5"/>
    <w:rsid w:val="0047287E"/>
    <w:rsid w:val="00472CAD"/>
    <w:rsid w:val="00474F2C"/>
    <w:rsid w:val="0047546D"/>
    <w:rsid w:val="00484F40"/>
    <w:rsid w:val="004924ED"/>
    <w:rsid w:val="004926C0"/>
    <w:rsid w:val="00493B3C"/>
    <w:rsid w:val="00493B42"/>
    <w:rsid w:val="0049517E"/>
    <w:rsid w:val="004956F5"/>
    <w:rsid w:val="00495FDC"/>
    <w:rsid w:val="00496B34"/>
    <w:rsid w:val="004973ED"/>
    <w:rsid w:val="004A3ABB"/>
    <w:rsid w:val="004A3FA6"/>
    <w:rsid w:val="004A4AD1"/>
    <w:rsid w:val="004A63ED"/>
    <w:rsid w:val="004A73CC"/>
    <w:rsid w:val="004A7804"/>
    <w:rsid w:val="004B15B7"/>
    <w:rsid w:val="004B1B00"/>
    <w:rsid w:val="004B1B47"/>
    <w:rsid w:val="004B2F6E"/>
    <w:rsid w:val="004B47EA"/>
    <w:rsid w:val="004B6EEB"/>
    <w:rsid w:val="004C06D8"/>
    <w:rsid w:val="004C1507"/>
    <w:rsid w:val="004C1636"/>
    <w:rsid w:val="004C66E6"/>
    <w:rsid w:val="004C6C99"/>
    <w:rsid w:val="004D0973"/>
    <w:rsid w:val="004D6002"/>
    <w:rsid w:val="004E3275"/>
    <w:rsid w:val="004E37D1"/>
    <w:rsid w:val="004E431C"/>
    <w:rsid w:val="004E60F7"/>
    <w:rsid w:val="004E773D"/>
    <w:rsid w:val="00507DF3"/>
    <w:rsid w:val="00517632"/>
    <w:rsid w:val="00520052"/>
    <w:rsid w:val="00520CAF"/>
    <w:rsid w:val="005265EE"/>
    <w:rsid w:val="005268B0"/>
    <w:rsid w:val="00527DF7"/>
    <w:rsid w:val="00527F5A"/>
    <w:rsid w:val="005301DA"/>
    <w:rsid w:val="005345E8"/>
    <w:rsid w:val="00543421"/>
    <w:rsid w:val="00544CA8"/>
    <w:rsid w:val="00546132"/>
    <w:rsid w:val="0054673C"/>
    <w:rsid w:val="0055000C"/>
    <w:rsid w:val="0055033A"/>
    <w:rsid w:val="005520CF"/>
    <w:rsid w:val="00554833"/>
    <w:rsid w:val="00554CAB"/>
    <w:rsid w:val="00557010"/>
    <w:rsid w:val="00557105"/>
    <w:rsid w:val="0056457E"/>
    <w:rsid w:val="005679B9"/>
    <w:rsid w:val="005679DC"/>
    <w:rsid w:val="005738B2"/>
    <w:rsid w:val="0057471C"/>
    <w:rsid w:val="005823C8"/>
    <w:rsid w:val="00587C42"/>
    <w:rsid w:val="0059274F"/>
    <w:rsid w:val="00595170"/>
    <w:rsid w:val="0059771D"/>
    <w:rsid w:val="005A1474"/>
    <w:rsid w:val="005A49A5"/>
    <w:rsid w:val="005A49DA"/>
    <w:rsid w:val="005A5F6C"/>
    <w:rsid w:val="005A7A60"/>
    <w:rsid w:val="005B14E6"/>
    <w:rsid w:val="005B217B"/>
    <w:rsid w:val="005B585B"/>
    <w:rsid w:val="005B7D2B"/>
    <w:rsid w:val="005B7E5D"/>
    <w:rsid w:val="005C03DD"/>
    <w:rsid w:val="005C195C"/>
    <w:rsid w:val="005C22F5"/>
    <w:rsid w:val="005C2CED"/>
    <w:rsid w:val="005C3735"/>
    <w:rsid w:val="005C5DCF"/>
    <w:rsid w:val="005C6C3F"/>
    <w:rsid w:val="005D1562"/>
    <w:rsid w:val="005D2748"/>
    <w:rsid w:val="005D38D0"/>
    <w:rsid w:val="005D576F"/>
    <w:rsid w:val="005D5C39"/>
    <w:rsid w:val="005D6537"/>
    <w:rsid w:val="005E2DA6"/>
    <w:rsid w:val="005E5AF4"/>
    <w:rsid w:val="005E7326"/>
    <w:rsid w:val="005E7D2C"/>
    <w:rsid w:val="005F13F3"/>
    <w:rsid w:val="005F2158"/>
    <w:rsid w:val="005F2A1B"/>
    <w:rsid w:val="005F2A34"/>
    <w:rsid w:val="005F2DE3"/>
    <w:rsid w:val="005F4974"/>
    <w:rsid w:val="005F4DB9"/>
    <w:rsid w:val="005F6101"/>
    <w:rsid w:val="005F738F"/>
    <w:rsid w:val="005F73AD"/>
    <w:rsid w:val="00604685"/>
    <w:rsid w:val="006111E9"/>
    <w:rsid w:val="00614E28"/>
    <w:rsid w:val="00616642"/>
    <w:rsid w:val="00616BDB"/>
    <w:rsid w:val="0062125D"/>
    <w:rsid w:val="00621772"/>
    <w:rsid w:val="00622260"/>
    <w:rsid w:val="00622A3A"/>
    <w:rsid w:val="00626DFE"/>
    <w:rsid w:val="00627D47"/>
    <w:rsid w:val="00632063"/>
    <w:rsid w:val="00634C10"/>
    <w:rsid w:val="006353C3"/>
    <w:rsid w:val="00642ACC"/>
    <w:rsid w:val="006444C0"/>
    <w:rsid w:val="00645B4D"/>
    <w:rsid w:val="00653A2B"/>
    <w:rsid w:val="00656293"/>
    <w:rsid w:val="00657E95"/>
    <w:rsid w:val="00661C91"/>
    <w:rsid w:val="006627E0"/>
    <w:rsid w:val="0066598E"/>
    <w:rsid w:val="006672C2"/>
    <w:rsid w:val="00672044"/>
    <w:rsid w:val="00673F95"/>
    <w:rsid w:val="00674EB7"/>
    <w:rsid w:val="006763DF"/>
    <w:rsid w:val="006776E4"/>
    <w:rsid w:val="006808CF"/>
    <w:rsid w:val="00681F41"/>
    <w:rsid w:val="006820EE"/>
    <w:rsid w:val="0068264D"/>
    <w:rsid w:val="006828C7"/>
    <w:rsid w:val="00684178"/>
    <w:rsid w:val="00684BFA"/>
    <w:rsid w:val="00686E20"/>
    <w:rsid w:val="00687A80"/>
    <w:rsid w:val="00691800"/>
    <w:rsid w:val="00693F9D"/>
    <w:rsid w:val="00694B92"/>
    <w:rsid w:val="00695587"/>
    <w:rsid w:val="006A11C8"/>
    <w:rsid w:val="006A1296"/>
    <w:rsid w:val="006A28FD"/>
    <w:rsid w:val="006A3506"/>
    <w:rsid w:val="006A5549"/>
    <w:rsid w:val="006A6AE3"/>
    <w:rsid w:val="006A6EB7"/>
    <w:rsid w:val="006B05EB"/>
    <w:rsid w:val="006B1D91"/>
    <w:rsid w:val="006B7B07"/>
    <w:rsid w:val="006C0A3E"/>
    <w:rsid w:val="006C5895"/>
    <w:rsid w:val="006C6AA7"/>
    <w:rsid w:val="006C6DBF"/>
    <w:rsid w:val="006C784F"/>
    <w:rsid w:val="006D1B8D"/>
    <w:rsid w:val="006D6C6F"/>
    <w:rsid w:val="006D7E91"/>
    <w:rsid w:val="006E0056"/>
    <w:rsid w:val="006E00CF"/>
    <w:rsid w:val="006E25EA"/>
    <w:rsid w:val="006E4E8B"/>
    <w:rsid w:val="006E6337"/>
    <w:rsid w:val="006F1EF5"/>
    <w:rsid w:val="00703A94"/>
    <w:rsid w:val="007058DB"/>
    <w:rsid w:val="007104D6"/>
    <w:rsid w:val="00732289"/>
    <w:rsid w:val="00737225"/>
    <w:rsid w:val="0074723E"/>
    <w:rsid w:val="00750A90"/>
    <w:rsid w:val="00751CB9"/>
    <w:rsid w:val="00752537"/>
    <w:rsid w:val="00754D80"/>
    <w:rsid w:val="007551A9"/>
    <w:rsid w:val="00755500"/>
    <w:rsid w:val="00756E3E"/>
    <w:rsid w:val="0076364C"/>
    <w:rsid w:val="00764A6D"/>
    <w:rsid w:val="0076586E"/>
    <w:rsid w:val="00770DB1"/>
    <w:rsid w:val="00772316"/>
    <w:rsid w:val="00772B39"/>
    <w:rsid w:val="0077422B"/>
    <w:rsid w:val="0077474F"/>
    <w:rsid w:val="007756BB"/>
    <w:rsid w:val="007762EF"/>
    <w:rsid w:val="007839CF"/>
    <w:rsid w:val="00794937"/>
    <w:rsid w:val="007954CE"/>
    <w:rsid w:val="00795B1B"/>
    <w:rsid w:val="00796883"/>
    <w:rsid w:val="007A0260"/>
    <w:rsid w:val="007A09FB"/>
    <w:rsid w:val="007A215B"/>
    <w:rsid w:val="007A33D2"/>
    <w:rsid w:val="007A5A46"/>
    <w:rsid w:val="007B09FC"/>
    <w:rsid w:val="007B4E84"/>
    <w:rsid w:val="007B5F6F"/>
    <w:rsid w:val="007B7657"/>
    <w:rsid w:val="007C36A3"/>
    <w:rsid w:val="007C4724"/>
    <w:rsid w:val="007C4F5C"/>
    <w:rsid w:val="007D15FC"/>
    <w:rsid w:val="007D4365"/>
    <w:rsid w:val="007D527C"/>
    <w:rsid w:val="007E4699"/>
    <w:rsid w:val="007E6836"/>
    <w:rsid w:val="007F5009"/>
    <w:rsid w:val="007F571D"/>
    <w:rsid w:val="007F5FAD"/>
    <w:rsid w:val="007F68D2"/>
    <w:rsid w:val="00803045"/>
    <w:rsid w:val="008072F6"/>
    <w:rsid w:val="00811B5F"/>
    <w:rsid w:val="00815F56"/>
    <w:rsid w:val="00823822"/>
    <w:rsid w:val="00826006"/>
    <w:rsid w:val="00831B0D"/>
    <w:rsid w:val="008375E3"/>
    <w:rsid w:val="0084026A"/>
    <w:rsid w:val="00842194"/>
    <w:rsid w:val="008568AD"/>
    <w:rsid w:val="00856D02"/>
    <w:rsid w:val="00862783"/>
    <w:rsid w:val="0086284F"/>
    <w:rsid w:val="00867D63"/>
    <w:rsid w:val="00872067"/>
    <w:rsid w:val="00877155"/>
    <w:rsid w:val="008772B2"/>
    <w:rsid w:val="00877334"/>
    <w:rsid w:val="00877477"/>
    <w:rsid w:val="00883FC4"/>
    <w:rsid w:val="00886A71"/>
    <w:rsid w:val="00886FBF"/>
    <w:rsid w:val="0088771D"/>
    <w:rsid w:val="008879C1"/>
    <w:rsid w:val="008947E1"/>
    <w:rsid w:val="008948C5"/>
    <w:rsid w:val="00897535"/>
    <w:rsid w:val="008A794A"/>
    <w:rsid w:val="008B1E9C"/>
    <w:rsid w:val="008B361F"/>
    <w:rsid w:val="008B37EB"/>
    <w:rsid w:val="008B5367"/>
    <w:rsid w:val="008B5A36"/>
    <w:rsid w:val="008B693D"/>
    <w:rsid w:val="008B6EBA"/>
    <w:rsid w:val="008C0DE6"/>
    <w:rsid w:val="008C16B1"/>
    <w:rsid w:val="008C2085"/>
    <w:rsid w:val="008C428E"/>
    <w:rsid w:val="008C5DD4"/>
    <w:rsid w:val="008C7055"/>
    <w:rsid w:val="008C77C2"/>
    <w:rsid w:val="008D2EFB"/>
    <w:rsid w:val="008D341E"/>
    <w:rsid w:val="008D47EB"/>
    <w:rsid w:val="008D621C"/>
    <w:rsid w:val="008D74FC"/>
    <w:rsid w:val="008E0BF9"/>
    <w:rsid w:val="008E0E87"/>
    <w:rsid w:val="008E1552"/>
    <w:rsid w:val="008E1EF6"/>
    <w:rsid w:val="008E2C75"/>
    <w:rsid w:val="008E2FD4"/>
    <w:rsid w:val="008E539A"/>
    <w:rsid w:val="008E5693"/>
    <w:rsid w:val="008F0C8A"/>
    <w:rsid w:val="008F22BC"/>
    <w:rsid w:val="008F5564"/>
    <w:rsid w:val="008F577A"/>
    <w:rsid w:val="008F71AC"/>
    <w:rsid w:val="00900F1F"/>
    <w:rsid w:val="00904741"/>
    <w:rsid w:val="00904948"/>
    <w:rsid w:val="00906F57"/>
    <w:rsid w:val="00907D36"/>
    <w:rsid w:val="00910CF5"/>
    <w:rsid w:val="00911F59"/>
    <w:rsid w:val="00911F62"/>
    <w:rsid w:val="009141F5"/>
    <w:rsid w:val="00915687"/>
    <w:rsid w:val="00917029"/>
    <w:rsid w:val="0092025D"/>
    <w:rsid w:val="00922DDF"/>
    <w:rsid w:val="0092479F"/>
    <w:rsid w:val="00925E73"/>
    <w:rsid w:val="0092796E"/>
    <w:rsid w:val="00927F11"/>
    <w:rsid w:val="00931789"/>
    <w:rsid w:val="009433A0"/>
    <w:rsid w:val="0094462F"/>
    <w:rsid w:val="00945B83"/>
    <w:rsid w:val="009460F1"/>
    <w:rsid w:val="0094705F"/>
    <w:rsid w:val="009522A2"/>
    <w:rsid w:val="009528CF"/>
    <w:rsid w:val="00953B15"/>
    <w:rsid w:val="00957F01"/>
    <w:rsid w:val="00961BF0"/>
    <w:rsid w:val="00966490"/>
    <w:rsid w:val="009700A5"/>
    <w:rsid w:val="00973884"/>
    <w:rsid w:val="0097531D"/>
    <w:rsid w:val="00976CF1"/>
    <w:rsid w:val="009775D6"/>
    <w:rsid w:val="00984B84"/>
    <w:rsid w:val="00986931"/>
    <w:rsid w:val="00991AE8"/>
    <w:rsid w:val="00991E00"/>
    <w:rsid w:val="0099288F"/>
    <w:rsid w:val="00993C98"/>
    <w:rsid w:val="009A2B07"/>
    <w:rsid w:val="009A335D"/>
    <w:rsid w:val="009A35C4"/>
    <w:rsid w:val="009A7B2A"/>
    <w:rsid w:val="009A7EB5"/>
    <w:rsid w:val="009B0176"/>
    <w:rsid w:val="009B0FA3"/>
    <w:rsid w:val="009B111B"/>
    <w:rsid w:val="009B4015"/>
    <w:rsid w:val="009B451D"/>
    <w:rsid w:val="009B6691"/>
    <w:rsid w:val="009B66B7"/>
    <w:rsid w:val="009C043F"/>
    <w:rsid w:val="009C052E"/>
    <w:rsid w:val="009C0A71"/>
    <w:rsid w:val="009C158B"/>
    <w:rsid w:val="009C5C4A"/>
    <w:rsid w:val="009C5CCE"/>
    <w:rsid w:val="009D03CC"/>
    <w:rsid w:val="009D282D"/>
    <w:rsid w:val="009D2DC8"/>
    <w:rsid w:val="009D5B0F"/>
    <w:rsid w:val="009E4001"/>
    <w:rsid w:val="009E4E24"/>
    <w:rsid w:val="009E5AA0"/>
    <w:rsid w:val="009E5D64"/>
    <w:rsid w:val="009E7005"/>
    <w:rsid w:val="009F1407"/>
    <w:rsid w:val="009F26D4"/>
    <w:rsid w:val="009F491B"/>
    <w:rsid w:val="009F58A7"/>
    <w:rsid w:val="009F78D0"/>
    <w:rsid w:val="00A00623"/>
    <w:rsid w:val="00A007FF"/>
    <w:rsid w:val="00A01D36"/>
    <w:rsid w:val="00A05D4A"/>
    <w:rsid w:val="00A1535E"/>
    <w:rsid w:val="00A17017"/>
    <w:rsid w:val="00A17C3C"/>
    <w:rsid w:val="00A17E81"/>
    <w:rsid w:val="00A221B7"/>
    <w:rsid w:val="00A2504D"/>
    <w:rsid w:val="00A25C1E"/>
    <w:rsid w:val="00A307BF"/>
    <w:rsid w:val="00A31187"/>
    <w:rsid w:val="00A367C4"/>
    <w:rsid w:val="00A414E7"/>
    <w:rsid w:val="00A4652A"/>
    <w:rsid w:val="00A479B3"/>
    <w:rsid w:val="00A50883"/>
    <w:rsid w:val="00A519B7"/>
    <w:rsid w:val="00A5339C"/>
    <w:rsid w:val="00A53EF8"/>
    <w:rsid w:val="00A569EC"/>
    <w:rsid w:val="00A618A4"/>
    <w:rsid w:val="00A63852"/>
    <w:rsid w:val="00A63983"/>
    <w:rsid w:val="00A70BA0"/>
    <w:rsid w:val="00A71D42"/>
    <w:rsid w:val="00A723A9"/>
    <w:rsid w:val="00A80A4B"/>
    <w:rsid w:val="00A810E3"/>
    <w:rsid w:val="00A82916"/>
    <w:rsid w:val="00A82A5E"/>
    <w:rsid w:val="00A86CD0"/>
    <w:rsid w:val="00A87B44"/>
    <w:rsid w:val="00A907C3"/>
    <w:rsid w:val="00A90ADF"/>
    <w:rsid w:val="00A92D56"/>
    <w:rsid w:val="00A92DF5"/>
    <w:rsid w:val="00A93A69"/>
    <w:rsid w:val="00AA32F3"/>
    <w:rsid w:val="00AA342D"/>
    <w:rsid w:val="00AA3B25"/>
    <w:rsid w:val="00AA73AA"/>
    <w:rsid w:val="00AA7C33"/>
    <w:rsid w:val="00AB0A2D"/>
    <w:rsid w:val="00AB3C6F"/>
    <w:rsid w:val="00AB458B"/>
    <w:rsid w:val="00AC2F55"/>
    <w:rsid w:val="00AC3CD5"/>
    <w:rsid w:val="00AC486E"/>
    <w:rsid w:val="00AC4C20"/>
    <w:rsid w:val="00AC5601"/>
    <w:rsid w:val="00AC5B34"/>
    <w:rsid w:val="00AC5EAE"/>
    <w:rsid w:val="00AD1A69"/>
    <w:rsid w:val="00AD4EFF"/>
    <w:rsid w:val="00AD76B9"/>
    <w:rsid w:val="00AE129B"/>
    <w:rsid w:val="00AE2B45"/>
    <w:rsid w:val="00AE36BF"/>
    <w:rsid w:val="00AE4B9A"/>
    <w:rsid w:val="00AE5A61"/>
    <w:rsid w:val="00AE6C18"/>
    <w:rsid w:val="00AE7448"/>
    <w:rsid w:val="00AF06F1"/>
    <w:rsid w:val="00AF4BC0"/>
    <w:rsid w:val="00AF4EB0"/>
    <w:rsid w:val="00AF5F12"/>
    <w:rsid w:val="00AF6344"/>
    <w:rsid w:val="00AF667B"/>
    <w:rsid w:val="00AF6A46"/>
    <w:rsid w:val="00B04A1B"/>
    <w:rsid w:val="00B06DD6"/>
    <w:rsid w:val="00B07097"/>
    <w:rsid w:val="00B07603"/>
    <w:rsid w:val="00B0760D"/>
    <w:rsid w:val="00B123B0"/>
    <w:rsid w:val="00B13D73"/>
    <w:rsid w:val="00B16646"/>
    <w:rsid w:val="00B259A3"/>
    <w:rsid w:val="00B27F3F"/>
    <w:rsid w:val="00B303A8"/>
    <w:rsid w:val="00B31201"/>
    <w:rsid w:val="00B3142F"/>
    <w:rsid w:val="00B3378C"/>
    <w:rsid w:val="00B355BD"/>
    <w:rsid w:val="00B3600F"/>
    <w:rsid w:val="00B364FA"/>
    <w:rsid w:val="00B368AC"/>
    <w:rsid w:val="00B3794C"/>
    <w:rsid w:val="00B4041E"/>
    <w:rsid w:val="00B40CC0"/>
    <w:rsid w:val="00B41B07"/>
    <w:rsid w:val="00B43FC7"/>
    <w:rsid w:val="00B46F23"/>
    <w:rsid w:val="00B50A5A"/>
    <w:rsid w:val="00B56429"/>
    <w:rsid w:val="00B57263"/>
    <w:rsid w:val="00B63BC8"/>
    <w:rsid w:val="00B6795A"/>
    <w:rsid w:val="00B71B78"/>
    <w:rsid w:val="00B76FBC"/>
    <w:rsid w:val="00B80786"/>
    <w:rsid w:val="00B84A28"/>
    <w:rsid w:val="00B85808"/>
    <w:rsid w:val="00B87956"/>
    <w:rsid w:val="00B92F9E"/>
    <w:rsid w:val="00B94312"/>
    <w:rsid w:val="00B9699A"/>
    <w:rsid w:val="00B96B02"/>
    <w:rsid w:val="00B973CF"/>
    <w:rsid w:val="00BA10E3"/>
    <w:rsid w:val="00BA17BE"/>
    <w:rsid w:val="00BA1C16"/>
    <w:rsid w:val="00BA2432"/>
    <w:rsid w:val="00BA262B"/>
    <w:rsid w:val="00BA67A3"/>
    <w:rsid w:val="00BB1303"/>
    <w:rsid w:val="00BB3BE8"/>
    <w:rsid w:val="00BB4D4E"/>
    <w:rsid w:val="00BB641A"/>
    <w:rsid w:val="00BB6E6E"/>
    <w:rsid w:val="00BB761E"/>
    <w:rsid w:val="00BC068B"/>
    <w:rsid w:val="00BC0BFB"/>
    <w:rsid w:val="00BC531F"/>
    <w:rsid w:val="00BC57AF"/>
    <w:rsid w:val="00BC6186"/>
    <w:rsid w:val="00BC77F3"/>
    <w:rsid w:val="00BD58A6"/>
    <w:rsid w:val="00BD5DF7"/>
    <w:rsid w:val="00BE370B"/>
    <w:rsid w:val="00BE5C6A"/>
    <w:rsid w:val="00BE60DD"/>
    <w:rsid w:val="00BE6537"/>
    <w:rsid w:val="00BF40A2"/>
    <w:rsid w:val="00C02C93"/>
    <w:rsid w:val="00C136B1"/>
    <w:rsid w:val="00C153CD"/>
    <w:rsid w:val="00C15FE3"/>
    <w:rsid w:val="00C214F8"/>
    <w:rsid w:val="00C247C4"/>
    <w:rsid w:val="00C2574A"/>
    <w:rsid w:val="00C31172"/>
    <w:rsid w:val="00C3123A"/>
    <w:rsid w:val="00C329D2"/>
    <w:rsid w:val="00C335EE"/>
    <w:rsid w:val="00C36756"/>
    <w:rsid w:val="00C403C1"/>
    <w:rsid w:val="00C40708"/>
    <w:rsid w:val="00C42D34"/>
    <w:rsid w:val="00C43923"/>
    <w:rsid w:val="00C443E0"/>
    <w:rsid w:val="00C502BB"/>
    <w:rsid w:val="00C503C9"/>
    <w:rsid w:val="00C618E0"/>
    <w:rsid w:val="00C61E61"/>
    <w:rsid w:val="00C62734"/>
    <w:rsid w:val="00C71206"/>
    <w:rsid w:val="00C74801"/>
    <w:rsid w:val="00C82E33"/>
    <w:rsid w:val="00C83ABF"/>
    <w:rsid w:val="00C86474"/>
    <w:rsid w:val="00C910FF"/>
    <w:rsid w:val="00C91941"/>
    <w:rsid w:val="00C91EDB"/>
    <w:rsid w:val="00C96B0A"/>
    <w:rsid w:val="00CA2943"/>
    <w:rsid w:val="00CB046E"/>
    <w:rsid w:val="00CB0EA1"/>
    <w:rsid w:val="00CB17CC"/>
    <w:rsid w:val="00CC01FF"/>
    <w:rsid w:val="00CC0962"/>
    <w:rsid w:val="00CC3657"/>
    <w:rsid w:val="00CC3D28"/>
    <w:rsid w:val="00CC68DF"/>
    <w:rsid w:val="00CD02A2"/>
    <w:rsid w:val="00CD15F5"/>
    <w:rsid w:val="00CE0321"/>
    <w:rsid w:val="00CE0740"/>
    <w:rsid w:val="00CE2D06"/>
    <w:rsid w:val="00CE4365"/>
    <w:rsid w:val="00CE5CA9"/>
    <w:rsid w:val="00CE64B3"/>
    <w:rsid w:val="00CE6E15"/>
    <w:rsid w:val="00CE7E96"/>
    <w:rsid w:val="00CF6E17"/>
    <w:rsid w:val="00D00A05"/>
    <w:rsid w:val="00D01859"/>
    <w:rsid w:val="00D02B85"/>
    <w:rsid w:val="00D031E5"/>
    <w:rsid w:val="00D10C9E"/>
    <w:rsid w:val="00D11EF6"/>
    <w:rsid w:val="00D14B2C"/>
    <w:rsid w:val="00D1614B"/>
    <w:rsid w:val="00D219B3"/>
    <w:rsid w:val="00D21DFB"/>
    <w:rsid w:val="00D233C0"/>
    <w:rsid w:val="00D236D9"/>
    <w:rsid w:val="00D23BC1"/>
    <w:rsid w:val="00D241E9"/>
    <w:rsid w:val="00D24371"/>
    <w:rsid w:val="00D3035B"/>
    <w:rsid w:val="00D35BD2"/>
    <w:rsid w:val="00D43F5B"/>
    <w:rsid w:val="00D455AA"/>
    <w:rsid w:val="00D472E1"/>
    <w:rsid w:val="00D506E6"/>
    <w:rsid w:val="00D50FCF"/>
    <w:rsid w:val="00D530FF"/>
    <w:rsid w:val="00D53D22"/>
    <w:rsid w:val="00D54AA1"/>
    <w:rsid w:val="00D60F4B"/>
    <w:rsid w:val="00D644AC"/>
    <w:rsid w:val="00D65834"/>
    <w:rsid w:val="00D67553"/>
    <w:rsid w:val="00D77384"/>
    <w:rsid w:val="00D828C1"/>
    <w:rsid w:val="00D83028"/>
    <w:rsid w:val="00D850FE"/>
    <w:rsid w:val="00D868EB"/>
    <w:rsid w:val="00D8755F"/>
    <w:rsid w:val="00D87580"/>
    <w:rsid w:val="00D910B3"/>
    <w:rsid w:val="00DA1292"/>
    <w:rsid w:val="00DA15C1"/>
    <w:rsid w:val="00DA63A1"/>
    <w:rsid w:val="00DB3CA1"/>
    <w:rsid w:val="00DC089C"/>
    <w:rsid w:val="00DC127B"/>
    <w:rsid w:val="00DD11E5"/>
    <w:rsid w:val="00DD308C"/>
    <w:rsid w:val="00DE5F50"/>
    <w:rsid w:val="00DE714E"/>
    <w:rsid w:val="00DF0B16"/>
    <w:rsid w:val="00DF179D"/>
    <w:rsid w:val="00E03D9F"/>
    <w:rsid w:val="00E04B56"/>
    <w:rsid w:val="00E05B84"/>
    <w:rsid w:val="00E11AB7"/>
    <w:rsid w:val="00E11ABE"/>
    <w:rsid w:val="00E1455C"/>
    <w:rsid w:val="00E22CCF"/>
    <w:rsid w:val="00E24F99"/>
    <w:rsid w:val="00E30A0C"/>
    <w:rsid w:val="00E34F6C"/>
    <w:rsid w:val="00E35E34"/>
    <w:rsid w:val="00E360BC"/>
    <w:rsid w:val="00E374B4"/>
    <w:rsid w:val="00E4056D"/>
    <w:rsid w:val="00E421F5"/>
    <w:rsid w:val="00E43633"/>
    <w:rsid w:val="00E60030"/>
    <w:rsid w:val="00E6132D"/>
    <w:rsid w:val="00E62D2B"/>
    <w:rsid w:val="00E67323"/>
    <w:rsid w:val="00E707E4"/>
    <w:rsid w:val="00E7115C"/>
    <w:rsid w:val="00E74310"/>
    <w:rsid w:val="00E75C3C"/>
    <w:rsid w:val="00E76645"/>
    <w:rsid w:val="00E76AEC"/>
    <w:rsid w:val="00E8307C"/>
    <w:rsid w:val="00E90890"/>
    <w:rsid w:val="00EA09C1"/>
    <w:rsid w:val="00EA0B50"/>
    <w:rsid w:val="00EA48DA"/>
    <w:rsid w:val="00EA4A46"/>
    <w:rsid w:val="00EA5E3A"/>
    <w:rsid w:val="00EA6933"/>
    <w:rsid w:val="00EA7AF1"/>
    <w:rsid w:val="00EB0F48"/>
    <w:rsid w:val="00EB220F"/>
    <w:rsid w:val="00EB671E"/>
    <w:rsid w:val="00EC0161"/>
    <w:rsid w:val="00EC08A5"/>
    <w:rsid w:val="00EC1DE7"/>
    <w:rsid w:val="00ED11BC"/>
    <w:rsid w:val="00ED1B02"/>
    <w:rsid w:val="00ED2527"/>
    <w:rsid w:val="00ED5CB4"/>
    <w:rsid w:val="00ED64F5"/>
    <w:rsid w:val="00ED783F"/>
    <w:rsid w:val="00ED7CAC"/>
    <w:rsid w:val="00EE2078"/>
    <w:rsid w:val="00EE25EF"/>
    <w:rsid w:val="00EE7DAC"/>
    <w:rsid w:val="00EF0DF5"/>
    <w:rsid w:val="00EF46B4"/>
    <w:rsid w:val="00EF5A26"/>
    <w:rsid w:val="00F100BF"/>
    <w:rsid w:val="00F13596"/>
    <w:rsid w:val="00F16F60"/>
    <w:rsid w:val="00F22AD3"/>
    <w:rsid w:val="00F254E0"/>
    <w:rsid w:val="00F263DC"/>
    <w:rsid w:val="00F3494B"/>
    <w:rsid w:val="00F35DDB"/>
    <w:rsid w:val="00F371E0"/>
    <w:rsid w:val="00F37B37"/>
    <w:rsid w:val="00F41FE2"/>
    <w:rsid w:val="00F4271F"/>
    <w:rsid w:val="00F4344C"/>
    <w:rsid w:val="00F45329"/>
    <w:rsid w:val="00F65C24"/>
    <w:rsid w:val="00F66E0E"/>
    <w:rsid w:val="00F66EBD"/>
    <w:rsid w:val="00F66FA5"/>
    <w:rsid w:val="00F6701F"/>
    <w:rsid w:val="00F71758"/>
    <w:rsid w:val="00F732F0"/>
    <w:rsid w:val="00F7395F"/>
    <w:rsid w:val="00F748FB"/>
    <w:rsid w:val="00F755CE"/>
    <w:rsid w:val="00F773E9"/>
    <w:rsid w:val="00F82DC3"/>
    <w:rsid w:val="00F82DF0"/>
    <w:rsid w:val="00F91E53"/>
    <w:rsid w:val="00F9201F"/>
    <w:rsid w:val="00FA1D94"/>
    <w:rsid w:val="00FA3045"/>
    <w:rsid w:val="00FA35CE"/>
    <w:rsid w:val="00FA6EAE"/>
    <w:rsid w:val="00FB0A5C"/>
    <w:rsid w:val="00FD06A8"/>
    <w:rsid w:val="00FD3AC2"/>
    <w:rsid w:val="00FD4213"/>
    <w:rsid w:val="00FD5119"/>
    <w:rsid w:val="00FE066B"/>
    <w:rsid w:val="00FE256A"/>
    <w:rsid w:val="00FF0C98"/>
    <w:rsid w:val="00FF2A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E304118-3BEA-4EFE-BEFF-F93BA4DE5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56A"/>
    <w:rPr>
      <w:rFonts w:ascii="Arial" w:hAnsi="Arial"/>
      <w:lang w:val="en-GB" w:eastAsia="en-GB"/>
    </w:rPr>
  </w:style>
  <w:style w:type="paragraph" w:styleId="Heading1">
    <w:name w:val="heading 1"/>
    <w:basedOn w:val="Normal"/>
    <w:next w:val="BodyText"/>
    <w:link w:val="Heading1Char"/>
    <w:qFormat/>
    <w:rsid w:val="003E755B"/>
    <w:pPr>
      <w:keepNext/>
      <w:pageBreakBefore/>
      <w:numPr>
        <w:numId w:val="4"/>
      </w:numPr>
      <w:spacing w:before="120" w:line="360" w:lineRule="auto"/>
      <w:outlineLvl w:val="0"/>
    </w:pPr>
    <w:rPr>
      <w:b/>
      <w:color w:val="000080"/>
      <w:kern w:val="28"/>
      <w:sz w:val="24"/>
    </w:rPr>
  </w:style>
  <w:style w:type="paragraph" w:styleId="Heading2">
    <w:name w:val="heading 2"/>
    <w:basedOn w:val="Heading1"/>
    <w:next w:val="BodyText"/>
    <w:link w:val="Heading2Char"/>
    <w:qFormat/>
    <w:rsid w:val="0018651A"/>
    <w:pPr>
      <w:keepLines/>
      <w:pageBreakBefore w:val="0"/>
      <w:numPr>
        <w:numId w:val="0"/>
      </w:numPr>
      <w:outlineLvl w:val="1"/>
    </w:pPr>
    <w:rPr>
      <w:sz w:val="20"/>
    </w:rPr>
  </w:style>
  <w:style w:type="paragraph" w:styleId="Heading3">
    <w:name w:val="heading 3"/>
    <w:basedOn w:val="Heading2"/>
    <w:next w:val="BodyText"/>
    <w:link w:val="Heading3Char"/>
    <w:qFormat/>
    <w:rsid w:val="00FE256A"/>
    <w:pPr>
      <w:numPr>
        <w:ilvl w:val="2"/>
      </w:numPr>
      <w:outlineLvl w:val="2"/>
    </w:pPr>
  </w:style>
  <w:style w:type="paragraph" w:styleId="Heading4">
    <w:name w:val="heading 4"/>
    <w:basedOn w:val="Normal"/>
    <w:next w:val="Normal"/>
    <w:link w:val="Heading4Char"/>
    <w:qFormat/>
    <w:rsid w:val="00FE256A"/>
    <w:pPr>
      <w:keepNext/>
      <w:spacing w:before="240" w:after="60"/>
      <w:outlineLvl w:val="3"/>
    </w:pPr>
    <w:rPr>
      <w:b/>
      <w:sz w:val="24"/>
    </w:rPr>
  </w:style>
  <w:style w:type="paragraph" w:styleId="Heading5">
    <w:name w:val="heading 5"/>
    <w:basedOn w:val="Normal"/>
    <w:next w:val="Normal"/>
    <w:link w:val="Heading5Char"/>
    <w:qFormat/>
    <w:rsid w:val="00FE256A"/>
    <w:pPr>
      <w:spacing w:before="240" w:after="60"/>
      <w:outlineLvl w:val="4"/>
    </w:pPr>
    <w:rPr>
      <w:sz w:val="22"/>
    </w:rPr>
  </w:style>
  <w:style w:type="paragraph" w:styleId="Heading6">
    <w:name w:val="heading 6"/>
    <w:basedOn w:val="Normal"/>
    <w:next w:val="Normal"/>
    <w:link w:val="Heading6Char"/>
    <w:qFormat/>
    <w:rsid w:val="00FE256A"/>
    <w:pPr>
      <w:spacing w:before="240" w:after="60"/>
      <w:outlineLvl w:val="5"/>
    </w:pPr>
    <w:rPr>
      <w:rFonts w:ascii="Times New Roman" w:hAnsi="Times New Roman"/>
      <w:i/>
      <w:sz w:val="22"/>
    </w:rPr>
  </w:style>
  <w:style w:type="paragraph" w:styleId="Heading7">
    <w:name w:val="heading 7"/>
    <w:basedOn w:val="Normal"/>
    <w:next w:val="Normal"/>
    <w:link w:val="Heading7Char"/>
    <w:qFormat/>
    <w:rsid w:val="00FE256A"/>
    <w:pPr>
      <w:spacing w:before="240" w:after="60"/>
      <w:outlineLvl w:val="6"/>
    </w:pPr>
  </w:style>
  <w:style w:type="paragraph" w:styleId="Heading8">
    <w:name w:val="heading 8"/>
    <w:basedOn w:val="Normal"/>
    <w:next w:val="Normal"/>
    <w:link w:val="Heading8Char"/>
    <w:qFormat/>
    <w:rsid w:val="00FE256A"/>
    <w:pPr>
      <w:spacing w:before="240" w:after="60"/>
      <w:outlineLvl w:val="7"/>
    </w:pPr>
    <w:rPr>
      <w:i/>
    </w:rPr>
  </w:style>
  <w:style w:type="paragraph" w:styleId="Heading9">
    <w:name w:val="heading 9"/>
    <w:basedOn w:val="Normal"/>
    <w:next w:val="Normal"/>
    <w:link w:val="Heading9Char"/>
    <w:qFormat/>
    <w:rsid w:val="00FE256A"/>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3E755B"/>
    <w:rPr>
      <w:rFonts w:ascii="Arial" w:hAnsi="Arial"/>
      <w:b/>
      <w:color w:val="000080"/>
      <w:kern w:val="28"/>
      <w:sz w:val="24"/>
      <w:lang w:val="en-GB" w:eastAsia="en-GB"/>
    </w:rPr>
  </w:style>
  <w:style w:type="character" w:customStyle="1" w:styleId="Heading2Char">
    <w:name w:val="Heading 2 Char"/>
    <w:link w:val="Heading2"/>
    <w:locked/>
    <w:rPr>
      <w:rFonts w:ascii="Arial" w:hAnsi="Arial"/>
      <w:b/>
      <w:color w:val="000080"/>
      <w:kern w:val="28"/>
      <w:lang w:val="en-GB" w:eastAsia="en-GB"/>
    </w:rPr>
  </w:style>
  <w:style w:type="character" w:customStyle="1" w:styleId="Heading3Char">
    <w:name w:val="Heading 3 Char"/>
    <w:link w:val="Heading3"/>
    <w:semiHidden/>
    <w:locked/>
    <w:rPr>
      <w:rFonts w:ascii="Cambria" w:eastAsia="SimSun" w:hAnsi="Cambria" w:cs="Times New Roman"/>
      <w:b/>
      <w:bCs/>
      <w:sz w:val="26"/>
      <w:szCs w:val="26"/>
      <w:lang w:val="x-none" w:eastAsia="en-GB"/>
    </w:rPr>
  </w:style>
  <w:style w:type="character" w:customStyle="1" w:styleId="Heading4Char">
    <w:name w:val="Heading 4 Char"/>
    <w:link w:val="Heading4"/>
    <w:semiHidden/>
    <w:locked/>
    <w:rPr>
      <w:rFonts w:ascii="Calibri" w:eastAsia="SimSun" w:hAnsi="Calibri" w:cs="Times New Roman"/>
      <w:b/>
      <w:bCs/>
      <w:sz w:val="28"/>
      <w:szCs w:val="28"/>
      <w:lang w:val="x-none" w:eastAsia="en-GB"/>
    </w:rPr>
  </w:style>
  <w:style w:type="character" w:customStyle="1" w:styleId="Heading5Char">
    <w:name w:val="Heading 5 Char"/>
    <w:link w:val="Heading5"/>
    <w:semiHidden/>
    <w:locked/>
    <w:rPr>
      <w:rFonts w:ascii="Calibri" w:eastAsia="SimSun" w:hAnsi="Calibri" w:cs="Times New Roman"/>
      <w:b/>
      <w:bCs/>
      <w:i/>
      <w:iCs/>
      <w:sz w:val="26"/>
      <w:szCs w:val="26"/>
      <w:lang w:val="x-none" w:eastAsia="en-GB"/>
    </w:rPr>
  </w:style>
  <w:style w:type="character" w:customStyle="1" w:styleId="Heading6Char">
    <w:name w:val="Heading 6 Char"/>
    <w:link w:val="Heading6"/>
    <w:semiHidden/>
    <w:locked/>
    <w:rPr>
      <w:rFonts w:ascii="Calibri" w:eastAsia="SimSun" w:hAnsi="Calibri" w:cs="Times New Roman"/>
      <w:b/>
      <w:bCs/>
      <w:sz w:val="22"/>
      <w:szCs w:val="22"/>
      <w:lang w:val="x-none" w:eastAsia="en-GB"/>
    </w:rPr>
  </w:style>
  <w:style w:type="character" w:customStyle="1" w:styleId="Heading7Char">
    <w:name w:val="Heading 7 Char"/>
    <w:link w:val="Heading7"/>
    <w:semiHidden/>
    <w:locked/>
    <w:rPr>
      <w:rFonts w:ascii="Calibri" w:eastAsia="SimSun" w:hAnsi="Calibri" w:cs="Times New Roman"/>
      <w:sz w:val="24"/>
      <w:szCs w:val="24"/>
      <w:lang w:val="x-none" w:eastAsia="en-GB"/>
    </w:rPr>
  </w:style>
  <w:style w:type="character" w:customStyle="1" w:styleId="Heading8Char">
    <w:name w:val="Heading 8 Char"/>
    <w:link w:val="Heading8"/>
    <w:semiHidden/>
    <w:locked/>
    <w:rPr>
      <w:rFonts w:ascii="Calibri" w:eastAsia="SimSun" w:hAnsi="Calibri" w:cs="Times New Roman"/>
      <w:i/>
      <w:iCs/>
      <w:sz w:val="24"/>
      <w:szCs w:val="24"/>
      <w:lang w:val="x-none" w:eastAsia="en-GB"/>
    </w:rPr>
  </w:style>
  <w:style w:type="character" w:customStyle="1" w:styleId="Heading9Char">
    <w:name w:val="Heading 9 Char"/>
    <w:link w:val="Heading9"/>
    <w:semiHidden/>
    <w:locked/>
    <w:rPr>
      <w:rFonts w:ascii="Cambria" w:eastAsia="SimSun" w:hAnsi="Cambria" w:cs="Times New Roman"/>
      <w:sz w:val="22"/>
      <w:szCs w:val="22"/>
      <w:lang w:val="x-none" w:eastAsia="en-GB"/>
    </w:rPr>
  </w:style>
  <w:style w:type="paragraph" w:styleId="BodyText">
    <w:name w:val="Body Text"/>
    <w:basedOn w:val="Normal"/>
    <w:link w:val="BodyTextChar"/>
    <w:rsid w:val="00FE256A"/>
    <w:pPr>
      <w:keepLines/>
      <w:spacing w:before="120" w:after="120"/>
      <w:ind w:left="851"/>
    </w:pPr>
  </w:style>
  <w:style w:type="character" w:customStyle="1" w:styleId="BodyTextChar">
    <w:name w:val="Body Text Char"/>
    <w:link w:val="BodyText"/>
    <w:locked/>
    <w:rsid w:val="007A33D2"/>
    <w:rPr>
      <w:rFonts w:ascii="Arial" w:hAnsi="Arial" w:cs="Times New Roman"/>
      <w:lang w:val="en-GB" w:eastAsia="en-GB" w:bidi="ar-SA"/>
    </w:rPr>
  </w:style>
  <w:style w:type="paragraph" w:styleId="Header">
    <w:name w:val="header"/>
    <w:basedOn w:val="Normal"/>
    <w:link w:val="HeaderChar"/>
    <w:rsid w:val="00FE256A"/>
    <w:pPr>
      <w:tabs>
        <w:tab w:val="center" w:pos="4153"/>
        <w:tab w:val="right" w:pos="8306"/>
      </w:tabs>
    </w:pPr>
  </w:style>
  <w:style w:type="character" w:customStyle="1" w:styleId="HeaderChar">
    <w:name w:val="Header Char"/>
    <w:link w:val="Header"/>
    <w:semiHidden/>
    <w:locked/>
    <w:rPr>
      <w:rFonts w:ascii="Arial" w:hAnsi="Arial" w:cs="Times New Roman"/>
      <w:lang w:val="x-none" w:eastAsia="en-GB"/>
    </w:rPr>
  </w:style>
  <w:style w:type="paragraph" w:styleId="Footer">
    <w:name w:val="footer"/>
    <w:aliases w:val="Logo"/>
    <w:basedOn w:val="Normal"/>
    <w:link w:val="FooterChar"/>
    <w:rsid w:val="00FE256A"/>
    <w:pPr>
      <w:tabs>
        <w:tab w:val="right" w:pos="10206"/>
      </w:tabs>
      <w:spacing w:before="160"/>
      <w:ind w:left="2268"/>
    </w:pPr>
    <w:rPr>
      <w:sz w:val="18"/>
    </w:rPr>
  </w:style>
  <w:style w:type="character" w:customStyle="1" w:styleId="FooterChar">
    <w:name w:val="Footer Char"/>
    <w:aliases w:val="Logo Char"/>
    <w:link w:val="Footer"/>
    <w:semiHidden/>
    <w:locked/>
    <w:rPr>
      <w:rFonts w:ascii="Arial" w:hAnsi="Arial" w:cs="Times New Roman"/>
      <w:lang w:val="x-none" w:eastAsia="en-GB"/>
    </w:rPr>
  </w:style>
  <w:style w:type="paragraph" w:styleId="Title">
    <w:name w:val="Title"/>
    <w:basedOn w:val="Normal"/>
    <w:link w:val="TitleChar"/>
    <w:qFormat/>
    <w:rsid w:val="00FE256A"/>
    <w:pPr>
      <w:spacing w:after="120"/>
    </w:pPr>
    <w:rPr>
      <w:b/>
      <w:color w:val="000080"/>
      <w:kern w:val="28"/>
      <w:sz w:val="36"/>
    </w:rPr>
  </w:style>
  <w:style w:type="character" w:customStyle="1" w:styleId="TitleChar">
    <w:name w:val="Title Char"/>
    <w:link w:val="Title"/>
    <w:locked/>
    <w:rPr>
      <w:rFonts w:ascii="Cambria" w:eastAsia="SimSun" w:hAnsi="Cambria" w:cs="Times New Roman"/>
      <w:b/>
      <w:bCs/>
      <w:kern w:val="28"/>
      <w:sz w:val="32"/>
      <w:szCs w:val="32"/>
      <w:lang w:val="x-none" w:eastAsia="en-GB"/>
    </w:rPr>
  </w:style>
  <w:style w:type="character" w:styleId="Hyperlink">
    <w:name w:val="Hyperlink"/>
    <w:uiPriority w:val="99"/>
    <w:rsid w:val="00FE256A"/>
    <w:rPr>
      <w:rFonts w:ascii="Arial" w:hAnsi="Arial" w:cs="Times New Roman"/>
      <w:color w:val="0000FF"/>
      <w:sz w:val="20"/>
      <w:u w:val="single"/>
      <w:vertAlign w:val="baseline"/>
    </w:rPr>
  </w:style>
  <w:style w:type="character" w:styleId="PageNumber">
    <w:name w:val="page number"/>
    <w:rsid w:val="00FE256A"/>
    <w:rPr>
      <w:rFonts w:ascii="Arial" w:hAnsi="Arial" w:cs="Times New Roman"/>
      <w:color w:val="000080"/>
      <w:sz w:val="16"/>
    </w:rPr>
  </w:style>
  <w:style w:type="paragraph" w:customStyle="1" w:styleId="Subheading">
    <w:name w:val="Sub heading"/>
    <w:basedOn w:val="BodyText"/>
    <w:rsid w:val="00FE256A"/>
    <w:pPr>
      <w:keepNext/>
      <w:spacing w:after="0"/>
    </w:pPr>
    <w:rPr>
      <w:b/>
    </w:rPr>
  </w:style>
  <w:style w:type="paragraph" w:customStyle="1" w:styleId="Footer-Rule">
    <w:name w:val="Footer - Rule"/>
    <w:basedOn w:val="Footer"/>
    <w:rsid w:val="00FE256A"/>
    <w:pPr>
      <w:pBdr>
        <w:bottom w:val="single" w:sz="24" w:space="1" w:color="000080"/>
      </w:pBdr>
      <w:spacing w:after="60"/>
      <w:ind w:left="0"/>
    </w:pPr>
    <w:rPr>
      <w:sz w:val="16"/>
    </w:rPr>
  </w:style>
  <w:style w:type="paragraph" w:customStyle="1" w:styleId="Header-GroupTechnology">
    <w:name w:val="Header - Group Technology"/>
    <w:basedOn w:val="Header"/>
    <w:rsid w:val="00FE256A"/>
    <w:pPr>
      <w:ind w:left="7513"/>
      <w:jc w:val="right"/>
    </w:pPr>
    <w:rPr>
      <w:b/>
      <w:color w:val="000080"/>
      <w:sz w:val="28"/>
    </w:rPr>
  </w:style>
  <w:style w:type="paragraph" w:customStyle="1" w:styleId="Header-ProgrammeName">
    <w:name w:val="Header - Programme Name"/>
    <w:basedOn w:val="Header"/>
    <w:rsid w:val="00FE256A"/>
    <w:pPr>
      <w:spacing w:after="80"/>
      <w:ind w:left="6237"/>
      <w:jc w:val="right"/>
    </w:pPr>
    <w:rPr>
      <w:color w:val="000080"/>
    </w:rPr>
  </w:style>
  <w:style w:type="paragraph" w:customStyle="1" w:styleId="HeaderSubSmall">
    <w:name w:val="Header Sub Small"/>
    <w:basedOn w:val="Header-ProgrammeName"/>
    <w:rsid w:val="00FE256A"/>
    <w:pPr>
      <w:ind w:left="5670"/>
    </w:pPr>
    <w:rPr>
      <w:b/>
      <w:noProof/>
      <w:sz w:val="18"/>
    </w:rPr>
  </w:style>
  <w:style w:type="paragraph" w:customStyle="1" w:styleId="Column-RowHeading">
    <w:name w:val="Column-Row Heading"/>
    <w:basedOn w:val="Normal"/>
    <w:rsid w:val="00FE256A"/>
    <w:pPr>
      <w:spacing w:before="120" w:after="120"/>
    </w:pPr>
    <w:rPr>
      <w:b/>
    </w:rPr>
  </w:style>
  <w:style w:type="paragraph" w:customStyle="1" w:styleId="TableText">
    <w:name w:val="Table Text"/>
    <w:basedOn w:val="Normal"/>
    <w:rsid w:val="00FE256A"/>
    <w:pPr>
      <w:spacing w:before="80" w:after="80"/>
    </w:pPr>
  </w:style>
  <w:style w:type="paragraph" w:customStyle="1" w:styleId="Header-Rule">
    <w:name w:val="Header - Rule"/>
    <w:basedOn w:val="Title"/>
    <w:rsid w:val="00FE256A"/>
    <w:pPr>
      <w:pBdr>
        <w:top w:val="single" w:sz="4" w:space="0" w:color="000080"/>
      </w:pBdr>
      <w:spacing w:after="0"/>
    </w:pPr>
    <w:rPr>
      <w:sz w:val="4"/>
    </w:rPr>
  </w:style>
  <w:style w:type="paragraph" w:styleId="TOC1">
    <w:name w:val="toc 1"/>
    <w:basedOn w:val="Normal"/>
    <w:next w:val="Normal"/>
    <w:uiPriority w:val="39"/>
    <w:rsid w:val="00FE256A"/>
    <w:pPr>
      <w:tabs>
        <w:tab w:val="right" w:leader="dot" w:pos="10194"/>
      </w:tabs>
      <w:spacing w:before="120" w:line="360" w:lineRule="auto"/>
      <w:ind w:left="567"/>
    </w:pPr>
    <w:rPr>
      <w:b/>
      <w:noProof/>
      <w:color w:val="000000"/>
    </w:rPr>
  </w:style>
  <w:style w:type="paragraph" w:styleId="TOC2">
    <w:name w:val="toc 2"/>
    <w:basedOn w:val="Normal"/>
    <w:next w:val="Normal"/>
    <w:uiPriority w:val="39"/>
    <w:rsid w:val="00FE256A"/>
    <w:pPr>
      <w:tabs>
        <w:tab w:val="right" w:leader="dot" w:pos="10194"/>
      </w:tabs>
      <w:ind w:left="851"/>
    </w:pPr>
    <w:rPr>
      <w:noProof/>
      <w:color w:val="000000"/>
    </w:rPr>
  </w:style>
  <w:style w:type="paragraph" w:styleId="TOC3">
    <w:name w:val="toc 3"/>
    <w:basedOn w:val="Normal"/>
    <w:next w:val="Normal"/>
    <w:autoRedefine/>
    <w:uiPriority w:val="39"/>
    <w:rsid w:val="00FE256A"/>
    <w:pPr>
      <w:tabs>
        <w:tab w:val="right" w:leader="dot" w:pos="10194"/>
      </w:tabs>
      <w:ind w:left="1134"/>
    </w:pPr>
    <w:rPr>
      <w:noProof/>
    </w:rPr>
  </w:style>
  <w:style w:type="paragraph" w:customStyle="1" w:styleId="Bullet">
    <w:name w:val="Bullet"/>
    <w:basedOn w:val="BodyText"/>
    <w:rsid w:val="00FE256A"/>
    <w:pPr>
      <w:numPr>
        <w:numId w:val="1"/>
      </w:numPr>
      <w:spacing w:before="60"/>
    </w:pPr>
  </w:style>
  <w:style w:type="paragraph" w:styleId="TOC4">
    <w:name w:val="toc 4"/>
    <w:basedOn w:val="Normal"/>
    <w:next w:val="Normal"/>
    <w:autoRedefine/>
    <w:uiPriority w:val="39"/>
    <w:rsid w:val="00FE256A"/>
    <w:pPr>
      <w:ind w:left="600"/>
    </w:pPr>
  </w:style>
  <w:style w:type="paragraph" w:customStyle="1" w:styleId="Heading-notinTOC">
    <w:name w:val="Heading - not in TOC"/>
    <w:aliases w:val="no number"/>
    <w:basedOn w:val="Normal"/>
    <w:rsid w:val="00FE256A"/>
    <w:pPr>
      <w:spacing w:before="120"/>
    </w:pPr>
    <w:rPr>
      <w:b/>
      <w:color w:val="000080"/>
      <w:sz w:val="24"/>
    </w:rPr>
  </w:style>
  <w:style w:type="paragraph" w:customStyle="1" w:styleId="Filename">
    <w:name w:val="Filename"/>
    <w:basedOn w:val="Footer"/>
    <w:rsid w:val="00FE256A"/>
    <w:pPr>
      <w:spacing w:before="60"/>
      <w:jc w:val="right"/>
    </w:pPr>
    <w:rPr>
      <w:color w:val="000080"/>
      <w:sz w:val="16"/>
      <w:lang w:eastAsia="en-US"/>
    </w:rPr>
  </w:style>
  <w:style w:type="paragraph" w:customStyle="1" w:styleId="numberedlist">
    <w:name w:val="numbered list"/>
    <w:basedOn w:val="Bullet"/>
    <w:rsid w:val="00FE256A"/>
    <w:pPr>
      <w:numPr>
        <w:numId w:val="2"/>
      </w:numPr>
      <w:tabs>
        <w:tab w:val="num" w:pos="1211"/>
      </w:tabs>
    </w:pPr>
  </w:style>
  <w:style w:type="paragraph" w:customStyle="1" w:styleId="AppendixHeading">
    <w:name w:val="Appendix Heading"/>
    <w:basedOn w:val="Heading-notinTOC"/>
    <w:rsid w:val="00FE256A"/>
    <w:pPr>
      <w:pageBreakBefore/>
    </w:pPr>
  </w:style>
  <w:style w:type="paragraph" w:styleId="TOC5">
    <w:name w:val="toc 5"/>
    <w:basedOn w:val="Normal"/>
    <w:next w:val="Normal"/>
    <w:autoRedefine/>
    <w:semiHidden/>
    <w:rsid w:val="00FE256A"/>
    <w:pPr>
      <w:ind w:left="800"/>
    </w:pPr>
  </w:style>
  <w:style w:type="paragraph" w:styleId="TOC6">
    <w:name w:val="toc 6"/>
    <w:basedOn w:val="Normal"/>
    <w:next w:val="Normal"/>
    <w:autoRedefine/>
    <w:semiHidden/>
    <w:rsid w:val="00FE256A"/>
    <w:pPr>
      <w:ind w:left="1000"/>
    </w:pPr>
  </w:style>
  <w:style w:type="paragraph" w:styleId="TOC7">
    <w:name w:val="toc 7"/>
    <w:basedOn w:val="Normal"/>
    <w:next w:val="Normal"/>
    <w:autoRedefine/>
    <w:semiHidden/>
    <w:rsid w:val="00FE256A"/>
    <w:pPr>
      <w:ind w:left="1200"/>
    </w:pPr>
  </w:style>
  <w:style w:type="paragraph" w:styleId="TOC8">
    <w:name w:val="toc 8"/>
    <w:basedOn w:val="Normal"/>
    <w:next w:val="Normal"/>
    <w:autoRedefine/>
    <w:semiHidden/>
    <w:rsid w:val="00FE256A"/>
    <w:pPr>
      <w:ind w:left="1400"/>
    </w:pPr>
  </w:style>
  <w:style w:type="paragraph" w:styleId="TOC9">
    <w:name w:val="toc 9"/>
    <w:basedOn w:val="Normal"/>
    <w:next w:val="Normal"/>
    <w:autoRedefine/>
    <w:semiHidden/>
    <w:rsid w:val="00FE256A"/>
    <w:pPr>
      <w:ind w:left="1600"/>
    </w:pPr>
  </w:style>
  <w:style w:type="paragraph" w:customStyle="1" w:styleId="H4">
    <w:name w:val="H4"/>
    <w:basedOn w:val="Normal"/>
    <w:next w:val="Normal"/>
    <w:rsid w:val="0056457E"/>
    <w:pPr>
      <w:keepNext/>
      <w:spacing w:before="100" w:after="100"/>
      <w:outlineLvl w:val="4"/>
    </w:pPr>
    <w:rPr>
      <w:rFonts w:ascii="Times New Roman" w:hAnsi="Times New Roman"/>
      <w:b/>
      <w:sz w:val="24"/>
      <w:lang w:eastAsia="en-US"/>
    </w:rPr>
  </w:style>
  <w:style w:type="paragraph" w:customStyle="1" w:styleId="Appendixlevel1">
    <w:name w:val="Appendix level 1"/>
    <w:basedOn w:val="Heading-notinTOC"/>
    <w:rsid w:val="00FE256A"/>
    <w:pPr>
      <w:numPr>
        <w:numId w:val="3"/>
      </w:numPr>
    </w:pPr>
  </w:style>
  <w:style w:type="paragraph" w:customStyle="1" w:styleId="Appendix2">
    <w:name w:val="Appendix 2"/>
    <w:basedOn w:val="Appendixlevel1"/>
    <w:next w:val="BodyText"/>
    <w:rsid w:val="00FE256A"/>
    <w:pPr>
      <w:numPr>
        <w:ilvl w:val="1"/>
      </w:numPr>
      <w:tabs>
        <w:tab w:val="num" w:pos="2041"/>
      </w:tabs>
      <w:ind w:left="0" w:firstLine="0"/>
    </w:pPr>
    <w:rPr>
      <w:sz w:val="20"/>
    </w:rPr>
  </w:style>
  <w:style w:type="paragraph" w:customStyle="1" w:styleId="appendixlevel3">
    <w:name w:val="appendix level 3"/>
    <w:basedOn w:val="Appendix2"/>
    <w:next w:val="BodyText"/>
    <w:rsid w:val="00FE256A"/>
    <w:pPr>
      <w:numPr>
        <w:ilvl w:val="2"/>
      </w:numPr>
      <w:tabs>
        <w:tab w:val="num" w:pos="2591"/>
      </w:tabs>
      <w:ind w:left="2098" w:hanging="227"/>
    </w:pPr>
  </w:style>
  <w:style w:type="character" w:styleId="FollowedHyperlink">
    <w:name w:val="FollowedHyperlink"/>
    <w:rsid w:val="00F71758"/>
    <w:rPr>
      <w:rFonts w:cs="Times New Roman"/>
      <w:color w:val="606420"/>
      <w:u w:val="single"/>
    </w:rPr>
  </w:style>
  <w:style w:type="table" w:styleId="TableGrid">
    <w:name w:val="Table Grid"/>
    <w:basedOn w:val="TableNormal"/>
    <w:rsid w:val="00D910B3"/>
    <w:rPr>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rsid w:val="00AC5B34"/>
    <w:pPr>
      <w:spacing w:before="60" w:after="60"/>
      <w:ind w:left="1080" w:hanging="360"/>
    </w:pPr>
  </w:style>
  <w:style w:type="character" w:styleId="CommentReference">
    <w:name w:val="annotation reference"/>
    <w:semiHidden/>
    <w:rsid w:val="00957F01"/>
    <w:rPr>
      <w:rFonts w:cs="Times New Roman"/>
      <w:sz w:val="16"/>
      <w:szCs w:val="16"/>
    </w:rPr>
  </w:style>
  <w:style w:type="paragraph" w:styleId="CommentText">
    <w:name w:val="annotation text"/>
    <w:basedOn w:val="Normal"/>
    <w:link w:val="CommentTextChar"/>
    <w:semiHidden/>
    <w:rsid w:val="00957F01"/>
  </w:style>
  <w:style w:type="character" w:customStyle="1" w:styleId="CommentTextChar">
    <w:name w:val="Comment Text Char"/>
    <w:link w:val="CommentText"/>
    <w:semiHidden/>
    <w:locked/>
    <w:rPr>
      <w:rFonts w:ascii="Arial" w:hAnsi="Arial" w:cs="Times New Roman"/>
      <w:lang w:val="x-none" w:eastAsia="en-GB"/>
    </w:rPr>
  </w:style>
  <w:style w:type="paragraph" w:styleId="CommentSubject">
    <w:name w:val="annotation subject"/>
    <w:basedOn w:val="CommentText"/>
    <w:next w:val="CommentText"/>
    <w:link w:val="CommentSubjectChar"/>
    <w:semiHidden/>
    <w:rsid w:val="00957F01"/>
    <w:rPr>
      <w:b/>
      <w:bCs/>
    </w:rPr>
  </w:style>
  <w:style w:type="character" w:customStyle="1" w:styleId="CommentSubjectChar">
    <w:name w:val="Comment Subject Char"/>
    <w:link w:val="CommentSubject"/>
    <w:semiHidden/>
    <w:locked/>
    <w:rPr>
      <w:rFonts w:ascii="Arial" w:hAnsi="Arial" w:cs="Times New Roman"/>
      <w:b/>
      <w:bCs/>
      <w:lang w:val="x-none" w:eastAsia="en-GB"/>
    </w:rPr>
  </w:style>
  <w:style w:type="paragraph" w:styleId="BalloonText">
    <w:name w:val="Balloon Text"/>
    <w:basedOn w:val="Normal"/>
    <w:link w:val="BalloonTextChar"/>
    <w:semiHidden/>
    <w:rsid w:val="00957F01"/>
    <w:rPr>
      <w:rFonts w:ascii="Tahoma" w:hAnsi="Tahoma" w:cs="Tahoma"/>
      <w:sz w:val="16"/>
      <w:szCs w:val="16"/>
    </w:rPr>
  </w:style>
  <w:style w:type="character" w:customStyle="1" w:styleId="BalloonTextChar">
    <w:name w:val="Balloon Text Char"/>
    <w:link w:val="BalloonText"/>
    <w:semiHidden/>
    <w:locked/>
    <w:rPr>
      <w:rFonts w:cs="Times New Roman"/>
      <w:sz w:val="2"/>
      <w:lang w:val="x-none" w:eastAsia="en-GB"/>
    </w:rPr>
  </w:style>
  <w:style w:type="paragraph" w:styleId="ListParagraph">
    <w:name w:val="List Paragraph"/>
    <w:basedOn w:val="Normal"/>
    <w:uiPriority w:val="34"/>
    <w:qFormat/>
    <w:rsid w:val="00D14B2C"/>
    <w:pPr>
      <w:ind w:left="720"/>
      <w:contextualSpacing/>
    </w:pPr>
  </w:style>
  <w:style w:type="paragraph" w:customStyle="1" w:styleId="Contact">
    <w:name w:val="Contact"/>
    <w:basedOn w:val="Normal"/>
    <w:rsid w:val="006A11C8"/>
    <w:pPr>
      <w:keepNext/>
      <w:widowControl w:val="0"/>
      <w:tabs>
        <w:tab w:val="right" w:leader="dot" w:pos="8640"/>
      </w:tabs>
      <w:autoSpaceDE w:val="0"/>
      <w:autoSpaceDN w:val="0"/>
      <w:spacing w:before="120"/>
      <w:jc w:val="center"/>
    </w:pPr>
    <w:rPr>
      <w:b/>
      <w:bCs/>
      <w:lang w:val="en-US" w:eastAsia="en-US"/>
    </w:rPr>
  </w:style>
  <w:style w:type="paragraph" w:customStyle="1" w:styleId="Text">
    <w:name w:val="_Text"/>
    <w:link w:val="TextCharChar"/>
    <w:rsid w:val="000B4F19"/>
    <w:pPr>
      <w:spacing w:before="60" w:after="120" w:line="259" w:lineRule="auto"/>
    </w:pPr>
    <w:rPr>
      <w:rFonts w:ascii="Verdana" w:eastAsia="Calibri" w:hAnsi="Verdana"/>
      <w:bCs/>
      <w:color w:val="333333"/>
      <w:sz w:val="19"/>
      <w:szCs w:val="19"/>
      <w:lang w:val="en-US" w:eastAsia="zh-CN"/>
    </w:rPr>
  </w:style>
  <w:style w:type="paragraph" w:customStyle="1" w:styleId="60exhnormal">
    <w:name w:val="60 exh normal"/>
    <w:basedOn w:val="Normal"/>
    <w:rsid w:val="000B4F19"/>
    <w:rPr>
      <w:rFonts w:eastAsia="Calibri"/>
      <w:sz w:val="24"/>
      <w:lang w:val="en-US" w:eastAsia="en-US"/>
    </w:rPr>
  </w:style>
  <w:style w:type="character" w:customStyle="1" w:styleId="TextCharChar">
    <w:name w:val="_Text Char Char"/>
    <w:link w:val="Text"/>
    <w:locked/>
    <w:rsid w:val="000B4F19"/>
    <w:rPr>
      <w:rFonts w:ascii="Verdana" w:eastAsia="Calibri" w:hAnsi="Verdana"/>
      <w:bCs/>
      <w:color w:val="333333"/>
      <w:sz w:val="19"/>
      <w:szCs w:val="19"/>
      <w:lang w:val="en-US" w:eastAsia="zh-CN"/>
    </w:rPr>
  </w:style>
  <w:style w:type="paragraph" w:customStyle="1" w:styleId="ListParagraph1">
    <w:name w:val="List Paragraph1"/>
    <w:basedOn w:val="Normal"/>
    <w:uiPriority w:val="34"/>
    <w:qFormat/>
    <w:rsid w:val="00F254E0"/>
    <w:pPr>
      <w:spacing w:after="200" w:line="276" w:lineRule="auto"/>
      <w:ind w:left="720"/>
      <w:contextualSpacing/>
    </w:pPr>
    <w:rPr>
      <w:rFonts w:ascii="Vodafone Rg" w:eastAsia="Calibri" w:hAnsi="Vodafone Rg" w:cs="Calibri"/>
      <w:sz w:val="22"/>
      <w:szCs w:val="22"/>
      <w:lang w:val="en-US" w:eastAsia="en-US"/>
    </w:rPr>
  </w:style>
  <w:style w:type="character" w:customStyle="1" w:styleId="SourceText">
    <w:name w:val="Source Text"/>
    <w:uiPriority w:val="7"/>
    <w:rsid w:val="00C62734"/>
    <w:rPr>
      <w:rFonts w:ascii="DejaVu Sans Mono" w:eastAsia="文泉驛等寬正黑" w:hAnsi="DejaVu Sans Mono" w:cs="Lohit Devanagari"/>
    </w:rPr>
  </w:style>
  <w:style w:type="character" w:styleId="Strong">
    <w:name w:val="Strong"/>
    <w:qFormat/>
    <w:locked/>
    <w:rsid w:val="00C62734"/>
    <w:rPr>
      <w:b/>
      <w:bCs/>
    </w:rPr>
  </w:style>
  <w:style w:type="paragraph" w:customStyle="1" w:styleId="Normal2">
    <w:name w:val="Normal2"/>
    <w:basedOn w:val="Normal"/>
    <w:rsid w:val="008F0C8A"/>
    <w:pPr>
      <w:widowControl w:val="0"/>
      <w:tabs>
        <w:tab w:val="left" w:pos="0"/>
      </w:tabs>
      <w:overflowPunct w:val="0"/>
      <w:autoSpaceDE w:val="0"/>
      <w:jc w:val="both"/>
    </w:pPr>
    <w:rPr>
      <w:lang w:eastAsia="ar-SA"/>
    </w:rPr>
  </w:style>
  <w:style w:type="paragraph" w:customStyle="1" w:styleId="BodyTextIndent1">
    <w:name w:val="Body Text Indent1"/>
    <w:basedOn w:val="Normal2"/>
    <w:rsid w:val="008F0C8A"/>
    <w:pPr>
      <w:spacing w:after="120"/>
      <w:ind w:left="283"/>
    </w:pPr>
  </w:style>
  <w:style w:type="character" w:customStyle="1" w:styleId="BodyTextChar1">
    <w:name w:val="Body Text Char1"/>
    <w:locked/>
    <w:rsid w:val="00A307BF"/>
    <w:rPr>
      <w:rFonts w:ascii="Arial" w:hAnsi="Arial"/>
      <w:lang w:val="en-GB" w:eastAsia="ar-SA"/>
    </w:rPr>
  </w:style>
  <w:style w:type="paragraph" w:styleId="TOCHeading">
    <w:name w:val="TOC Heading"/>
    <w:basedOn w:val="Heading1"/>
    <w:next w:val="Normal"/>
    <w:uiPriority w:val="39"/>
    <w:unhideWhenUsed/>
    <w:qFormat/>
    <w:rsid w:val="00691800"/>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14506842">
      <w:bodyDiv w:val="1"/>
      <w:marLeft w:val="0"/>
      <w:marRight w:val="0"/>
      <w:marTop w:val="0"/>
      <w:marBottom w:val="0"/>
      <w:divBdr>
        <w:top w:val="none" w:sz="0" w:space="0" w:color="auto"/>
        <w:left w:val="none" w:sz="0" w:space="0" w:color="auto"/>
        <w:bottom w:val="none" w:sz="0" w:space="0" w:color="auto"/>
        <w:right w:val="none" w:sz="0" w:space="0" w:color="auto"/>
      </w:divBdr>
    </w:div>
    <w:div w:id="151995715">
      <w:bodyDiv w:val="1"/>
      <w:marLeft w:val="0"/>
      <w:marRight w:val="0"/>
      <w:marTop w:val="0"/>
      <w:marBottom w:val="0"/>
      <w:divBdr>
        <w:top w:val="none" w:sz="0" w:space="0" w:color="auto"/>
        <w:left w:val="none" w:sz="0" w:space="0" w:color="auto"/>
        <w:bottom w:val="none" w:sz="0" w:space="0" w:color="auto"/>
        <w:right w:val="none" w:sz="0" w:space="0" w:color="auto"/>
      </w:divBdr>
    </w:div>
    <w:div w:id="371268629">
      <w:bodyDiv w:val="1"/>
      <w:marLeft w:val="0"/>
      <w:marRight w:val="0"/>
      <w:marTop w:val="0"/>
      <w:marBottom w:val="0"/>
      <w:divBdr>
        <w:top w:val="none" w:sz="0" w:space="0" w:color="auto"/>
        <w:left w:val="none" w:sz="0" w:space="0" w:color="auto"/>
        <w:bottom w:val="none" w:sz="0" w:space="0" w:color="auto"/>
        <w:right w:val="none" w:sz="0" w:space="0" w:color="auto"/>
      </w:divBdr>
    </w:div>
    <w:div w:id="1059979694">
      <w:bodyDiv w:val="1"/>
      <w:marLeft w:val="0"/>
      <w:marRight w:val="0"/>
      <w:marTop w:val="0"/>
      <w:marBottom w:val="0"/>
      <w:divBdr>
        <w:top w:val="none" w:sz="0" w:space="0" w:color="auto"/>
        <w:left w:val="none" w:sz="0" w:space="0" w:color="auto"/>
        <w:bottom w:val="none" w:sz="0" w:space="0" w:color="auto"/>
        <w:right w:val="none" w:sz="0" w:space="0" w:color="auto"/>
      </w:divBdr>
    </w:div>
    <w:div w:id="1617566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kalligudd@in.ibm.com" TargetMode="External"/><Relationship Id="rId18" Type="http://schemas.openxmlformats.org/officeDocument/2006/relationships/image" Target="media/image4.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mailto:vilbmmfa@in.ibm.com" TargetMode="External"/><Relationship Id="rId7" Type="http://schemas.openxmlformats.org/officeDocument/2006/relationships/endnotes" Target="endnotes.xml"/><Relationship Id="rId12" Type="http://schemas.openxmlformats.org/officeDocument/2006/relationships/hyperlink" Target="mailto:bhuwnesh.kumar@in.ibm.com" TargetMode="External"/><Relationship Id="rId17" Type="http://schemas.openxmlformats.org/officeDocument/2006/relationships/package" Target="embeddings/Microsoft_Excel_Worksheet1.xlsx"/><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nimahe@in.ibm.com"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sujata.swamy@vodafone.com" TargetMode="Externa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10.87.224.248:49443/ibm/console/logon.j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Rajender.Shekhawat@vodafone.com" TargetMode="External"/><Relationship Id="rId22" Type="http://schemas.openxmlformats.org/officeDocument/2006/relationships/oleObject" Target="embeddings/Microsoft_Excel_97-2003_Worksheet1.xls"/><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8D905-ABF4-473C-8B35-C1ABA7536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33</Pages>
  <Words>4969</Words>
  <Characters>28328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Royal Bank of Scotland</Company>
  <LinksUpToDate>false</LinksUpToDate>
  <CharactersWithSpaces>33231</CharactersWithSpaces>
  <SharedDoc>false</SharedDoc>
  <HLinks>
    <vt:vector size="18" baseType="variant">
      <vt:variant>
        <vt:i4>1572957</vt:i4>
      </vt:variant>
      <vt:variant>
        <vt:i4>189</vt:i4>
      </vt:variant>
      <vt:variant>
        <vt:i4>0</vt:i4>
      </vt:variant>
      <vt:variant>
        <vt:i4>5</vt:i4>
      </vt:variant>
      <vt:variant>
        <vt:lpwstr>http://www.manufacturing.rbsgrp.net/PP/services/GRecM/default.asp</vt:lpwstr>
      </vt:variant>
      <vt:variant>
        <vt:lpwstr/>
      </vt:variant>
      <vt:variant>
        <vt:i4>1572957</vt:i4>
      </vt:variant>
      <vt:variant>
        <vt:i4>186</vt:i4>
      </vt:variant>
      <vt:variant>
        <vt:i4>0</vt:i4>
      </vt:variant>
      <vt:variant>
        <vt:i4>5</vt:i4>
      </vt:variant>
      <vt:variant>
        <vt:lpwstr>http://www.manufacturing.rbsgrp.net/PP/services/GRecM/default.asp</vt:lpwstr>
      </vt:variant>
      <vt:variant>
        <vt:lpwstr/>
      </vt:variant>
      <vt:variant>
        <vt:i4>7274542</vt:i4>
      </vt:variant>
      <vt:variant>
        <vt:i4>183</vt:i4>
      </vt:variant>
      <vt:variant>
        <vt:i4>0</vt:i4>
      </vt:variant>
      <vt:variant>
        <vt:i4>5</vt:i4>
      </vt:variant>
      <vt:variant>
        <vt:lpwstr>http://www.gtsolutiondesignframework.web.rbsgrp.net/TechChgFrame/ktr.generic.guidance/guidances/guidelines/ktr_generic_traceability_technique_60D82D50.html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creator>GBI and Technology Services</dc:creator>
  <cp:lastModifiedBy>ADMINIBM</cp:lastModifiedBy>
  <cp:revision>22</cp:revision>
  <cp:lastPrinted>2010-10-28T11:27:00Z</cp:lastPrinted>
  <dcterms:created xsi:type="dcterms:W3CDTF">2015-08-10T13:02:00Z</dcterms:created>
  <dcterms:modified xsi:type="dcterms:W3CDTF">2015-08-11T11:44:00Z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